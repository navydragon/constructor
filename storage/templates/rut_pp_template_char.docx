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4354" w14:textId="7B71BAFD" w:rsidR="00E94575" w:rsidRPr="00B11397" w:rsidRDefault="00E94575" w:rsidP="00E17C2B">
      <w:pPr>
        <w:tabs>
          <w:tab w:val="left" w:pos="1230"/>
          <w:tab w:val="center" w:pos="4679"/>
        </w:tabs>
        <w:jc w:val="center"/>
        <w:rPr>
          <w:b/>
          <w:sz w:val="28"/>
          <w:szCs w:val="28"/>
        </w:rPr>
      </w:pPr>
      <w:r w:rsidRPr="00B11397">
        <w:rPr>
          <w:b/>
          <w:sz w:val="28"/>
          <w:szCs w:val="28"/>
        </w:rPr>
        <w:t>МИНИСТЕРСТВО ТРАНСПОРТА РОССИЙСКОЙ ФЕДЕРАЦИИ</w:t>
      </w:r>
    </w:p>
    <w:p w14:paraId="30B99DB2" w14:textId="77777777" w:rsidR="00E94575" w:rsidRPr="00B11397" w:rsidRDefault="00E94575" w:rsidP="00E17C2B">
      <w:pPr>
        <w:jc w:val="center"/>
        <w:rPr>
          <w:b/>
        </w:rPr>
      </w:pPr>
    </w:p>
    <w:p w14:paraId="5BE387A2" w14:textId="77777777" w:rsidR="00E94575" w:rsidRPr="00B11397" w:rsidRDefault="00E94575" w:rsidP="00E17C2B">
      <w:pPr>
        <w:jc w:val="center"/>
        <w:rPr>
          <w:b/>
        </w:rPr>
      </w:pPr>
      <w:r w:rsidRPr="00B11397">
        <w:rPr>
          <w:b/>
        </w:rPr>
        <w:t xml:space="preserve">ФЕДЕРАЛЬНОЕ ГОСУДАРСТВЕННОЕ АВТОНОМНОЕ ОБРАЗОВАТЕЛЬНОЕ </w:t>
      </w:r>
      <w:r w:rsidRPr="00B11397">
        <w:rPr>
          <w:b/>
        </w:rPr>
        <w:br/>
        <w:t>УЧРЕЖДЕНИЕ ВЫСШЕГО ОБРАЗОВАНИЯ</w:t>
      </w:r>
    </w:p>
    <w:p w14:paraId="42D7471D" w14:textId="77777777" w:rsidR="00E94575" w:rsidRPr="00B11397" w:rsidRDefault="00E94575" w:rsidP="00E17C2B">
      <w:pPr>
        <w:tabs>
          <w:tab w:val="left" w:pos="1230"/>
          <w:tab w:val="center" w:pos="4679"/>
        </w:tabs>
        <w:jc w:val="center"/>
        <w:rPr>
          <w:b/>
          <w:sz w:val="28"/>
          <w:szCs w:val="28"/>
        </w:rPr>
      </w:pPr>
      <w:r w:rsidRPr="00B11397">
        <w:rPr>
          <w:b/>
          <w:sz w:val="28"/>
          <w:szCs w:val="28"/>
        </w:rPr>
        <w:t>«РОССИЙСКИЙ УНИВЕРСИТЕТ ТРАНСПОРТА»</w:t>
      </w:r>
    </w:p>
    <w:p w14:paraId="57D007A3" w14:textId="7060D3C7" w:rsidR="00E94575" w:rsidRPr="00B11397" w:rsidRDefault="00E94575" w:rsidP="00E17C2B">
      <w:pPr>
        <w:jc w:val="center"/>
        <w:rPr>
          <w:b/>
          <w:sz w:val="28"/>
          <w:szCs w:val="28"/>
        </w:rPr>
      </w:pPr>
      <w:r w:rsidRPr="00B11397">
        <w:rPr>
          <w:b/>
          <w:sz w:val="28"/>
          <w:szCs w:val="28"/>
        </w:rPr>
        <w:t>(РУТ (МИИТ)</w:t>
      </w:r>
      <w:r w:rsidR="00D22450">
        <w:rPr>
          <w:b/>
          <w:sz w:val="28"/>
          <w:szCs w:val="28"/>
        </w:rPr>
        <w:t>)</w:t>
      </w:r>
    </w:p>
    <w:p w14:paraId="1EEDD937" w14:textId="77777777" w:rsidR="00730E0A" w:rsidRPr="00686394" w:rsidRDefault="00730E0A" w:rsidP="008C1735">
      <w:pPr>
        <w:autoSpaceDE w:val="0"/>
        <w:autoSpaceDN w:val="0"/>
        <w:spacing w:before="72"/>
        <w:ind w:left="13"/>
        <w:jc w:val="center"/>
        <w:rPr>
          <w:b/>
          <w:sz w:val="24"/>
          <w:szCs w:val="24"/>
        </w:rPr>
      </w:pPr>
    </w:p>
    <w:p w14:paraId="25B2CAE1" w14:textId="371E38FB" w:rsidR="00730E0A" w:rsidRPr="008C1735" w:rsidRDefault="00730E0A" w:rsidP="008C1735">
      <w:pPr>
        <w:autoSpaceDE w:val="0"/>
        <w:autoSpaceDN w:val="0"/>
        <w:spacing w:before="72"/>
        <w:ind w:left="13"/>
        <w:jc w:val="center"/>
        <w:rPr>
          <w:b/>
          <w:color w:val="2B2B2B"/>
          <w:sz w:val="28"/>
          <w:szCs w:val="22"/>
          <w:lang w:eastAsia="en-US"/>
        </w:rPr>
      </w:pPr>
    </w:p>
    <w:p w14:paraId="571DE08B" w14:textId="77777777" w:rsidR="00730E0A" w:rsidRPr="00686394" w:rsidRDefault="00730E0A" w:rsidP="00730E0A">
      <w:pPr>
        <w:jc w:val="center"/>
        <w:rPr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01"/>
        <w:gridCol w:w="4747"/>
      </w:tblGrid>
      <w:tr w:rsidR="00730E0A" w:rsidRPr="006622CD" w14:paraId="4B1FB492" w14:textId="77777777" w:rsidTr="00EA5D0B">
        <w:tc>
          <w:tcPr>
            <w:tcW w:w="4926" w:type="dxa"/>
            <w:shd w:val="clear" w:color="auto" w:fill="auto"/>
          </w:tcPr>
          <w:p w14:paraId="6BADD3DA" w14:textId="26F11C85" w:rsidR="00730E0A" w:rsidRPr="00F63931" w:rsidRDefault="00F63931" w:rsidP="00F639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21BB9528" w14:textId="708840D2" w:rsidR="00730E0A" w:rsidRPr="00686394" w:rsidRDefault="00730E0A" w:rsidP="00EA5D0B"/>
        </w:tc>
        <w:tc>
          <w:tcPr>
            <w:tcW w:w="4927" w:type="dxa"/>
            <w:shd w:val="clear" w:color="auto" w:fill="auto"/>
          </w:tcPr>
          <w:p w14:paraId="3455EE6F" w14:textId="77777777" w:rsidR="00730E0A" w:rsidRPr="00923F7A" w:rsidRDefault="00730E0A" w:rsidP="000B3BE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0B3BE3">
              <w:rPr>
                <w:sz w:val="28"/>
                <w:szCs w:val="28"/>
              </w:rPr>
              <w:t>УТВЕРЖДАЮ</w:t>
            </w:r>
          </w:p>
          <w:p w14:paraId="5DA7C323" w14:textId="77777777" w:rsidR="00943B49" w:rsidRPr="00435E51" w:rsidRDefault="00943B49" w:rsidP="00943B49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${signatory_job}</w:t>
            </w:r>
          </w:p>
          <w:p w14:paraId="227494DB" w14:textId="77777777" w:rsidR="00730E0A" w:rsidRPr="00923F7A" w:rsidRDefault="00730E0A" w:rsidP="000B3BE3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  <w:p w14:paraId="6D7F4A88" w14:textId="235EA21E" w:rsidR="00730E0A" w:rsidRPr="00923F7A" w:rsidRDefault="00730E0A" w:rsidP="000B3BE3">
            <w:pPr>
              <w:rPr>
                <w:sz w:val="28"/>
                <w:szCs w:val="28"/>
                <w:lang w:val="en-US"/>
              </w:rPr>
            </w:pPr>
            <w:r w:rsidRPr="00923F7A">
              <w:rPr>
                <w:sz w:val="28"/>
                <w:szCs w:val="28"/>
                <w:lang w:val="en-US"/>
              </w:rPr>
              <w:t xml:space="preserve">_______________ </w:t>
            </w:r>
            <w:r w:rsidR="00943B49">
              <w:rPr>
                <w:sz w:val="28"/>
                <w:szCs w:val="28"/>
                <w:lang w:val="en-US"/>
              </w:rPr>
              <w:t>${signatory_fio}</w:t>
            </w:r>
          </w:p>
          <w:p w14:paraId="475B2D5B" w14:textId="4B952370" w:rsidR="00730E0A" w:rsidRPr="00923F7A" w:rsidRDefault="00730E0A" w:rsidP="000B3BE3">
            <w:pPr>
              <w:rPr>
                <w:sz w:val="22"/>
                <w:szCs w:val="28"/>
                <w:lang w:val="en-US"/>
              </w:rPr>
            </w:pPr>
            <w:r w:rsidRPr="00367808">
              <w:rPr>
                <w:sz w:val="22"/>
                <w:szCs w:val="28"/>
              </w:rPr>
              <w:t>М</w:t>
            </w:r>
            <w:r w:rsidRPr="00923F7A">
              <w:rPr>
                <w:sz w:val="22"/>
                <w:szCs w:val="28"/>
                <w:lang w:val="en-US"/>
              </w:rPr>
              <w:t>.</w:t>
            </w:r>
            <w:r w:rsidRPr="00367808">
              <w:rPr>
                <w:sz w:val="22"/>
                <w:szCs w:val="28"/>
              </w:rPr>
              <w:t>П</w:t>
            </w:r>
            <w:r w:rsidRPr="00923F7A">
              <w:rPr>
                <w:sz w:val="22"/>
                <w:szCs w:val="28"/>
                <w:lang w:val="en-US"/>
              </w:rPr>
              <w:t>.</w:t>
            </w:r>
          </w:p>
          <w:p w14:paraId="337D6D9C" w14:textId="77777777" w:rsidR="000B3BE3" w:rsidRPr="00923F7A" w:rsidRDefault="000B3BE3" w:rsidP="000B3BE3">
            <w:pPr>
              <w:rPr>
                <w:sz w:val="28"/>
                <w:szCs w:val="28"/>
                <w:lang w:val="en-US"/>
              </w:rPr>
            </w:pPr>
          </w:p>
          <w:p w14:paraId="0FE7CFE8" w14:textId="0518B202" w:rsidR="00730E0A" w:rsidRPr="00923F7A" w:rsidRDefault="00730E0A" w:rsidP="000B3BE3">
            <w:pPr>
              <w:spacing w:line="360" w:lineRule="auto"/>
              <w:rPr>
                <w:sz w:val="28"/>
                <w:szCs w:val="28"/>
                <w:highlight w:val="yellow"/>
                <w:lang w:val="en-US"/>
              </w:rPr>
            </w:pPr>
            <w:r w:rsidRPr="00923F7A">
              <w:rPr>
                <w:sz w:val="28"/>
                <w:szCs w:val="28"/>
                <w:lang w:val="en-US"/>
              </w:rPr>
              <w:t xml:space="preserve">«____» _________ </w:t>
            </w:r>
            <w:r w:rsidR="00943B49">
              <w:rPr>
                <w:sz w:val="28"/>
                <w:szCs w:val="28"/>
                <w:lang w:val="en-US"/>
              </w:rPr>
              <w:t>${signature_year}</w:t>
            </w:r>
            <w:r w:rsidR="00943B49" w:rsidRPr="00923F7A">
              <w:rPr>
                <w:sz w:val="28"/>
                <w:szCs w:val="28"/>
                <w:lang w:val="en-US"/>
              </w:rPr>
              <w:t xml:space="preserve"> </w:t>
            </w:r>
            <w:r w:rsidRPr="000B3BE3">
              <w:rPr>
                <w:sz w:val="28"/>
                <w:szCs w:val="28"/>
              </w:rPr>
              <w:t>г</w:t>
            </w:r>
            <w:r w:rsidRPr="00923F7A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070FA6C" w14:textId="77777777" w:rsidR="00730E0A" w:rsidRPr="00923F7A" w:rsidRDefault="00730E0A" w:rsidP="00730E0A">
      <w:pPr>
        <w:jc w:val="center"/>
        <w:rPr>
          <w:sz w:val="24"/>
          <w:szCs w:val="24"/>
          <w:lang w:val="en-US"/>
        </w:rPr>
      </w:pPr>
    </w:p>
    <w:p w14:paraId="0943BF5B" w14:textId="77777777" w:rsidR="00730E0A" w:rsidRPr="00923F7A" w:rsidRDefault="00730E0A" w:rsidP="00730E0A">
      <w:pPr>
        <w:jc w:val="center"/>
        <w:rPr>
          <w:sz w:val="24"/>
          <w:szCs w:val="24"/>
          <w:lang w:val="en-US"/>
        </w:rPr>
      </w:pPr>
    </w:p>
    <w:p w14:paraId="0710A96E" w14:textId="2F5BE384" w:rsidR="00730E0A" w:rsidRPr="000B3BE3" w:rsidRDefault="00730E0A" w:rsidP="00132D17">
      <w:pPr>
        <w:autoSpaceDE w:val="0"/>
        <w:autoSpaceDN w:val="0"/>
        <w:jc w:val="center"/>
        <w:rPr>
          <w:sz w:val="28"/>
          <w:szCs w:val="28"/>
          <w:lang w:eastAsia="en-US"/>
        </w:rPr>
      </w:pPr>
      <w:r w:rsidRPr="000B3BE3">
        <w:rPr>
          <w:sz w:val="28"/>
          <w:szCs w:val="28"/>
          <w:lang w:eastAsia="en-US"/>
        </w:rPr>
        <w:t>ДОПОЛНИТЕЛЬНАЯ ПРОФЕССИОНАЛЬНАЯ ПРОГРАММА</w:t>
      </w:r>
      <w:r w:rsidR="00040426" w:rsidRPr="000B3BE3">
        <w:rPr>
          <w:sz w:val="28"/>
          <w:szCs w:val="28"/>
          <w:lang w:eastAsia="en-US"/>
        </w:rPr>
        <w:t xml:space="preserve"> –</w:t>
      </w:r>
    </w:p>
    <w:p w14:paraId="254095C0" w14:textId="3B7A7199" w:rsidR="00730E0A" w:rsidRPr="000B3BE3" w:rsidRDefault="00040426" w:rsidP="00132D17">
      <w:pPr>
        <w:autoSpaceDE w:val="0"/>
        <w:autoSpaceDN w:val="0"/>
        <w:jc w:val="center"/>
        <w:rPr>
          <w:sz w:val="28"/>
          <w:szCs w:val="28"/>
          <w:lang w:eastAsia="en-US"/>
        </w:rPr>
      </w:pPr>
      <w:r w:rsidRPr="000B3BE3">
        <w:rPr>
          <w:sz w:val="28"/>
          <w:szCs w:val="28"/>
          <w:lang w:eastAsia="en-US"/>
        </w:rPr>
        <w:t>ПРОГРАММА ПРОФЕССИОНАЛЬНОЙ ПЕРЕПОДГОТОВКИ</w:t>
      </w:r>
    </w:p>
    <w:p w14:paraId="29253A62" w14:textId="46B82728" w:rsidR="00040426" w:rsidRPr="000B3BE3" w:rsidRDefault="00040426" w:rsidP="00730E0A">
      <w:pPr>
        <w:jc w:val="center"/>
        <w:rPr>
          <w:sz w:val="28"/>
          <w:szCs w:val="28"/>
        </w:rPr>
      </w:pPr>
    </w:p>
    <w:p w14:paraId="03A957D2" w14:textId="77777777" w:rsidR="009862EA" w:rsidRPr="00B11397" w:rsidRDefault="009862EA" w:rsidP="009862EA">
      <w:pPr>
        <w:jc w:val="center"/>
        <w:rPr>
          <w:bCs/>
          <w:sz w:val="28"/>
          <w:szCs w:val="28"/>
          <w:highlight w:val="cyan"/>
        </w:rPr>
      </w:pPr>
      <w:bookmarkStart w:id="0" w:name="_Hlk122270586"/>
      <w:r w:rsidRPr="00B11397">
        <w:rPr>
          <w:bCs/>
          <w:sz w:val="28"/>
          <w:szCs w:val="28"/>
        </w:rPr>
        <w:t>«${dppName}»</w:t>
      </w:r>
    </w:p>
    <w:bookmarkEnd w:id="0"/>
    <w:p w14:paraId="7837FDD1" w14:textId="77777777" w:rsidR="000B3BE3" w:rsidRDefault="000B3BE3" w:rsidP="00730E0A">
      <w:pPr>
        <w:jc w:val="center"/>
        <w:rPr>
          <w:sz w:val="28"/>
          <w:szCs w:val="28"/>
        </w:rPr>
      </w:pPr>
    </w:p>
    <w:p w14:paraId="3FC6B707" w14:textId="5BB13AF3" w:rsidR="00730E0A" w:rsidRPr="000B3BE3" w:rsidRDefault="000B3BE3" w:rsidP="00730E0A">
      <w:pPr>
        <w:jc w:val="center"/>
        <w:rPr>
          <w:sz w:val="28"/>
          <w:szCs w:val="28"/>
        </w:rPr>
      </w:pPr>
      <w:r w:rsidRPr="000B3BE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A458D5">
        <w:rPr>
          <w:sz w:val="28"/>
          <w:szCs w:val="28"/>
        </w:rPr>
        <w:t xml:space="preserve">по направлению подготовки </w:t>
      </w:r>
      <w:r w:rsidR="00730E0A" w:rsidRPr="00A458D5">
        <w:rPr>
          <w:sz w:val="28"/>
          <w:szCs w:val="28"/>
        </w:rPr>
        <w:t>–</w:t>
      </w:r>
      <w:r w:rsidRPr="00A458D5">
        <w:rPr>
          <w:sz w:val="28"/>
          <w:szCs w:val="28"/>
        </w:rPr>
        <w:t xml:space="preserve"> </w:t>
      </w:r>
      <w:r w:rsidR="00A458D5" w:rsidRPr="00A458D5">
        <w:rPr>
          <w:sz w:val="28"/>
          <w:szCs w:val="28"/>
        </w:rPr>
        <w:t>${</w:t>
      </w:r>
      <w:r w:rsidR="00A458D5" w:rsidRPr="00A458D5">
        <w:rPr>
          <w:sz w:val="28"/>
          <w:szCs w:val="28"/>
          <w:lang w:val="en-US"/>
        </w:rPr>
        <w:t>main</w:t>
      </w:r>
      <w:r w:rsidR="00A458D5" w:rsidRPr="00A458D5">
        <w:rPr>
          <w:sz w:val="28"/>
          <w:szCs w:val="28"/>
        </w:rPr>
        <w:t>_</w:t>
      </w:r>
      <w:r w:rsidR="00A458D5" w:rsidRPr="00A458D5">
        <w:rPr>
          <w:sz w:val="28"/>
          <w:szCs w:val="28"/>
          <w:lang w:val="en-US"/>
        </w:rPr>
        <w:t>fgos</w:t>
      </w:r>
      <w:r w:rsidR="00A458D5" w:rsidRPr="00A458D5">
        <w:rPr>
          <w:sz w:val="28"/>
          <w:szCs w:val="28"/>
        </w:rPr>
        <w:t>}</w:t>
      </w:r>
      <w:r w:rsidRPr="00A458D5">
        <w:rPr>
          <w:sz w:val="28"/>
          <w:szCs w:val="28"/>
        </w:rPr>
        <w:t>)</w:t>
      </w:r>
    </w:p>
    <w:p w14:paraId="683B958C" w14:textId="77777777" w:rsidR="009E760D" w:rsidRPr="00B11397" w:rsidRDefault="009E760D" w:rsidP="00E17C2B">
      <w:pPr>
        <w:autoSpaceDE w:val="0"/>
        <w:autoSpaceDN w:val="0"/>
        <w:rPr>
          <w:i/>
          <w:szCs w:val="28"/>
          <w:lang w:eastAsia="en-US"/>
        </w:rPr>
      </w:pPr>
    </w:p>
    <w:p w14:paraId="384D037E" w14:textId="5EA12B8A" w:rsidR="00893C72" w:rsidRPr="00B11397" w:rsidRDefault="00893C72" w:rsidP="00E17C2B">
      <w:pPr>
        <w:autoSpaceDE w:val="0"/>
        <w:autoSpaceDN w:val="0"/>
        <w:spacing w:before="134"/>
        <w:ind w:left="13"/>
        <w:jc w:val="center"/>
        <w:rPr>
          <w:b/>
          <w:sz w:val="28"/>
          <w:szCs w:val="22"/>
          <w:lang w:eastAsia="en-US"/>
        </w:rPr>
      </w:pPr>
      <w:r w:rsidRPr="00B11397">
        <w:rPr>
          <w:b/>
          <w:bCs/>
          <w:color w:val="000000"/>
          <w:sz w:val="36"/>
          <w:szCs w:val="36"/>
        </w:rPr>
        <w:br w:type="page"/>
      </w:r>
    </w:p>
    <w:p w14:paraId="1B869224" w14:textId="77777777" w:rsidR="00893C72" w:rsidRPr="00B11397" w:rsidRDefault="00893C72" w:rsidP="00E17C2B">
      <w:pPr>
        <w:autoSpaceDE w:val="0"/>
        <w:autoSpaceDN w:val="0"/>
        <w:spacing w:before="72"/>
        <w:ind w:left="13"/>
        <w:jc w:val="center"/>
        <w:rPr>
          <w:b/>
          <w:sz w:val="28"/>
          <w:szCs w:val="22"/>
          <w:lang w:eastAsia="en-US"/>
        </w:rPr>
      </w:pPr>
      <w:r w:rsidRPr="00B11397">
        <w:rPr>
          <w:b/>
          <w:color w:val="2B2B2B"/>
          <w:sz w:val="28"/>
          <w:szCs w:val="22"/>
          <w:lang w:eastAsia="en-US"/>
        </w:rPr>
        <w:lastRenderedPageBreak/>
        <w:t>АННОТАЦИЯ</w:t>
      </w:r>
    </w:p>
    <w:p w14:paraId="14A14087" w14:textId="77777777" w:rsidR="00893C72" w:rsidRPr="00B11397" w:rsidRDefault="00893C72" w:rsidP="00E17C2B">
      <w:pPr>
        <w:autoSpaceDE w:val="0"/>
        <w:autoSpaceDN w:val="0"/>
        <w:spacing w:before="2"/>
        <w:rPr>
          <w:b/>
          <w:sz w:val="24"/>
          <w:szCs w:val="28"/>
          <w:lang w:eastAsia="en-US"/>
        </w:rPr>
      </w:pPr>
    </w:p>
    <w:p w14:paraId="53A7275C" w14:textId="77777777" w:rsidR="002D2B74" w:rsidRDefault="002D2B74" w:rsidP="002D2B74">
      <w:pPr>
        <w:pStyle w:val="TEXT"/>
        <w:rPr>
          <w:b/>
          <w:szCs w:val="28"/>
        </w:rPr>
      </w:pPr>
      <w:r w:rsidRPr="002D2B74">
        <w:rPr>
          <w:b/>
          <w:szCs w:val="28"/>
        </w:rPr>
        <w:t>${dppName}»</w:t>
      </w:r>
    </w:p>
    <w:p w14:paraId="6A99297A" w14:textId="541C1038" w:rsidR="00893C72" w:rsidRPr="00B11397" w:rsidRDefault="00893C72" w:rsidP="00E17C2B">
      <w:pPr>
        <w:autoSpaceDE w:val="0"/>
        <w:autoSpaceDN w:val="0"/>
        <w:spacing w:after="120" w:line="322" w:lineRule="exact"/>
        <w:ind w:firstLine="709"/>
        <w:jc w:val="both"/>
        <w:rPr>
          <w:b/>
          <w:color w:val="2B2B2B"/>
          <w:sz w:val="28"/>
          <w:szCs w:val="22"/>
          <w:lang w:eastAsia="en-US"/>
        </w:rPr>
      </w:pPr>
      <w:r w:rsidRPr="00B11397">
        <w:rPr>
          <w:b/>
          <w:color w:val="2B2B2B"/>
          <w:sz w:val="28"/>
          <w:szCs w:val="22"/>
          <w:lang w:eastAsia="en-US"/>
        </w:rPr>
        <w:t>Описание</w:t>
      </w:r>
      <w:r w:rsidRPr="00B11397">
        <w:rPr>
          <w:b/>
          <w:color w:val="2B2B2B"/>
          <w:spacing w:val="-3"/>
          <w:sz w:val="28"/>
          <w:szCs w:val="22"/>
          <w:lang w:eastAsia="en-US"/>
        </w:rPr>
        <w:t xml:space="preserve"> </w:t>
      </w:r>
      <w:r w:rsidRPr="00B11397">
        <w:rPr>
          <w:b/>
          <w:color w:val="2B2B2B"/>
          <w:sz w:val="28"/>
          <w:szCs w:val="22"/>
          <w:lang w:eastAsia="en-US"/>
        </w:rPr>
        <w:t>программы:</w:t>
      </w:r>
    </w:p>
    <w:p w14:paraId="0400E107" w14:textId="4740772D" w:rsidR="00893C72" w:rsidRPr="006622CD" w:rsidRDefault="002D2B74" w:rsidP="00634D89">
      <w:pPr>
        <w:pStyle w:val="TEXT"/>
      </w:pPr>
      <w:r w:rsidRPr="00B11397">
        <w:t>${</w:t>
      </w:r>
      <w:r w:rsidRPr="002D2B74">
        <w:t>dppAnnotation</w:t>
      </w:r>
      <w:r w:rsidRPr="00B11397">
        <w:t>}</w:t>
      </w:r>
      <w:r w:rsidR="00893C72" w:rsidRPr="00B11397">
        <w:rPr>
          <w:b/>
          <w:bCs/>
          <w:color w:val="000000"/>
          <w:sz w:val="36"/>
          <w:szCs w:val="36"/>
        </w:rPr>
        <w:br w:type="page"/>
      </w:r>
    </w:p>
    <w:p w14:paraId="717CF817" w14:textId="77777777" w:rsidR="001F242D" w:rsidRDefault="001F242D" w:rsidP="001F242D">
      <w:pPr>
        <w:tabs>
          <w:tab w:val="left" w:pos="993"/>
        </w:tabs>
        <w:spacing w:line="276" w:lineRule="auto"/>
        <w:jc w:val="center"/>
        <w:rPr>
          <w:sz w:val="28"/>
          <w:szCs w:val="28"/>
        </w:rPr>
      </w:pPr>
      <w:r w:rsidRPr="00B11397">
        <w:rPr>
          <w:sz w:val="28"/>
          <w:szCs w:val="28"/>
        </w:rPr>
        <w:lastRenderedPageBreak/>
        <w:t>СПИСОК РАЗРАБОТЧИКОВ</w:t>
      </w:r>
    </w:p>
    <w:p w14:paraId="2A469DA6" w14:textId="77777777" w:rsidR="002D2B74" w:rsidRPr="00B11397" w:rsidRDefault="002D2B74" w:rsidP="001F242D">
      <w:pPr>
        <w:tabs>
          <w:tab w:val="left" w:pos="993"/>
        </w:tabs>
        <w:spacing w:line="276" w:lineRule="auto"/>
        <w:jc w:val="center"/>
        <w:rPr>
          <w:sz w:val="28"/>
          <w:szCs w:val="28"/>
        </w:rPr>
      </w:pPr>
    </w:p>
    <w:tbl>
      <w:tblPr>
        <w:tblStyle w:val="5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2551"/>
        <w:gridCol w:w="3686"/>
      </w:tblGrid>
      <w:tr w:rsidR="002D2B74" w:rsidRPr="00B11397" w14:paraId="7D676CA1" w14:textId="77777777" w:rsidTr="002D2B74">
        <w:tc>
          <w:tcPr>
            <w:tcW w:w="1843" w:type="dxa"/>
          </w:tcPr>
          <w:p w14:paraId="411B133E" w14:textId="77777777" w:rsidR="002D2B74" w:rsidRPr="00B11397" w:rsidRDefault="002D2B74" w:rsidP="0023132A">
            <w:pPr>
              <w:tabs>
                <w:tab w:val="left" w:pos="6804"/>
              </w:tabs>
              <w:ind w:hanging="4"/>
              <w:rPr>
                <w:bCs/>
                <w:iCs/>
                <w:color w:val="000000"/>
                <w:sz w:val="28"/>
                <w:szCs w:val="28"/>
              </w:rPr>
            </w:pPr>
            <w:r w:rsidRPr="00B11397">
              <w:rPr>
                <w:iCs/>
                <w:sz w:val="28"/>
                <w:szCs w:val="28"/>
              </w:rPr>
              <w:t>${job}</w:t>
            </w:r>
          </w:p>
        </w:tc>
        <w:tc>
          <w:tcPr>
            <w:tcW w:w="1276" w:type="dxa"/>
          </w:tcPr>
          <w:p w14:paraId="46BE0512" w14:textId="20201CB6" w:rsidR="002D2B74" w:rsidRPr="00B11397" w:rsidRDefault="002D2B74" w:rsidP="0023132A">
            <w:pPr>
              <w:tabs>
                <w:tab w:val="left" w:pos="993"/>
              </w:tabs>
              <w:rPr>
                <w:b/>
                <w:i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4BB76314" w14:textId="3B80B2DF" w:rsidR="002D2B74" w:rsidRPr="002D2B74" w:rsidRDefault="002D2B74" w:rsidP="0023132A">
            <w:pPr>
              <w:tabs>
                <w:tab w:val="left" w:pos="993"/>
              </w:tabs>
              <w:rPr>
                <w:bCs/>
                <w:iCs/>
                <w:color w:val="000000"/>
                <w:sz w:val="28"/>
                <w:szCs w:val="28"/>
              </w:rPr>
            </w:pPr>
            <w:r w:rsidRPr="00B11397">
              <w:rPr>
                <w:iCs/>
                <w:sz w:val="28"/>
                <w:szCs w:val="28"/>
              </w:rPr>
              <w:t>_______</w:t>
            </w:r>
          </w:p>
        </w:tc>
        <w:tc>
          <w:tcPr>
            <w:tcW w:w="3686" w:type="dxa"/>
            <w:vAlign w:val="bottom"/>
          </w:tcPr>
          <w:p w14:paraId="5560CB63" w14:textId="6EFB015E" w:rsidR="002D2B74" w:rsidRPr="00B11397" w:rsidRDefault="002D2B74" w:rsidP="002D2B74">
            <w:pPr>
              <w:tabs>
                <w:tab w:val="left" w:pos="993"/>
              </w:tabs>
              <w:jc w:val="right"/>
              <w:rPr>
                <w:bCs/>
                <w:color w:val="000000"/>
                <w:sz w:val="28"/>
                <w:szCs w:val="28"/>
              </w:rPr>
            </w:pPr>
            <w:r w:rsidRPr="00B11397">
              <w:rPr>
                <w:bCs/>
                <w:iCs/>
                <w:color w:val="000000"/>
                <w:sz w:val="28"/>
                <w:szCs w:val="28"/>
              </w:rPr>
              <w:t>${short_name}</w:t>
            </w:r>
          </w:p>
        </w:tc>
      </w:tr>
    </w:tbl>
    <w:p w14:paraId="292FA8FF" w14:textId="06BB387B" w:rsidR="00893C72" w:rsidRPr="00B11397" w:rsidRDefault="008914E2" w:rsidP="00E17C2B">
      <w:pPr>
        <w:tabs>
          <w:tab w:val="left" w:pos="709"/>
        </w:tabs>
        <w:spacing w:after="120" w:line="276" w:lineRule="auto"/>
        <w:rPr>
          <w:b/>
          <w:bCs/>
          <w:color w:val="000000"/>
          <w:sz w:val="36"/>
          <w:szCs w:val="36"/>
        </w:rPr>
      </w:pPr>
      <w:r w:rsidRPr="00B11397">
        <w:rPr>
          <w:b/>
          <w:sz w:val="28"/>
          <w:szCs w:val="28"/>
        </w:rPr>
        <w:tab/>
      </w:r>
      <w:r w:rsidR="00893C72" w:rsidRPr="00B11397">
        <w:rPr>
          <w:b/>
          <w:bCs/>
          <w:color w:val="000000"/>
          <w:sz w:val="36"/>
          <w:szCs w:val="36"/>
        </w:rPr>
        <w:br w:type="page"/>
      </w:r>
    </w:p>
    <w:p w14:paraId="50033761" w14:textId="450AFDDC" w:rsidR="00F670D5" w:rsidRDefault="00F670D5" w:rsidP="00E17C2B">
      <w:pPr>
        <w:pStyle w:val="soder"/>
      </w:pPr>
      <w:bookmarkStart w:id="1" w:name="_Toc98934001"/>
      <w:r w:rsidRPr="00B11397">
        <w:lastRenderedPageBreak/>
        <w:t>Содержание</w:t>
      </w:r>
      <w:bookmarkEnd w:id="1"/>
    </w:p>
    <w:p w14:paraId="158A4A27" w14:textId="11FA97A6" w:rsidR="00EF0060" w:rsidRPr="00246F11" w:rsidRDefault="00246F11" w:rsidP="00246F11">
      <w:pPr>
        <w:pStyle w:val="soder"/>
        <w:jc w:val="both"/>
        <w:rPr>
          <w:b w:val="0"/>
        </w:rPr>
      </w:pPr>
      <w:r w:rsidRPr="00B11397">
        <w:rPr>
          <w:b w:val="0"/>
        </w:rPr>
        <w:t>${TOC}</w:t>
      </w:r>
    </w:p>
    <w:p w14:paraId="25FF103F" w14:textId="2BC53D52" w:rsidR="00F670D5" w:rsidRPr="00B11397" w:rsidRDefault="00F670D5" w:rsidP="00E17C2B">
      <w:pPr>
        <w:rPr>
          <w:b/>
          <w:bCs/>
          <w:color w:val="000000"/>
          <w:sz w:val="36"/>
          <w:szCs w:val="36"/>
        </w:rPr>
      </w:pPr>
      <w:r w:rsidRPr="00B11397">
        <w:rPr>
          <w:b/>
          <w:bCs/>
          <w:color w:val="000000"/>
          <w:sz w:val="36"/>
          <w:szCs w:val="36"/>
        </w:rPr>
        <w:br w:type="page"/>
      </w:r>
    </w:p>
    <w:p w14:paraId="6721CD6A" w14:textId="5CCA408E" w:rsidR="00F670D5" w:rsidRPr="00B11397" w:rsidRDefault="00F670D5" w:rsidP="000F40C8">
      <w:pPr>
        <w:pStyle w:val="1"/>
        <w:keepNext/>
        <w:widowControl/>
        <w:ind w:left="0" w:firstLine="709"/>
      </w:pPr>
      <w:bookmarkStart w:id="2" w:name="_Toc98934593"/>
      <w:bookmarkStart w:id="3" w:name="_Toc126073473"/>
      <w:bookmarkStart w:id="4" w:name="_Toc147836885"/>
      <w:r w:rsidRPr="00B11397">
        <w:lastRenderedPageBreak/>
        <w:t>Общая характеристика программы</w:t>
      </w:r>
      <w:bookmarkEnd w:id="2"/>
      <w:bookmarkEnd w:id="3"/>
      <w:bookmarkEnd w:id="4"/>
    </w:p>
    <w:p w14:paraId="1F2B2999" w14:textId="075CC3BD" w:rsidR="00182F18" w:rsidRPr="00B11397" w:rsidRDefault="00F670D5" w:rsidP="00E17C2B">
      <w:pPr>
        <w:pStyle w:val="2"/>
        <w:keepNext/>
        <w:widowControl/>
        <w:ind w:left="0" w:firstLine="709"/>
      </w:pPr>
      <w:bookmarkStart w:id="5" w:name="_Toc98934594"/>
      <w:bookmarkStart w:id="6" w:name="_Toc126073474"/>
      <w:bookmarkStart w:id="7" w:name="_Toc147836886"/>
      <w:r w:rsidRPr="00B11397">
        <w:t>Общие положения</w:t>
      </w:r>
      <w:bookmarkEnd w:id="5"/>
      <w:bookmarkEnd w:id="6"/>
      <w:bookmarkEnd w:id="7"/>
    </w:p>
    <w:p w14:paraId="25B7317C" w14:textId="4D10CCAC" w:rsidR="00893C72" w:rsidRPr="00B11397" w:rsidRDefault="00893C72" w:rsidP="00E17C2B">
      <w:pPr>
        <w:pStyle w:val="3"/>
        <w:keepNext/>
        <w:widowControl/>
        <w:ind w:left="0" w:firstLine="709"/>
      </w:pPr>
      <w:bookmarkStart w:id="8" w:name="_Toc98934595"/>
      <w:bookmarkStart w:id="9" w:name="_Toc126073475"/>
      <w:bookmarkStart w:id="10" w:name="_Toc147836887"/>
      <w:r w:rsidRPr="00B11397">
        <w:t>Нормативные правовые основания разработки</w:t>
      </w:r>
      <w:bookmarkEnd w:id="8"/>
      <w:bookmarkEnd w:id="9"/>
      <w:bookmarkEnd w:id="10"/>
    </w:p>
    <w:p w14:paraId="136B4F9A" w14:textId="08DDC1E9" w:rsidR="00893C72" w:rsidRPr="00F24616" w:rsidRDefault="00213C95" w:rsidP="00E17C2B">
      <w:pPr>
        <w:tabs>
          <w:tab w:val="left" w:pos="9079"/>
        </w:tabs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</w:t>
      </w:r>
      <w:r w:rsidR="00893C72" w:rsidRPr="00B11397">
        <w:rPr>
          <w:sz w:val="28"/>
          <w:szCs w:val="28"/>
          <w:lang w:eastAsia="en-US"/>
        </w:rPr>
        <w:t>ополнительн</w:t>
      </w:r>
      <w:r w:rsidR="00CE588F">
        <w:rPr>
          <w:sz w:val="28"/>
          <w:szCs w:val="28"/>
          <w:lang w:eastAsia="en-US"/>
        </w:rPr>
        <w:t>ая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профессиональн</w:t>
      </w:r>
      <w:r w:rsidR="00CE588F">
        <w:rPr>
          <w:sz w:val="28"/>
          <w:szCs w:val="28"/>
          <w:lang w:eastAsia="en-US"/>
        </w:rPr>
        <w:t>ая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программ</w:t>
      </w:r>
      <w:r w:rsidR="00CE588F">
        <w:rPr>
          <w:sz w:val="28"/>
          <w:szCs w:val="28"/>
          <w:lang w:eastAsia="en-US"/>
        </w:rPr>
        <w:t>а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–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программ</w:t>
      </w:r>
      <w:r w:rsidR="00CE588F">
        <w:rPr>
          <w:sz w:val="28"/>
          <w:szCs w:val="28"/>
          <w:lang w:eastAsia="en-US"/>
        </w:rPr>
        <w:t>а</w:t>
      </w:r>
      <w:r w:rsidR="00DB25D3">
        <w:rPr>
          <w:sz w:val="28"/>
          <w:szCs w:val="28"/>
          <w:lang w:eastAsia="en-US"/>
        </w:rPr>
        <w:t xml:space="preserve"> профессиональной переподготовки</w:t>
      </w:r>
      <w:r w:rsidR="00893C72" w:rsidRPr="00B11397">
        <w:rPr>
          <w:spacing w:val="1"/>
          <w:sz w:val="28"/>
          <w:szCs w:val="28"/>
          <w:lang w:eastAsia="en-US"/>
        </w:rPr>
        <w:t xml:space="preserve"> </w:t>
      </w:r>
      <w:r w:rsidR="00DB25D3">
        <w:rPr>
          <w:sz w:val="28"/>
          <w:szCs w:val="28"/>
          <w:lang w:eastAsia="en-US"/>
        </w:rPr>
        <w:t>«</w:t>
      </w:r>
      <w:r w:rsidR="002D2B74" w:rsidRPr="002D2B74">
        <w:rPr>
          <w:sz w:val="28"/>
          <w:szCs w:val="28"/>
          <w:lang w:eastAsia="en-US"/>
        </w:rPr>
        <w:t>${dppName}</w:t>
      </w:r>
      <w:r w:rsidR="00893C72" w:rsidRPr="00B11397">
        <w:rPr>
          <w:sz w:val="28"/>
          <w:szCs w:val="28"/>
          <w:lang w:eastAsia="en-US"/>
        </w:rPr>
        <w:t>»</w:t>
      </w:r>
      <w:r w:rsidR="00807290" w:rsidRPr="00B11397">
        <w:rPr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(далее</w:t>
      </w:r>
      <w:r w:rsidR="00893C72" w:rsidRPr="00B11397">
        <w:rPr>
          <w:spacing w:val="-4"/>
          <w:sz w:val="28"/>
          <w:szCs w:val="28"/>
          <w:lang w:eastAsia="en-US"/>
        </w:rPr>
        <w:t xml:space="preserve"> </w:t>
      </w:r>
      <w:r w:rsidR="00893C72" w:rsidRPr="00B11397">
        <w:rPr>
          <w:sz w:val="28"/>
          <w:szCs w:val="28"/>
          <w:lang w:eastAsia="en-US"/>
        </w:rPr>
        <w:t>–</w:t>
      </w:r>
      <w:r w:rsidR="00893C72" w:rsidRPr="00B11397">
        <w:rPr>
          <w:spacing w:val="-1"/>
          <w:sz w:val="28"/>
          <w:szCs w:val="28"/>
          <w:lang w:eastAsia="en-US"/>
        </w:rPr>
        <w:t xml:space="preserve"> </w:t>
      </w:r>
      <w:r w:rsidR="00813897" w:rsidRPr="00B11397">
        <w:rPr>
          <w:sz w:val="28"/>
          <w:szCs w:val="28"/>
          <w:lang w:eastAsia="en-US"/>
        </w:rPr>
        <w:t>П</w:t>
      </w:r>
      <w:r w:rsidR="00893C72" w:rsidRPr="00B11397">
        <w:rPr>
          <w:sz w:val="28"/>
          <w:szCs w:val="28"/>
          <w:lang w:eastAsia="en-US"/>
        </w:rPr>
        <w:t>рограмма)</w:t>
      </w:r>
      <w:r w:rsidR="006622CD">
        <w:rPr>
          <w:sz w:val="28"/>
          <w:szCs w:val="28"/>
          <w:lang w:eastAsia="en-US"/>
        </w:rPr>
        <w:t xml:space="preserve"> </w:t>
      </w:r>
      <w:r w:rsidR="00083E3D" w:rsidRPr="00F24616">
        <w:rPr>
          <w:spacing w:val="-4"/>
          <w:sz w:val="28"/>
          <w:szCs w:val="28"/>
          <w:lang w:eastAsia="en-US"/>
        </w:rPr>
        <w:t>разработана:</w:t>
      </w:r>
    </w:p>
    <w:p w14:paraId="75D56310" w14:textId="0BD66A37" w:rsidR="00083E3D" w:rsidRPr="00F24616" w:rsidRDefault="00083E3D" w:rsidP="00083E3D">
      <w:pPr>
        <w:pStyle w:val="af1"/>
        <w:numPr>
          <w:ilvl w:val="0"/>
          <w:numId w:val="15"/>
        </w:numPr>
        <w:tabs>
          <w:tab w:val="left" w:pos="1133"/>
        </w:tabs>
        <w:autoSpaceDE w:val="0"/>
        <w:autoSpaceDN w:val="0"/>
        <w:spacing w:before="162" w:after="0" w:line="360" w:lineRule="auto"/>
        <w:jc w:val="both"/>
        <w:rPr>
          <w:rFonts w:ascii="Times New Roman" w:hAnsi="Times New Roman"/>
          <w:sz w:val="28"/>
        </w:rPr>
      </w:pPr>
      <w:r w:rsidRPr="00F24616">
        <w:rPr>
          <w:rFonts w:ascii="Times New Roman" w:hAnsi="Times New Roman"/>
          <w:sz w:val="28"/>
        </w:rPr>
        <w:t>В соответствии с нормами:</w:t>
      </w:r>
    </w:p>
    <w:p w14:paraId="16D97F4B" w14:textId="7E2F4572" w:rsidR="00893C72" w:rsidRPr="00F24616" w:rsidRDefault="00893C72" w:rsidP="00083E3D">
      <w:pPr>
        <w:numPr>
          <w:ilvl w:val="0"/>
          <w:numId w:val="2"/>
        </w:numPr>
        <w:tabs>
          <w:tab w:val="left" w:pos="1133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F24616">
        <w:rPr>
          <w:sz w:val="28"/>
          <w:szCs w:val="22"/>
          <w:lang w:eastAsia="en-US"/>
        </w:rPr>
        <w:t>Федеральн</w:t>
      </w:r>
      <w:r w:rsidR="00083E3D" w:rsidRPr="00F24616">
        <w:rPr>
          <w:sz w:val="28"/>
          <w:szCs w:val="22"/>
          <w:lang w:eastAsia="en-US"/>
        </w:rPr>
        <w:t>ого</w:t>
      </w:r>
      <w:r w:rsidRPr="00F24616">
        <w:rPr>
          <w:spacing w:val="70"/>
          <w:sz w:val="28"/>
          <w:szCs w:val="22"/>
          <w:lang w:eastAsia="en-US"/>
        </w:rPr>
        <w:t xml:space="preserve"> </w:t>
      </w:r>
      <w:r w:rsidRPr="00F24616">
        <w:rPr>
          <w:sz w:val="28"/>
          <w:szCs w:val="22"/>
          <w:lang w:eastAsia="en-US"/>
        </w:rPr>
        <w:t>закон</w:t>
      </w:r>
      <w:r w:rsidR="00083E3D" w:rsidRPr="00F24616">
        <w:rPr>
          <w:sz w:val="28"/>
          <w:szCs w:val="22"/>
          <w:lang w:eastAsia="en-US"/>
        </w:rPr>
        <w:t>а</w:t>
      </w:r>
      <w:r w:rsidRPr="00F24616">
        <w:rPr>
          <w:sz w:val="28"/>
          <w:szCs w:val="22"/>
          <w:lang w:eastAsia="en-US"/>
        </w:rPr>
        <w:t xml:space="preserve"> от 29 декабря 2012 № 273-ФЗ</w:t>
      </w:r>
      <w:r w:rsidRPr="00F24616">
        <w:rPr>
          <w:spacing w:val="70"/>
          <w:sz w:val="28"/>
          <w:szCs w:val="22"/>
          <w:lang w:eastAsia="en-US"/>
        </w:rPr>
        <w:t xml:space="preserve"> </w:t>
      </w:r>
      <w:r w:rsidRPr="00F24616">
        <w:rPr>
          <w:sz w:val="28"/>
          <w:szCs w:val="22"/>
          <w:lang w:eastAsia="en-US"/>
        </w:rPr>
        <w:t>«Об образовании</w:t>
      </w:r>
      <w:r w:rsidRPr="00F24616">
        <w:rPr>
          <w:spacing w:val="1"/>
          <w:sz w:val="28"/>
          <w:szCs w:val="22"/>
          <w:lang w:eastAsia="en-US"/>
        </w:rPr>
        <w:t xml:space="preserve"> </w:t>
      </w:r>
      <w:r w:rsidRPr="00F24616">
        <w:rPr>
          <w:sz w:val="28"/>
          <w:szCs w:val="22"/>
          <w:lang w:eastAsia="en-US"/>
        </w:rPr>
        <w:t>в</w:t>
      </w:r>
      <w:r w:rsidR="004A4F30" w:rsidRPr="00F24616">
        <w:rPr>
          <w:spacing w:val="-2"/>
          <w:sz w:val="28"/>
          <w:szCs w:val="22"/>
          <w:lang w:eastAsia="en-US"/>
        </w:rPr>
        <w:t> </w:t>
      </w:r>
      <w:r w:rsidRPr="00F24616">
        <w:rPr>
          <w:sz w:val="28"/>
          <w:szCs w:val="22"/>
          <w:lang w:eastAsia="en-US"/>
        </w:rPr>
        <w:t>Российской Федерации»;</w:t>
      </w:r>
    </w:p>
    <w:p w14:paraId="1A7963DB" w14:textId="32868726" w:rsidR="00893C72" w:rsidRPr="00F24616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>
        <w:rPr>
          <w:spacing w:val="-1"/>
          <w:sz w:val="28"/>
          <w:szCs w:val="22"/>
          <w:lang w:eastAsia="en-US"/>
        </w:rPr>
        <w:t>приказ</w:t>
      </w:r>
      <w:r w:rsidR="00083E3D">
        <w:rPr>
          <w:spacing w:val="-1"/>
          <w:sz w:val="28"/>
          <w:szCs w:val="22"/>
          <w:lang w:eastAsia="en-US"/>
        </w:rPr>
        <w:t>а</w:t>
      </w:r>
      <w:r w:rsidRPr="00B26239">
        <w:rPr>
          <w:spacing w:val="-1"/>
          <w:sz w:val="28"/>
          <w:szCs w:val="22"/>
          <w:lang w:eastAsia="en-US"/>
        </w:rPr>
        <w:t xml:space="preserve"> Министерства образования и</w:t>
      </w:r>
      <w:r>
        <w:rPr>
          <w:spacing w:val="-1"/>
          <w:sz w:val="28"/>
          <w:szCs w:val="22"/>
          <w:lang w:eastAsia="en-US"/>
        </w:rPr>
        <w:t xml:space="preserve"> науки Российской Федерации от </w:t>
      </w:r>
      <w:r w:rsidRPr="00B26239">
        <w:rPr>
          <w:spacing w:val="-1"/>
          <w:sz w:val="28"/>
          <w:szCs w:val="22"/>
          <w:lang w:eastAsia="en-US"/>
        </w:rPr>
        <w:t>1 июля 2013 № 499 «</w:t>
      </w:r>
      <w:r w:rsidRPr="00F24616">
        <w:rPr>
          <w:spacing w:val="-1"/>
          <w:sz w:val="28"/>
          <w:szCs w:val="22"/>
          <w:lang w:eastAsia="en-US"/>
        </w:rPr>
        <w:t>Об утверждении Порядка организации и  осуществления образовательной деятельности по дополнительным профессиональным программам» (с изменениями, внесенными приказом Министерства образования и науки Российской Федерации от 15 ноября 2013 № 1244 «О внесении изменений в Порядок организации и  осуществления образовательной деятельности по дополнительным профессиональным программам, утвержденный приказом Министерства образования и науки Российской Федерации от 1 июля 2013 № 499»)</w:t>
      </w:r>
      <w:r w:rsidR="00893C72" w:rsidRPr="00F24616">
        <w:rPr>
          <w:sz w:val="28"/>
          <w:szCs w:val="22"/>
          <w:lang w:eastAsia="en-US"/>
        </w:rPr>
        <w:t>;</w:t>
      </w:r>
    </w:p>
    <w:p w14:paraId="5601DC7D" w14:textId="771CCFC5" w:rsidR="00B26239" w:rsidRPr="00F24616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F24616">
        <w:rPr>
          <w:sz w:val="28"/>
        </w:rPr>
        <w:t>п</w:t>
      </w:r>
      <w:r w:rsidR="00556ADD" w:rsidRPr="00F24616">
        <w:rPr>
          <w:sz w:val="28"/>
        </w:rPr>
        <w:t>остановления</w:t>
      </w:r>
      <w:r w:rsidRPr="00F24616">
        <w:rPr>
          <w:sz w:val="28"/>
        </w:rPr>
        <w:t xml:space="preserve"> </w:t>
      </w:r>
      <w:r w:rsidR="00556ADD" w:rsidRPr="00F24616">
        <w:rPr>
          <w:sz w:val="28"/>
        </w:rPr>
        <w:t>Правительства</w:t>
      </w:r>
      <w:r w:rsidRPr="00F24616">
        <w:rPr>
          <w:sz w:val="28"/>
        </w:rPr>
        <w:t xml:space="preserve"> Российской Федерации от</w:t>
      </w:r>
      <w:r w:rsidRPr="00F24616">
        <w:rPr>
          <w:sz w:val="28"/>
          <w:szCs w:val="28"/>
        </w:rPr>
        <w:t xml:space="preserve"> </w:t>
      </w:r>
      <w:r w:rsidR="00556ADD" w:rsidRPr="00F24616">
        <w:rPr>
          <w:sz w:val="28"/>
        </w:rPr>
        <w:t>11</w:t>
      </w:r>
      <w:r w:rsidRPr="00F24616">
        <w:rPr>
          <w:sz w:val="28"/>
        </w:rPr>
        <w:t xml:space="preserve"> </w:t>
      </w:r>
      <w:r w:rsidR="00556ADD" w:rsidRPr="00F24616">
        <w:rPr>
          <w:sz w:val="28"/>
        </w:rPr>
        <w:t>октября 2023 г.</w:t>
      </w:r>
      <w:r w:rsidRPr="00F24616">
        <w:rPr>
          <w:sz w:val="28"/>
        </w:rPr>
        <w:t xml:space="preserve"> № </w:t>
      </w:r>
      <w:r w:rsidR="00556ADD" w:rsidRPr="00F24616">
        <w:rPr>
          <w:sz w:val="28"/>
        </w:rPr>
        <w:t>1678</w:t>
      </w:r>
      <w:r w:rsidRPr="00F24616">
        <w:rPr>
          <w:sz w:val="28"/>
        </w:rPr>
        <w:t xml:space="preserve"> «</w:t>
      </w:r>
      <w:r w:rsidR="00556ADD" w:rsidRPr="00F24616">
        <w:rPr>
          <w:sz w:val="28"/>
        </w:rPr>
        <w:t>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</w:t>
      </w:r>
      <w:r w:rsidRPr="00F24616">
        <w:rPr>
          <w:sz w:val="28"/>
        </w:rPr>
        <w:t>»;</w:t>
      </w:r>
    </w:p>
    <w:p w14:paraId="5C9FD8B2" w14:textId="295F1268" w:rsidR="00B26239" w:rsidRPr="00F24616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F24616">
        <w:rPr>
          <w:sz w:val="28"/>
          <w:szCs w:val="22"/>
          <w:lang w:eastAsia="en-US"/>
        </w:rPr>
        <w:t>приказ</w:t>
      </w:r>
      <w:r w:rsidR="00083E3D" w:rsidRPr="00F24616">
        <w:rPr>
          <w:sz w:val="28"/>
          <w:szCs w:val="22"/>
          <w:lang w:eastAsia="en-US"/>
        </w:rPr>
        <w:t>а</w:t>
      </w:r>
      <w:r w:rsidRPr="00F24616">
        <w:rPr>
          <w:sz w:val="28"/>
          <w:szCs w:val="22"/>
          <w:lang w:eastAsia="en-US"/>
        </w:rPr>
        <w:t xml:space="preserve"> </w:t>
      </w:r>
      <w:r w:rsidRPr="00F24616">
        <w:rPr>
          <w:sz w:val="28"/>
        </w:rPr>
        <w:t>федерального</w:t>
      </w:r>
      <w:r w:rsidRPr="00F24616">
        <w:rPr>
          <w:sz w:val="28"/>
          <w:szCs w:val="22"/>
          <w:lang w:eastAsia="en-US"/>
        </w:rPr>
        <w:t xml:space="preserve"> государственного автономного образовательного учреждения высшего образования «Российский университет транспорта» от 24 ноября 2022 № 944/а «Об утверждении и введении в действие Порядка реализации дополнительных профессиональных программ»;</w:t>
      </w:r>
    </w:p>
    <w:p w14:paraId="7F4600FD" w14:textId="42C86760" w:rsidR="00B26239" w:rsidRPr="00E77A6F" w:rsidRDefault="00B26239" w:rsidP="00B26239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  <w:szCs w:val="22"/>
          <w:lang w:eastAsia="en-US"/>
        </w:rPr>
      </w:pPr>
      <w:r w:rsidRPr="00F24616">
        <w:rPr>
          <w:sz w:val="28"/>
          <w:szCs w:val="22"/>
          <w:lang w:eastAsia="en-US"/>
        </w:rPr>
        <w:lastRenderedPageBreak/>
        <w:t>ины</w:t>
      </w:r>
      <w:r w:rsidR="00083E3D" w:rsidRPr="00F24616">
        <w:rPr>
          <w:sz w:val="28"/>
          <w:szCs w:val="22"/>
          <w:lang w:eastAsia="en-US"/>
        </w:rPr>
        <w:t>х</w:t>
      </w:r>
      <w:r w:rsidRPr="00F24616">
        <w:rPr>
          <w:sz w:val="28"/>
          <w:szCs w:val="22"/>
          <w:lang w:eastAsia="en-US"/>
        </w:rPr>
        <w:t xml:space="preserve"> локальны</w:t>
      </w:r>
      <w:r w:rsidR="00083E3D" w:rsidRPr="00F24616">
        <w:rPr>
          <w:sz w:val="28"/>
          <w:szCs w:val="22"/>
          <w:lang w:eastAsia="en-US"/>
        </w:rPr>
        <w:t>х</w:t>
      </w:r>
      <w:r w:rsidRPr="00F24616">
        <w:rPr>
          <w:sz w:val="28"/>
          <w:szCs w:val="22"/>
          <w:lang w:eastAsia="en-US"/>
        </w:rPr>
        <w:t xml:space="preserve"> нормативны</w:t>
      </w:r>
      <w:r w:rsidR="00083E3D" w:rsidRPr="00F24616">
        <w:rPr>
          <w:sz w:val="28"/>
          <w:szCs w:val="22"/>
          <w:lang w:eastAsia="en-US"/>
        </w:rPr>
        <w:t>х</w:t>
      </w:r>
      <w:r w:rsidRPr="00F24616">
        <w:rPr>
          <w:sz w:val="28"/>
          <w:szCs w:val="22"/>
          <w:lang w:eastAsia="en-US"/>
        </w:rPr>
        <w:t xml:space="preserve"> акт</w:t>
      </w:r>
      <w:r w:rsidR="00083E3D" w:rsidRPr="00F24616">
        <w:rPr>
          <w:sz w:val="28"/>
          <w:szCs w:val="22"/>
          <w:lang w:eastAsia="en-US"/>
        </w:rPr>
        <w:t>ов</w:t>
      </w:r>
      <w:r w:rsidRPr="00F24616">
        <w:rPr>
          <w:sz w:val="28"/>
          <w:szCs w:val="22"/>
          <w:lang w:eastAsia="en-US"/>
        </w:rPr>
        <w:t xml:space="preserve"> федерального государственного автономного образовательного учреждения высшего образования «Российский университет транспорта» (далее – РУТ (МИИТ)).</w:t>
      </w:r>
    </w:p>
    <w:p w14:paraId="150293F7" w14:textId="2D91E0FF" w:rsidR="00E77A6F" w:rsidRPr="00F24616" w:rsidRDefault="00E77A6F" w:rsidP="00E77A6F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  <w:szCs w:val="22"/>
          <w:lang w:eastAsia="en-US"/>
        </w:rPr>
      </w:pPr>
      <w:r w:rsidRPr="00E77A6F">
        <w:rPr>
          <w:sz w:val="28"/>
          <w:szCs w:val="22"/>
          <w:lang w:eastAsia="en-US"/>
        </w:rPr>
        <w:t>${</w:t>
      </w:r>
      <w:r>
        <w:rPr>
          <w:sz w:val="28"/>
          <w:szCs w:val="22"/>
          <w:lang w:val="en-US" w:eastAsia="en-US"/>
        </w:rPr>
        <w:t>ek</w:t>
      </w:r>
      <w:r w:rsidRPr="00E77A6F">
        <w:rPr>
          <w:sz w:val="28"/>
          <w:szCs w:val="22"/>
          <w:lang w:eastAsia="en-US"/>
        </w:rPr>
        <w:t>s_block}</w:t>
      </w:r>
    </w:p>
    <w:p w14:paraId="0A74E045" w14:textId="66220E84" w:rsidR="00904625" w:rsidRPr="00E77A6F" w:rsidRDefault="00904625" w:rsidP="00083E3D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line="350" w:lineRule="auto"/>
        <w:ind w:left="0" w:firstLine="709"/>
        <w:jc w:val="both"/>
        <w:rPr>
          <w:sz w:val="28"/>
        </w:rPr>
      </w:pPr>
      <w:r w:rsidRPr="00F24616">
        <w:rPr>
          <w:sz w:val="28"/>
          <w:szCs w:val="22"/>
          <w:lang w:eastAsia="en-US"/>
        </w:rPr>
        <w:t>квалификационных требований по должности</w:t>
      </w:r>
      <w:r w:rsidR="00644E51" w:rsidRPr="00644E51">
        <w:rPr>
          <w:sz w:val="28"/>
          <w:szCs w:val="22"/>
          <w:lang w:eastAsia="en-US"/>
        </w:rPr>
        <w:t xml:space="preserve"> ${</w:t>
      </w:r>
      <w:r w:rsidR="00644E51">
        <w:rPr>
          <w:sz w:val="28"/>
          <w:szCs w:val="22"/>
          <w:lang w:val="en-US" w:eastAsia="en-US"/>
        </w:rPr>
        <w:t>eks</w:t>
      </w:r>
      <w:r w:rsidR="00644E51" w:rsidRPr="00644E51">
        <w:rPr>
          <w:sz w:val="28"/>
          <w:szCs w:val="22"/>
          <w:lang w:eastAsia="en-US"/>
        </w:rPr>
        <w:t>_</w:t>
      </w:r>
      <w:r w:rsidR="00644E51">
        <w:rPr>
          <w:sz w:val="28"/>
          <w:szCs w:val="22"/>
          <w:lang w:val="en-US" w:eastAsia="en-US"/>
        </w:rPr>
        <w:t>name</w:t>
      </w:r>
      <w:r w:rsidR="00644E51" w:rsidRPr="000E32D4">
        <w:rPr>
          <w:sz w:val="28"/>
          <w:szCs w:val="22"/>
          <w:lang w:eastAsia="en-US"/>
        </w:rPr>
        <w:t>}</w:t>
      </w:r>
      <w:r w:rsidRPr="00F24616">
        <w:rPr>
          <w:sz w:val="28"/>
          <w:szCs w:val="22"/>
          <w:lang w:eastAsia="en-US"/>
        </w:rPr>
        <w:t xml:space="preserve">, указанной в Квалификационном справочнике должностей руководителей, специалистов и других служащих, утвержденном постановлением Минтруда России от </w:t>
      </w:r>
      <w:r w:rsidR="00C37171" w:rsidRPr="00F24616">
        <w:rPr>
          <w:sz w:val="28"/>
          <w:szCs w:val="22"/>
          <w:lang w:eastAsia="en-US"/>
        </w:rPr>
        <w:t>21</w:t>
      </w:r>
      <w:r w:rsidR="004E305C" w:rsidRPr="00F24616">
        <w:rPr>
          <w:sz w:val="28"/>
          <w:szCs w:val="22"/>
          <w:lang w:eastAsia="en-US"/>
        </w:rPr>
        <w:t xml:space="preserve"> </w:t>
      </w:r>
      <w:r w:rsidR="00C37171" w:rsidRPr="00F24616">
        <w:rPr>
          <w:sz w:val="28"/>
          <w:szCs w:val="22"/>
          <w:lang w:eastAsia="en-US"/>
        </w:rPr>
        <w:t>августа 1998 г</w:t>
      </w:r>
      <w:r w:rsidRPr="00F24616">
        <w:rPr>
          <w:sz w:val="28"/>
          <w:szCs w:val="22"/>
          <w:lang w:eastAsia="en-US"/>
        </w:rPr>
        <w:t xml:space="preserve">. </w:t>
      </w:r>
      <w:r w:rsidR="00A65BF9" w:rsidRPr="00F24616">
        <w:rPr>
          <w:sz w:val="28"/>
          <w:szCs w:val="22"/>
          <w:lang w:eastAsia="en-US"/>
        </w:rPr>
        <w:t>№</w:t>
      </w:r>
      <w:r w:rsidRPr="00F24616">
        <w:rPr>
          <w:sz w:val="28"/>
          <w:szCs w:val="22"/>
          <w:lang w:eastAsia="en-US"/>
        </w:rPr>
        <w:t> </w:t>
      </w:r>
      <w:r w:rsidR="00C37171" w:rsidRPr="00F24616">
        <w:rPr>
          <w:sz w:val="28"/>
          <w:szCs w:val="22"/>
          <w:lang w:eastAsia="en-US"/>
        </w:rPr>
        <w:t>37</w:t>
      </w:r>
      <w:r w:rsidRPr="00F24616">
        <w:rPr>
          <w:sz w:val="28"/>
          <w:szCs w:val="22"/>
          <w:lang w:eastAsia="en-US"/>
        </w:rPr>
        <w:t xml:space="preserve"> (в ред. от </w:t>
      </w:r>
      <w:r w:rsidR="00C37171" w:rsidRPr="00F24616">
        <w:rPr>
          <w:sz w:val="28"/>
          <w:szCs w:val="22"/>
          <w:lang w:eastAsia="en-US"/>
        </w:rPr>
        <w:t>27</w:t>
      </w:r>
      <w:r w:rsidRPr="00F24616">
        <w:rPr>
          <w:sz w:val="28"/>
          <w:szCs w:val="22"/>
          <w:lang w:eastAsia="en-US"/>
        </w:rPr>
        <w:t>.</w:t>
      </w:r>
      <w:r w:rsidR="00C37171" w:rsidRPr="00F24616">
        <w:rPr>
          <w:sz w:val="28"/>
          <w:szCs w:val="22"/>
          <w:lang w:eastAsia="en-US"/>
        </w:rPr>
        <w:t>03</w:t>
      </w:r>
      <w:r w:rsidRPr="00F24616">
        <w:rPr>
          <w:sz w:val="28"/>
          <w:szCs w:val="22"/>
          <w:lang w:eastAsia="en-US"/>
        </w:rPr>
        <w:t>.</w:t>
      </w:r>
      <w:r w:rsidR="004E305C" w:rsidRPr="00F24616">
        <w:rPr>
          <w:sz w:val="28"/>
          <w:szCs w:val="22"/>
          <w:lang w:eastAsia="en-US"/>
        </w:rPr>
        <w:t>2018</w:t>
      </w:r>
      <w:r w:rsidRPr="00F24616">
        <w:rPr>
          <w:sz w:val="28"/>
          <w:szCs w:val="22"/>
          <w:lang w:eastAsia="en-US"/>
        </w:rPr>
        <w:t>);</w:t>
      </w:r>
    </w:p>
    <w:p w14:paraId="1FB585F2" w14:textId="4E372298" w:rsidR="00E77A6F" w:rsidRPr="003F719D" w:rsidRDefault="00E77A6F" w:rsidP="00E77A6F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</w:rPr>
      </w:pPr>
      <w:r w:rsidRPr="00E77A6F">
        <w:rPr>
          <w:sz w:val="28"/>
        </w:rPr>
        <w:t>${</w:t>
      </w:r>
      <w:r>
        <w:rPr>
          <w:sz w:val="28"/>
          <w:lang w:val="en-US"/>
        </w:rPr>
        <w:t>/</w:t>
      </w:r>
      <w:r w:rsidRPr="00E77A6F">
        <w:rPr>
          <w:sz w:val="28"/>
        </w:rPr>
        <w:t>eks_block}</w:t>
      </w:r>
    </w:p>
    <w:p w14:paraId="08873872" w14:textId="3171E01F" w:rsidR="003F719D" w:rsidRPr="00F24616" w:rsidRDefault="003F719D" w:rsidP="003F719D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</w:rPr>
      </w:pPr>
      <w:r>
        <w:rPr>
          <w:sz w:val="28"/>
          <w:szCs w:val="22"/>
          <w:lang w:val="en-US" w:eastAsia="en-US"/>
        </w:rPr>
        <w:t>${ps_block}</w:t>
      </w:r>
    </w:p>
    <w:p w14:paraId="45136128" w14:textId="2CF260D3" w:rsidR="00904625" w:rsidRPr="003F719D" w:rsidRDefault="00904625" w:rsidP="006224C2">
      <w:pPr>
        <w:numPr>
          <w:ilvl w:val="0"/>
          <w:numId w:val="2"/>
        </w:numPr>
        <w:tabs>
          <w:tab w:val="left" w:pos="1131"/>
        </w:tabs>
        <w:autoSpaceDE w:val="0"/>
        <w:autoSpaceDN w:val="0"/>
        <w:spacing w:before="8" w:line="355" w:lineRule="auto"/>
        <w:ind w:left="0" w:firstLine="709"/>
        <w:jc w:val="both"/>
        <w:rPr>
          <w:sz w:val="28"/>
        </w:rPr>
      </w:pPr>
      <w:r w:rsidRPr="00F24616">
        <w:rPr>
          <w:sz w:val="28"/>
          <w:szCs w:val="22"/>
          <w:lang w:eastAsia="en-US"/>
        </w:rPr>
        <w:t xml:space="preserve"> профессионального стандарта</w:t>
      </w:r>
      <w:r w:rsidR="004F0611">
        <w:rPr>
          <w:sz w:val="28"/>
          <w:szCs w:val="22"/>
          <w:lang w:val="en-US" w:eastAsia="en-US"/>
        </w:rPr>
        <w:t xml:space="preserve"> ${ps}</w:t>
      </w:r>
      <w:r w:rsidR="000E32D4">
        <w:rPr>
          <w:sz w:val="28"/>
          <w:szCs w:val="22"/>
          <w:lang w:val="en-US" w:eastAsia="en-US"/>
        </w:rPr>
        <w:t>;</w:t>
      </w:r>
    </w:p>
    <w:p w14:paraId="3B02DE57" w14:textId="7B016F80" w:rsidR="003F719D" w:rsidRPr="003F719D" w:rsidRDefault="003F719D" w:rsidP="003F719D">
      <w:pPr>
        <w:tabs>
          <w:tab w:val="left" w:pos="1131"/>
        </w:tabs>
        <w:autoSpaceDE w:val="0"/>
        <w:autoSpaceDN w:val="0"/>
        <w:spacing w:before="8" w:line="355" w:lineRule="auto"/>
        <w:ind w:left="709"/>
        <w:jc w:val="both"/>
        <w:rPr>
          <w:sz w:val="28"/>
          <w:lang w:val="en-US"/>
        </w:rPr>
      </w:pPr>
      <w:r w:rsidRPr="003F719D">
        <w:rPr>
          <w:sz w:val="28"/>
        </w:rPr>
        <w:t>${</w:t>
      </w:r>
      <w:r>
        <w:rPr>
          <w:sz w:val="28"/>
          <w:lang w:val="en-US"/>
        </w:rPr>
        <w:t>/</w:t>
      </w:r>
      <w:r w:rsidRPr="003F719D">
        <w:rPr>
          <w:sz w:val="28"/>
        </w:rPr>
        <w:t>ps_block</w:t>
      </w:r>
      <w:r>
        <w:rPr>
          <w:sz w:val="28"/>
          <w:lang w:val="en-US"/>
        </w:rPr>
        <w:t>}</w:t>
      </w:r>
    </w:p>
    <w:p w14:paraId="3B5D37AE" w14:textId="065E0474" w:rsidR="00CA726D" w:rsidRPr="00CA726D" w:rsidRDefault="00CA726D" w:rsidP="00CA726D">
      <w:pPr>
        <w:tabs>
          <w:tab w:val="left" w:pos="1131"/>
        </w:tabs>
        <w:autoSpaceDE w:val="0"/>
        <w:autoSpaceDN w:val="0"/>
        <w:spacing w:before="8" w:line="355" w:lineRule="auto"/>
        <w:ind w:left="709"/>
        <w:jc w:val="both"/>
        <w:rPr>
          <w:sz w:val="28"/>
          <w:lang w:val="en-US"/>
        </w:rPr>
      </w:pPr>
      <w:r>
        <w:rPr>
          <w:sz w:val="28"/>
          <w:szCs w:val="22"/>
          <w:lang w:val="en-US" w:eastAsia="en-US"/>
        </w:rPr>
        <w:t>${fgos_block</w:t>
      </w:r>
      <w:r w:rsidR="003F719D">
        <w:rPr>
          <w:sz w:val="28"/>
          <w:szCs w:val="22"/>
          <w:lang w:val="en-US" w:eastAsia="en-US"/>
        </w:rPr>
        <w:t>}</w:t>
      </w:r>
    </w:p>
    <w:p w14:paraId="4EA28D14" w14:textId="55772F15" w:rsidR="003849BD" w:rsidRPr="00C31C25" w:rsidRDefault="00904625" w:rsidP="006224C2">
      <w:pPr>
        <w:numPr>
          <w:ilvl w:val="0"/>
          <w:numId w:val="2"/>
        </w:numPr>
        <w:tabs>
          <w:tab w:val="left" w:pos="1133"/>
        </w:tabs>
        <w:autoSpaceDE w:val="0"/>
        <w:autoSpaceDN w:val="0"/>
        <w:spacing w:before="8" w:line="355" w:lineRule="auto"/>
        <w:ind w:left="0" w:firstLine="709"/>
        <w:jc w:val="both"/>
        <w:rPr>
          <w:sz w:val="28"/>
          <w:szCs w:val="22"/>
          <w:lang w:eastAsia="en-US"/>
        </w:rPr>
      </w:pPr>
      <w:r w:rsidRPr="00F24616">
        <w:rPr>
          <w:sz w:val="28"/>
          <w:szCs w:val="22"/>
          <w:lang w:eastAsia="en-US"/>
        </w:rPr>
        <w:t xml:space="preserve">федерального государственного образовательного </w:t>
      </w:r>
      <w:r w:rsidRPr="00C31C25">
        <w:rPr>
          <w:sz w:val="28"/>
          <w:szCs w:val="22"/>
          <w:lang w:eastAsia="en-US"/>
        </w:rPr>
        <w:t xml:space="preserve">стандарта </w:t>
      </w:r>
      <w:r w:rsidR="00517DC0" w:rsidRPr="00C31C25">
        <w:rPr>
          <w:sz w:val="28"/>
          <w:szCs w:val="22"/>
          <w:lang w:eastAsia="en-US"/>
        </w:rPr>
        <w:t>${</w:t>
      </w:r>
      <w:r w:rsidR="00517DC0" w:rsidRPr="00C31C25">
        <w:rPr>
          <w:sz w:val="28"/>
          <w:szCs w:val="22"/>
          <w:lang w:val="en-US" w:eastAsia="en-US"/>
        </w:rPr>
        <w:t>fgos</w:t>
      </w:r>
      <w:r w:rsidR="00517DC0" w:rsidRPr="00C31C25">
        <w:rPr>
          <w:sz w:val="28"/>
          <w:szCs w:val="22"/>
          <w:lang w:eastAsia="en-US"/>
        </w:rPr>
        <w:t>_</w:t>
      </w:r>
      <w:r w:rsidR="00517DC0" w:rsidRPr="00C31C25">
        <w:rPr>
          <w:sz w:val="28"/>
          <w:szCs w:val="22"/>
          <w:lang w:val="en-US" w:eastAsia="en-US"/>
        </w:rPr>
        <w:t>level</w:t>
      </w:r>
      <w:r w:rsidR="00517DC0" w:rsidRPr="00C31C25">
        <w:rPr>
          <w:sz w:val="28"/>
          <w:szCs w:val="22"/>
          <w:lang w:eastAsia="en-US"/>
        </w:rPr>
        <w:t>}</w:t>
      </w:r>
      <w:r w:rsidRPr="00C31C25">
        <w:rPr>
          <w:sz w:val="28"/>
          <w:szCs w:val="22"/>
          <w:lang w:eastAsia="en-US"/>
        </w:rPr>
        <w:t xml:space="preserve"> образования </w:t>
      </w:r>
      <w:r w:rsidR="00530427" w:rsidRPr="00C31C25">
        <w:rPr>
          <w:sz w:val="28"/>
          <w:szCs w:val="22"/>
          <w:lang w:eastAsia="en-US"/>
        </w:rPr>
        <w:t>по н</w:t>
      </w:r>
      <w:r w:rsidR="00530427" w:rsidRPr="00C31C25">
        <w:rPr>
          <w:iCs/>
          <w:sz w:val="28"/>
          <w:szCs w:val="28"/>
        </w:rPr>
        <w:t xml:space="preserve">аправлению подготовки </w:t>
      </w:r>
      <w:r w:rsidR="00206A44" w:rsidRPr="00C31C25">
        <w:rPr>
          <w:iCs/>
          <w:sz w:val="28"/>
          <w:szCs w:val="28"/>
        </w:rPr>
        <w:t>${</w:t>
      </w:r>
      <w:r w:rsidR="00206A44" w:rsidRPr="00C31C25">
        <w:rPr>
          <w:iCs/>
          <w:sz w:val="28"/>
          <w:szCs w:val="28"/>
          <w:lang w:val="en-US"/>
        </w:rPr>
        <w:t>fgos</w:t>
      </w:r>
      <w:r w:rsidR="00206A44" w:rsidRPr="00C31C25">
        <w:rPr>
          <w:iCs/>
          <w:sz w:val="28"/>
          <w:szCs w:val="28"/>
        </w:rPr>
        <w:t>_</w:t>
      </w:r>
      <w:r w:rsidR="00206A44" w:rsidRPr="00C31C25">
        <w:rPr>
          <w:iCs/>
          <w:sz w:val="28"/>
          <w:szCs w:val="28"/>
          <w:lang w:val="en-US"/>
        </w:rPr>
        <w:t>code</w:t>
      </w:r>
      <w:r w:rsidR="00206A44" w:rsidRPr="00C31C25">
        <w:rPr>
          <w:iCs/>
          <w:sz w:val="28"/>
          <w:szCs w:val="28"/>
        </w:rPr>
        <w:t>}</w:t>
      </w:r>
      <w:r w:rsidR="00530427" w:rsidRPr="00C31C25">
        <w:rPr>
          <w:iCs/>
          <w:sz w:val="28"/>
          <w:szCs w:val="28"/>
        </w:rPr>
        <w:t xml:space="preserve"> </w:t>
      </w:r>
      <w:r w:rsidR="00206A44" w:rsidRPr="00C31C25">
        <w:rPr>
          <w:iCs/>
          <w:sz w:val="28"/>
          <w:szCs w:val="28"/>
        </w:rPr>
        <w:t>${</w:t>
      </w:r>
      <w:r w:rsidR="00206A44" w:rsidRPr="00C31C25">
        <w:rPr>
          <w:iCs/>
          <w:sz w:val="28"/>
          <w:szCs w:val="28"/>
          <w:lang w:val="en-US"/>
        </w:rPr>
        <w:t>fgos</w:t>
      </w:r>
      <w:r w:rsidR="00206A44" w:rsidRPr="00C31C25">
        <w:rPr>
          <w:iCs/>
          <w:sz w:val="28"/>
          <w:szCs w:val="28"/>
        </w:rPr>
        <w:t>_</w:t>
      </w:r>
      <w:r w:rsidR="00206A44" w:rsidRPr="00C31C25">
        <w:rPr>
          <w:iCs/>
          <w:sz w:val="28"/>
          <w:szCs w:val="28"/>
          <w:lang w:val="en-US"/>
        </w:rPr>
        <w:t>name</w:t>
      </w:r>
      <w:r w:rsidR="00206A44" w:rsidRPr="00C31C25">
        <w:rPr>
          <w:iCs/>
          <w:sz w:val="28"/>
          <w:szCs w:val="28"/>
        </w:rPr>
        <w:t>} ${</w:t>
      </w:r>
      <w:r w:rsidR="00206A44" w:rsidRPr="00C31C25">
        <w:rPr>
          <w:iCs/>
          <w:sz w:val="28"/>
          <w:szCs w:val="28"/>
          <w:lang w:val="en-US"/>
        </w:rPr>
        <w:t>fgos</w:t>
      </w:r>
      <w:r w:rsidR="00206A44" w:rsidRPr="00C31C25">
        <w:rPr>
          <w:iCs/>
          <w:sz w:val="28"/>
          <w:szCs w:val="28"/>
        </w:rPr>
        <w:t>_</w:t>
      </w:r>
      <w:r w:rsidR="00206A44" w:rsidRPr="00C31C25">
        <w:rPr>
          <w:iCs/>
          <w:sz w:val="28"/>
          <w:szCs w:val="28"/>
          <w:lang w:val="en-US"/>
        </w:rPr>
        <w:t>regalia</w:t>
      </w:r>
      <w:r w:rsidR="00206A44" w:rsidRPr="00C31C25">
        <w:rPr>
          <w:iCs/>
          <w:sz w:val="28"/>
          <w:szCs w:val="28"/>
        </w:rPr>
        <w:t>}</w:t>
      </w:r>
      <w:r w:rsidR="000E32D4" w:rsidRPr="00C31C25">
        <w:rPr>
          <w:sz w:val="28"/>
          <w:szCs w:val="22"/>
          <w:lang w:eastAsia="en-US"/>
        </w:rPr>
        <w:t>;</w:t>
      </w:r>
    </w:p>
    <w:p w14:paraId="6E924FFE" w14:textId="42DF9209" w:rsidR="00CA726D" w:rsidRPr="00F24616" w:rsidRDefault="00CA726D" w:rsidP="00CA726D">
      <w:pPr>
        <w:tabs>
          <w:tab w:val="left" w:pos="1133"/>
        </w:tabs>
        <w:autoSpaceDE w:val="0"/>
        <w:autoSpaceDN w:val="0"/>
        <w:spacing w:before="8" w:line="355" w:lineRule="auto"/>
        <w:ind w:left="709"/>
        <w:jc w:val="both"/>
        <w:rPr>
          <w:sz w:val="28"/>
          <w:szCs w:val="22"/>
          <w:highlight w:val="lightGray"/>
          <w:lang w:eastAsia="en-US"/>
        </w:rPr>
      </w:pPr>
      <w:r w:rsidRPr="00CA726D">
        <w:rPr>
          <w:sz w:val="28"/>
          <w:szCs w:val="22"/>
          <w:lang w:val="en-US" w:eastAsia="en-US"/>
        </w:rPr>
        <w:t>${</w:t>
      </w:r>
      <w:r>
        <w:rPr>
          <w:sz w:val="28"/>
          <w:szCs w:val="22"/>
          <w:lang w:val="en-US" w:eastAsia="en-US"/>
        </w:rPr>
        <w:t>/</w:t>
      </w:r>
      <w:r w:rsidRPr="00CA726D">
        <w:rPr>
          <w:sz w:val="28"/>
          <w:szCs w:val="22"/>
          <w:lang w:val="en-US" w:eastAsia="en-US"/>
        </w:rPr>
        <w:t>fgos_block</w:t>
      </w:r>
      <w:r>
        <w:rPr>
          <w:sz w:val="28"/>
          <w:szCs w:val="22"/>
          <w:lang w:val="en-US" w:eastAsia="en-US"/>
        </w:rPr>
        <w:t>}</w:t>
      </w:r>
    </w:p>
    <w:p w14:paraId="6CE585EE" w14:textId="5B698255" w:rsidR="004834B6" w:rsidRDefault="004834B6" w:rsidP="004834B6">
      <w:pPr>
        <w:pStyle w:val="3"/>
        <w:keepNext/>
        <w:widowControl/>
        <w:ind w:left="0" w:firstLine="709"/>
        <w:rPr>
          <w:bCs w:val="0"/>
          <w:lang w:eastAsia="ru-RU"/>
        </w:rPr>
      </w:pPr>
      <w:bookmarkStart w:id="11" w:name="_Toc147836888"/>
      <w:r>
        <w:rPr>
          <w:bCs w:val="0"/>
          <w:lang w:eastAsia="ru-RU"/>
        </w:rPr>
        <w:t>Характе</w:t>
      </w:r>
      <w:r w:rsidR="005F6203">
        <w:rPr>
          <w:bCs w:val="0"/>
          <w:lang w:eastAsia="ru-RU"/>
        </w:rPr>
        <w:t xml:space="preserve">ристика новой квалификации и связанных с ней </w:t>
      </w:r>
      <w:r w:rsidR="00976E1F">
        <w:rPr>
          <w:bCs w:val="0"/>
          <w:lang w:eastAsia="ru-RU"/>
        </w:rPr>
        <w:t>видов профессиональной деятельности</w:t>
      </w:r>
      <w:r w:rsidR="00283DAB">
        <w:rPr>
          <w:bCs w:val="0"/>
          <w:lang w:eastAsia="ru-RU"/>
        </w:rPr>
        <w:t>, трудовых функций и (или) уровней квалификации</w:t>
      </w:r>
      <w:bookmarkEnd w:id="11"/>
    </w:p>
    <w:p w14:paraId="0023E3A7" w14:textId="156E96B2" w:rsidR="003849BD" w:rsidRDefault="003849BD" w:rsidP="00D23DC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23DC8">
        <w:rPr>
          <w:bCs/>
          <w:sz w:val="28"/>
          <w:szCs w:val="28"/>
        </w:rPr>
        <w:t>Область профессиональной деятельности выпускников Программы</w:t>
      </w:r>
      <w:r w:rsidR="00535428" w:rsidRPr="00535428">
        <w:rPr>
          <w:bCs/>
          <w:sz w:val="28"/>
          <w:szCs w:val="28"/>
        </w:rPr>
        <w:t xml:space="preserve"> - </w:t>
      </w:r>
      <w:r w:rsidR="00EB5900" w:rsidRPr="00EB5900">
        <w:rPr>
          <w:bCs/>
          <w:sz w:val="28"/>
          <w:szCs w:val="28"/>
        </w:rPr>
        <w:t xml:space="preserve"> </w:t>
      </w:r>
      <w:r w:rsidR="00EB5900" w:rsidRPr="00ED2AA7">
        <w:rPr>
          <w:bCs/>
          <w:sz w:val="28"/>
          <w:szCs w:val="28"/>
        </w:rPr>
        <w:t>${</w:t>
      </w:r>
      <w:r w:rsidR="00EB5900">
        <w:rPr>
          <w:bCs/>
          <w:sz w:val="28"/>
          <w:szCs w:val="28"/>
          <w:lang w:val="en-US"/>
        </w:rPr>
        <w:t>professional</w:t>
      </w:r>
      <w:r w:rsidR="00EB5900" w:rsidRPr="00ED2AA7">
        <w:rPr>
          <w:bCs/>
          <w:sz w:val="28"/>
          <w:szCs w:val="28"/>
        </w:rPr>
        <w:t>_</w:t>
      </w:r>
      <w:r w:rsidR="00EB5900">
        <w:rPr>
          <w:bCs/>
          <w:sz w:val="28"/>
          <w:szCs w:val="28"/>
          <w:lang w:val="en-US"/>
        </w:rPr>
        <w:t>field</w:t>
      </w:r>
      <w:r w:rsidR="00EB5900" w:rsidRPr="00ED2AA7">
        <w:rPr>
          <w:bCs/>
          <w:sz w:val="28"/>
          <w:szCs w:val="28"/>
        </w:rPr>
        <w:t>}</w:t>
      </w:r>
      <w:r w:rsidR="00EB5900" w:rsidRPr="00EB5900">
        <w:rPr>
          <w:bCs/>
          <w:sz w:val="28"/>
          <w:szCs w:val="28"/>
        </w:rPr>
        <w:t>.</w:t>
      </w:r>
    </w:p>
    <w:p w14:paraId="20BF80B0" w14:textId="77777777" w:rsidR="00283DAB" w:rsidRPr="00923F7A" w:rsidRDefault="003849BD" w:rsidP="00D23DC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23DC8">
        <w:rPr>
          <w:bCs/>
          <w:sz w:val="28"/>
          <w:szCs w:val="28"/>
        </w:rPr>
        <w:t>Объектами профессиональной деятельности выпускников являются</w:t>
      </w:r>
      <w:r w:rsidR="00283DAB">
        <w:rPr>
          <w:bCs/>
          <w:sz w:val="28"/>
          <w:szCs w:val="28"/>
        </w:rPr>
        <w:t>:</w:t>
      </w:r>
    </w:p>
    <w:p w14:paraId="36F2088F" w14:textId="54602EA5" w:rsidR="00535428" w:rsidRPr="00535428" w:rsidRDefault="00535428" w:rsidP="00D23DC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${object_block}</w:t>
      </w:r>
    </w:p>
    <w:p w14:paraId="7BE121DB" w14:textId="40C97FAB" w:rsidR="003849BD" w:rsidRPr="00AC6441" w:rsidRDefault="00AC6441" w:rsidP="00283DAB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right="-221" w:firstLine="709"/>
        <w:jc w:val="both"/>
        <w:rPr>
          <w:rFonts w:ascii="Times New Roman" w:hAnsi="Times New Roman"/>
          <w:bCs/>
          <w:sz w:val="28"/>
          <w:szCs w:val="28"/>
        </w:rPr>
      </w:pPr>
      <w:r w:rsidRPr="00AC6441">
        <w:rPr>
          <w:rFonts w:ascii="Times New Roman" w:hAnsi="Times New Roman"/>
          <w:bCs/>
          <w:sz w:val="28"/>
          <w:szCs w:val="28"/>
          <w:lang w:val="en-US"/>
        </w:rPr>
        <w:t>${object}</w:t>
      </w:r>
      <w:r w:rsidR="00283DAB" w:rsidRPr="00AC6441">
        <w:rPr>
          <w:rFonts w:ascii="Times New Roman" w:hAnsi="Times New Roman"/>
          <w:bCs/>
          <w:sz w:val="28"/>
          <w:szCs w:val="28"/>
        </w:rPr>
        <w:t>;</w:t>
      </w:r>
    </w:p>
    <w:p w14:paraId="4DA44113" w14:textId="77AF3C79" w:rsidR="00535428" w:rsidRDefault="00535428" w:rsidP="0053542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35428">
        <w:rPr>
          <w:bCs/>
          <w:sz w:val="28"/>
          <w:szCs w:val="28"/>
          <w:lang w:val="en-US"/>
        </w:rPr>
        <w:t>${</w:t>
      </w:r>
      <w:r>
        <w:rPr>
          <w:bCs/>
          <w:sz w:val="28"/>
          <w:szCs w:val="28"/>
          <w:lang w:val="en-US"/>
        </w:rPr>
        <w:t>/</w:t>
      </w:r>
      <w:r w:rsidRPr="00535428">
        <w:rPr>
          <w:bCs/>
          <w:sz w:val="28"/>
          <w:szCs w:val="28"/>
          <w:lang w:val="en-US"/>
        </w:rPr>
        <w:t>object_block}</w:t>
      </w:r>
    </w:p>
    <w:p w14:paraId="48409704" w14:textId="6FF8F98B" w:rsidR="00543153" w:rsidRPr="00543153" w:rsidRDefault="00543153" w:rsidP="00535428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${has_qual_block}</w:t>
      </w:r>
    </w:p>
    <w:p w14:paraId="7DB78605" w14:textId="77777777" w:rsidR="00543153" w:rsidRPr="00923F7A" w:rsidRDefault="00543153" w:rsidP="0054315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C26BB">
        <w:rPr>
          <w:bCs/>
          <w:sz w:val="28"/>
          <w:szCs w:val="28"/>
        </w:rPr>
        <w:t xml:space="preserve">Программа содержит требования к уровню профессиональной переподготовки выпускника, результатом освоения которой будет удостоверение его права (соответствие квалификации) на ведение нового вида </w:t>
      </w:r>
      <w:r w:rsidRPr="00CC26BB">
        <w:rPr>
          <w:bCs/>
          <w:sz w:val="28"/>
          <w:szCs w:val="28"/>
        </w:rPr>
        <w:lastRenderedPageBreak/>
        <w:t xml:space="preserve">профессиональной деятельности в сфере </w:t>
      </w:r>
      <w:r w:rsidRPr="00CC26BB">
        <w:rPr>
          <w:sz w:val="28"/>
          <w:szCs w:val="22"/>
          <w:lang w:eastAsia="en-US"/>
        </w:rPr>
        <w:t>«</w:t>
      </w:r>
      <w:r w:rsidRPr="00CC26BB">
        <w:rPr>
          <w:bCs/>
          <w:sz w:val="28"/>
          <w:szCs w:val="28"/>
        </w:rPr>
        <w:t>${</w:t>
      </w:r>
      <w:r w:rsidRPr="00CC26BB">
        <w:rPr>
          <w:bCs/>
          <w:sz w:val="28"/>
          <w:szCs w:val="28"/>
          <w:lang w:val="en-US"/>
        </w:rPr>
        <w:t>sphere</w:t>
      </w:r>
      <w:r w:rsidRPr="00CC26BB">
        <w:rPr>
          <w:bCs/>
          <w:sz w:val="28"/>
          <w:szCs w:val="28"/>
        </w:rPr>
        <w:t>}</w:t>
      </w:r>
      <w:r w:rsidRPr="00CC26BB">
        <w:rPr>
          <w:sz w:val="28"/>
          <w:szCs w:val="22"/>
          <w:lang w:eastAsia="en-US"/>
        </w:rPr>
        <w:t>»</w:t>
      </w:r>
      <w:r w:rsidRPr="00CC26BB">
        <w:rPr>
          <w:bCs/>
          <w:sz w:val="28"/>
          <w:szCs w:val="28"/>
        </w:rPr>
        <w:t>, определенной в соответствии с целью обучения.</w:t>
      </w:r>
    </w:p>
    <w:p w14:paraId="515B19AC" w14:textId="2EF4C1D6" w:rsidR="00543153" w:rsidRPr="00CC26BB" w:rsidRDefault="00543153" w:rsidP="0054315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CC26BB">
        <w:rPr>
          <w:bCs/>
          <w:sz w:val="28"/>
          <w:szCs w:val="28"/>
          <w:lang w:val="en-US"/>
        </w:rPr>
        <w:t>${/has_qual_block}</w:t>
      </w:r>
    </w:p>
    <w:p w14:paraId="7EBD0D39" w14:textId="37BA46E3" w:rsidR="00543153" w:rsidRPr="00923F7A" w:rsidRDefault="00543153" w:rsidP="0054315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23F7A">
        <w:rPr>
          <w:bCs/>
          <w:sz w:val="28"/>
          <w:szCs w:val="28"/>
          <w:lang w:val="en-US"/>
        </w:rPr>
        <w:t>${</w:t>
      </w:r>
      <w:r w:rsidRPr="00CC26BB">
        <w:rPr>
          <w:bCs/>
          <w:sz w:val="28"/>
          <w:szCs w:val="28"/>
          <w:lang w:val="en-US"/>
        </w:rPr>
        <w:t>no</w:t>
      </w:r>
      <w:r w:rsidRPr="00923F7A">
        <w:rPr>
          <w:bCs/>
          <w:sz w:val="28"/>
          <w:szCs w:val="28"/>
          <w:lang w:val="en-US"/>
        </w:rPr>
        <w:t>_</w:t>
      </w:r>
      <w:r w:rsidRPr="00CC26BB">
        <w:rPr>
          <w:bCs/>
          <w:sz w:val="28"/>
          <w:szCs w:val="28"/>
          <w:lang w:val="en-US"/>
        </w:rPr>
        <w:t>qual</w:t>
      </w:r>
      <w:r w:rsidRPr="00923F7A">
        <w:rPr>
          <w:bCs/>
          <w:sz w:val="28"/>
          <w:szCs w:val="28"/>
          <w:lang w:val="en-US"/>
        </w:rPr>
        <w:t>_</w:t>
      </w:r>
      <w:r w:rsidRPr="00CC26BB">
        <w:rPr>
          <w:bCs/>
          <w:sz w:val="28"/>
          <w:szCs w:val="28"/>
          <w:lang w:val="en-US"/>
        </w:rPr>
        <w:t>block</w:t>
      </w:r>
      <w:r w:rsidRPr="00923F7A">
        <w:rPr>
          <w:bCs/>
          <w:sz w:val="28"/>
          <w:szCs w:val="28"/>
          <w:lang w:val="en-US"/>
        </w:rPr>
        <w:t>}</w:t>
      </w:r>
    </w:p>
    <w:p w14:paraId="049D6E8C" w14:textId="031736D5" w:rsidR="00543153" w:rsidRPr="00CC26BB" w:rsidRDefault="00543153" w:rsidP="00543153">
      <w:pPr>
        <w:spacing w:line="360" w:lineRule="auto"/>
        <w:ind w:firstLine="709"/>
        <w:jc w:val="both"/>
        <w:rPr>
          <w:sz w:val="28"/>
          <w:szCs w:val="28"/>
        </w:rPr>
      </w:pPr>
      <w:r w:rsidRPr="00CC26BB">
        <w:rPr>
          <w:sz w:val="28"/>
          <w:szCs w:val="28"/>
        </w:rPr>
        <w:t xml:space="preserve">Программа определяет минимальный объем знаний, умений, навыков и компетенций, которыми должен обладать выпускник при выполнении трудовых функций (или видов профессиональной деятельности) в сфере </w:t>
      </w:r>
      <w:r w:rsidRPr="00CC26BB">
        <w:rPr>
          <w:sz w:val="28"/>
          <w:szCs w:val="22"/>
          <w:lang w:eastAsia="en-US"/>
        </w:rPr>
        <w:t>«</w:t>
      </w:r>
      <w:r w:rsidRPr="00CC26BB">
        <w:rPr>
          <w:bCs/>
          <w:sz w:val="28"/>
          <w:szCs w:val="28"/>
        </w:rPr>
        <w:t>${</w:t>
      </w:r>
      <w:r w:rsidRPr="00CC26BB">
        <w:rPr>
          <w:bCs/>
          <w:sz w:val="28"/>
          <w:szCs w:val="28"/>
          <w:lang w:val="en-US"/>
        </w:rPr>
        <w:t>sphere</w:t>
      </w:r>
      <w:r w:rsidRPr="00CC26BB">
        <w:rPr>
          <w:bCs/>
          <w:sz w:val="28"/>
          <w:szCs w:val="28"/>
        </w:rPr>
        <w:t>}</w:t>
      </w:r>
      <w:r w:rsidRPr="00CC26BB">
        <w:rPr>
          <w:sz w:val="28"/>
          <w:szCs w:val="22"/>
          <w:lang w:eastAsia="en-US"/>
        </w:rPr>
        <w:t>»</w:t>
      </w:r>
      <w:r w:rsidRPr="00CC26BB">
        <w:rPr>
          <w:sz w:val="28"/>
          <w:szCs w:val="28"/>
        </w:rPr>
        <w:t>, не рассчитана на присвоение новой квалификации.</w:t>
      </w:r>
    </w:p>
    <w:p w14:paraId="70FC5E44" w14:textId="1CB93857" w:rsidR="00543153" w:rsidRPr="002E57D0" w:rsidRDefault="00543153" w:rsidP="0054315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E57D0">
        <w:rPr>
          <w:bCs/>
          <w:sz w:val="28"/>
          <w:szCs w:val="28"/>
        </w:rPr>
        <w:t>${/</w:t>
      </w:r>
      <w:r>
        <w:rPr>
          <w:bCs/>
          <w:sz w:val="28"/>
          <w:szCs w:val="28"/>
          <w:lang w:val="en-US"/>
        </w:rPr>
        <w:t>no</w:t>
      </w:r>
      <w:r w:rsidRPr="002E57D0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qual</w:t>
      </w:r>
      <w:r w:rsidRPr="002E57D0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block</w:t>
      </w:r>
      <w:r w:rsidRPr="002E57D0">
        <w:rPr>
          <w:bCs/>
          <w:sz w:val="28"/>
          <w:szCs w:val="28"/>
        </w:rPr>
        <w:t>}</w:t>
      </w:r>
    </w:p>
    <w:p w14:paraId="1ECBC4CA" w14:textId="0A3A2124" w:rsidR="000B66D4" w:rsidRPr="003776C6" w:rsidRDefault="004B0544" w:rsidP="003776C6">
      <w:pPr>
        <w:spacing w:line="360" w:lineRule="auto"/>
        <w:ind w:firstLine="709"/>
        <w:jc w:val="both"/>
        <w:rPr>
          <w:sz w:val="28"/>
          <w:szCs w:val="28"/>
        </w:rPr>
      </w:pPr>
      <w:r w:rsidRPr="004B0544">
        <w:rPr>
          <w:sz w:val="28"/>
          <w:szCs w:val="28"/>
        </w:rPr>
        <w:t>Т</w:t>
      </w:r>
      <w:r w:rsidRPr="00B25504">
        <w:rPr>
          <w:sz w:val="28"/>
          <w:szCs w:val="28"/>
        </w:rPr>
        <w:t>рудовые функции, перечень и характеристика новых компетенций, формируемых у слушателя в ходе обучения, излагаются в программе в разделе 1.3 «Планируемые результаты освоения (профессиональные компетенции), соотнесенные с планируемыми результатами обучения».</w:t>
      </w:r>
    </w:p>
    <w:p w14:paraId="2F1A8913" w14:textId="4133BBF3" w:rsidR="00893C72" w:rsidRDefault="00A65BF9" w:rsidP="00E17C2B">
      <w:pPr>
        <w:pStyle w:val="3"/>
        <w:keepNext/>
        <w:widowControl/>
        <w:ind w:left="0" w:firstLine="709"/>
      </w:pPr>
      <w:bookmarkStart w:id="12" w:name="_Toc98934596"/>
      <w:bookmarkStart w:id="13" w:name="_Toc126073476"/>
      <w:bookmarkStart w:id="14" w:name="_Toc147836889"/>
      <w:r>
        <w:t>Категория слушателей</w:t>
      </w:r>
      <w:bookmarkEnd w:id="12"/>
      <w:bookmarkEnd w:id="13"/>
      <w:bookmarkEnd w:id="14"/>
    </w:p>
    <w:p w14:paraId="69EB283F" w14:textId="223CB226" w:rsidR="00BA4D09" w:rsidRPr="006622CD" w:rsidRDefault="00BA4D09" w:rsidP="00BA4D09">
      <w:pPr>
        <w:spacing w:line="360" w:lineRule="auto"/>
        <w:ind w:firstLine="851"/>
        <w:jc w:val="both"/>
        <w:rPr>
          <w:iCs/>
          <w:sz w:val="28"/>
          <w:szCs w:val="28"/>
          <w:highlight w:val="red"/>
          <w:lang w:eastAsia="en-US"/>
        </w:rPr>
      </w:pPr>
      <w:r w:rsidRPr="006622CD">
        <w:rPr>
          <w:iCs/>
          <w:sz w:val="28"/>
          <w:szCs w:val="28"/>
          <w:highlight w:val="red"/>
          <w:lang w:eastAsia="en-US"/>
        </w:rPr>
        <w:t>а) требования к уровню образования: лица, освоившие часть основной образовательной программы высшего образования,</w:t>
      </w:r>
      <w:r w:rsidR="000119F3" w:rsidRPr="006622CD">
        <w:rPr>
          <w:iCs/>
          <w:sz w:val="28"/>
          <w:szCs w:val="28"/>
          <w:highlight w:val="red"/>
          <w:lang w:eastAsia="en-US"/>
        </w:rPr>
        <w:t xml:space="preserve"> </w:t>
      </w:r>
      <w:r w:rsidR="000119F3" w:rsidRPr="006622CD">
        <w:rPr>
          <w:sz w:val="28"/>
          <w:szCs w:val="22"/>
          <w:highlight w:val="red"/>
          <w:lang w:eastAsia="en-US"/>
        </w:rPr>
        <w:t>${</w:t>
      </w:r>
      <w:r w:rsidR="000119F3" w:rsidRPr="006622CD">
        <w:rPr>
          <w:sz w:val="28"/>
          <w:szCs w:val="22"/>
          <w:highlight w:val="red"/>
          <w:lang w:val="en-US" w:eastAsia="en-US"/>
        </w:rPr>
        <w:t>is</w:t>
      </w:r>
      <w:r w:rsidR="000119F3" w:rsidRPr="006622CD">
        <w:rPr>
          <w:sz w:val="28"/>
          <w:szCs w:val="22"/>
          <w:highlight w:val="red"/>
          <w:lang w:eastAsia="en-US"/>
        </w:rPr>
        <w:t>_</w:t>
      </w:r>
      <w:r w:rsidR="000119F3" w:rsidRPr="006622CD">
        <w:rPr>
          <w:sz w:val="28"/>
          <w:szCs w:val="22"/>
          <w:highlight w:val="red"/>
          <w:lang w:val="en-US" w:eastAsia="en-US"/>
        </w:rPr>
        <w:t>it</w:t>
      </w:r>
      <w:r w:rsidR="000119F3" w:rsidRPr="006622CD">
        <w:rPr>
          <w:sz w:val="28"/>
          <w:szCs w:val="22"/>
          <w:highlight w:val="red"/>
          <w:lang w:eastAsia="en-US"/>
        </w:rPr>
        <w:t>}</w:t>
      </w:r>
      <w:r w:rsidRPr="006622CD">
        <w:rPr>
          <w:iCs/>
          <w:color w:val="000000" w:themeColor="text1"/>
          <w:sz w:val="28"/>
          <w:szCs w:val="28"/>
          <w:highlight w:val="red"/>
          <w:lang w:eastAsia="en-US"/>
        </w:rPr>
        <w:t xml:space="preserve"> к ИТ-сфере:</w:t>
      </w:r>
    </w:p>
    <w:p w14:paraId="7D73F99C" w14:textId="77777777" w:rsidR="00BA4D09" w:rsidRPr="006622CD" w:rsidRDefault="00BA4D09" w:rsidP="00BA4D09">
      <w:pPr>
        <w:spacing w:line="360" w:lineRule="auto"/>
        <w:ind w:firstLine="851"/>
        <w:jc w:val="both"/>
        <w:rPr>
          <w:iCs/>
          <w:sz w:val="28"/>
          <w:szCs w:val="28"/>
          <w:highlight w:val="red"/>
          <w:lang w:eastAsia="en-US"/>
        </w:rPr>
      </w:pPr>
      <w:r w:rsidRPr="006622CD">
        <w:rPr>
          <w:iCs/>
          <w:sz w:val="28"/>
          <w:szCs w:val="28"/>
          <w:highlight w:val="red"/>
          <w:lang w:eastAsia="en-US"/>
        </w:rPr>
        <w:t>- бакалавриата или специалитета – в объёме не менее 60 зачетных единиц (не менее 2-го курса);</w:t>
      </w:r>
    </w:p>
    <w:p w14:paraId="653BD81F" w14:textId="77777777" w:rsidR="00BA4D09" w:rsidRPr="006622CD" w:rsidRDefault="00BA4D09" w:rsidP="00BA4D09">
      <w:pPr>
        <w:spacing w:line="360" w:lineRule="auto"/>
        <w:ind w:firstLine="851"/>
        <w:jc w:val="both"/>
        <w:rPr>
          <w:iCs/>
          <w:sz w:val="28"/>
          <w:szCs w:val="28"/>
          <w:highlight w:val="red"/>
          <w:lang w:eastAsia="en-US"/>
        </w:rPr>
      </w:pPr>
      <w:r w:rsidRPr="006622CD">
        <w:rPr>
          <w:iCs/>
          <w:sz w:val="28"/>
          <w:szCs w:val="28"/>
          <w:highlight w:val="red"/>
          <w:lang w:eastAsia="en-US"/>
        </w:rPr>
        <w:t>- магистратуры – без предъявления требований к освоенному объёму образовательной программы высшего образования.</w:t>
      </w:r>
    </w:p>
    <w:p w14:paraId="00F6D266" w14:textId="43DF003E" w:rsidR="00BA4D09" w:rsidRPr="00BA4D09" w:rsidRDefault="00BA4D09" w:rsidP="00BA4D09">
      <w:pPr>
        <w:rPr>
          <w:lang w:eastAsia="en-US"/>
        </w:rPr>
      </w:pPr>
      <w:r w:rsidRPr="006622CD">
        <w:rPr>
          <w:iCs/>
          <w:sz w:val="28"/>
          <w:szCs w:val="28"/>
          <w:highlight w:val="red"/>
          <w:lang w:eastAsia="en-US"/>
        </w:rPr>
        <w:t xml:space="preserve"> б) требования к квалификации: отсутствуют.</w:t>
      </w:r>
    </w:p>
    <w:p w14:paraId="040C8185" w14:textId="5A0F32CC" w:rsidR="00A57E74" w:rsidRPr="00B11397" w:rsidRDefault="00122E1C" w:rsidP="00E17C2B">
      <w:pPr>
        <w:pStyle w:val="3"/>
        <w:keepNext/>
        <w:widowControl/>
        <w:ind w:left="0" w:firstLine="709"/>
      </w:pPr>
      <w:bookmarkStart w:id="15" w:name="_Toc98934597"/>
      <w:bookmarkStart w:id="16" w:name="_Toc126073477"/>
      <w:bookmarkStart w:id="17" w:name="_Toc147836890"/>
      <w:r w:rsidRPr="00B11397">
        <w:t>Форма обучения</w:t>
      </w:r>
      <w:bookmarkEnd w:id="15"/>
      <w:bookmarkEnd w:id="16"/>
      <w:r w:rsidR="00893C72" w:rsidRPr="00B11397">
        <w:t xml:space="preserve"> </w:t>
      </w:r>
      <w:bookmarkEnd w:id="17"/>
    </w:p>
    <w:p w14:paraId="72B9B785" w14:textId="11969ED6" w:rsidR="00893C72" w:rsidRPr="00940A15" w:rsidRDefault="00706826" w:rsidP="00E17C2B">
      <w:pPr>
        <w:tabs>
          <w:tab w:val="left" w:pos="1510"/>
        </w:tabs>
        <w:autoSpaceDE w:val="0"/>
        <w:autoSpaceDN w:val="0"/>
        <w:spacing w:before="161" w:line="360" w:lineRule="auto"/>
        <w:ind w:firstLine="709"/>
        <w:jc w:val="both"/>
        <w:rPr>
          <w:b/>
          <w:sz w:val="28"/>
          <w:szCs w:val="22"/>
          <w:lang w:eastAsia="en-US"/>
        </w:rPr>
      </w:pPr>
      <w:bookmarkStart w:id="18" w:name="_bookmark8"/>
      <w:bookmarkEnd w:id="18"/>
      <w:r w:rsidRPr="00940A15">
        <w:rPr>
          <w:sz w:val="28"/>
        </w:rPr>
        <w:t>Профессиональная переподготовка</w:t>
      </w:r>
      <w:r w:rsidRPr="00940A15" w:rsidDel="00706826">
        <w:rPr>
          <w:sz w:val="28"/>
          <w:szCs w:val="22"/>
          <w:lang w:eastAsia="en-US"/>
        </w:rPr>
        <w:t xml:space="preserve"> </w:t>
      </w:r>
      <w:r w:rsidR="000E0E30" w:rsidRPr="00940A15">
        <w:rPr>
          <w:sz w:val="28"/>
          <w:szCs w:val="22"/>
          <w:lang w:eastAsia="en-US"/>
        </w:rPr>
        <w:t>проводится в соответствии с учебным планом</w:t>
      </w:r>
      <w:r w:rsidR="00BC19DA">
        <w:rPr>
          <w:sz w:val="28"/>
          <w:szCs w:val="22"/>
          <w:lang w:eastAsia="en-US"/>
        </w:rPr>
        <w:t xml:space="preserve"> по</w:t>
      </w:r>
      <w:r w:rsidR="000E0E30" w:rsidRPr="00940A15">
        <w:rPr>
          <w:sz w:val="28"/>
          <w:szCs w:val="22"/>
          <w:lang w:eastAsia="en-US"/>
        </w:rPr>
        <w:t xml:space="preserve"> </w:t>
      </w:r>
      <w:r w:rsidR="0065164A" w:rsidRPr="00940A15">
        <w:rPr>
          <w:sz w:val="28"/>
          <w:szCs w:val="22"/>
          <w:lang w:eastAsia="en-US"/>
        </w:rPr>
        <w:t>${</w:t>
      </w:r>
      <w:r w:rsidR="0065164A" w:rsidRPr="00940A15">
        <w:rPr>
          <w:sz w:val="28"/>
          <w:szCs w:val="22"/>
          <w:lang w:val="en-US" w:eastAsia="en-US"/>
        </w:rPr>
        <w:t>form</w:t>
      </w:r>
      <w:r w:rsidR="0065164A" w:rsidRPr="00940A15">
        <w:rPr>
          <w:sz w:val="28"/>
          <w:szCs w:val="22"/>
          <w:lang w:eastAsia="en-US"/>
        </w:rPr>
        <w:t>}</w:t>
      </w:r>
      <w:r w:rsidR="00F02717" w:rsidRPr="00F02717">
        <w:rPr>
          <w:sz w:val="28"/>
          <w:szCs w:val="22"/>
          <w:lang w:eastAsia="en-US"/>
        </w:rPr>
        <w:t xml:space="preserve"> </w:t>
      </w:r>
      <w:r w:rsidR="0065164A" w:rsidRPr="00940A15">
        <w:rPr>
          <w:sz w:val="28"/>
          <w:szCs w:val="22"/>
          <w:lang w:eastAsia="en-US"/>
        </w:rPr>
        <w:t xml:space="preserve"> </w:t>
      </w:r>
      <w:r w:rsidR="000E0E30" w:rsidRPr="00940A15">
        <w:rPr>
          <w:sz w:val="28"/>
          <w:szCs w:val="22"/>
          <w:lang w:eastAsia="en-US"/>
        </w:rPr>
        <w:t>форм</w:t>
      </w:r>
      <w:r w:rsidR="00EF3F66" w:rsidRPr="00940A15">
        <w:rPr>
          <w:sz w:val="28"/>
          <w:szCs w:val="22"/>
          <w:lang w:eastAsia="en-US"/>
        </w:rPr>
        <w:t>е</w:t>
      </w:r>
      <w:r w:rsidR="000E0E30" w:rsidRPr="00940A15">
        <w:rPr>
          <w:sz w:val="28"/>
          <w:szCs w:val="22"/>
          <w:lang w:eastAsia="en-US"/>
        </w:rPr>
        <w:t xml:space="preserve"> обучения</w:t>
      </w:r>
      <w:r w:rsidR="00506389" w:rsidRPr="00506389">
        <w:rPr>
          <w:sz w:val="28"/>
          <w:szCs w:val="22"/>
          <w:lang w:eastAsia="en-US"/>
        </w:rPr>
        <w:t xml:space="preserve"> </w:t>
      </w:r>
      <w:r w:rsidR="0065164A" w:rsidRPr="00940A15">
        <w:rPr>
          <w:sz w:val="28"/>
          <w:szCs w:val="22"/>
          <w:lang w:eastAsia="en-US"/>
        </w:rPr>
        <w:t>${</w:t>
      </w:r>
      <w:r w:rsidR="0065164A" w:rsidRPr="00940A15">
        <w:rPr>
          <w:sz w:val="28"/>
          <w:szCs w:val="22"/>
          <w:lang w:val="en-US" w:eastAsia="en-US"/>
        </w:rPr>
        <w:t>with</w:t>
      </w:r>
      <w:r w:rsidR="0065164A" w:rsidRPr="00940A15">
        <w:rPr>
          <w:sz w:val="28"/>
          <w:szCs w:val="22"/>
          <w:lang w:eastAsia="en-US"/>
        </w:rPr>
        <w:t>_</w:t>
      </w:r>
      <w:r w:rsidR="0065164A" w:rsidRPr="00940A15">
        <w:rPr>
          <w:sz w:val="28"/>
          <w:szCs w:val="22"/>
          <w:lang w:val="en-US" w:eastAsia="en-US"/>
        </w:rPr>
        <w:t>dot</w:t>
      </w:r>
      <w:r w:rsidR="0065164A" w:rsidRPr="00940A15">
        <w:rPr>
          <w:sz w:val="28"/>
          <w:szCs w:val="22"/>
          <w:lang w:eastAsia="en-US"/>
        </w:rPr>
        <w:t>}</w:t>
      </w:r>
      <w:r w:rsidR="000E0E30" w:rsidRPr="00940A15">
        <w:rPr>
          <w:sz w:val="28"/>
          <w:szCs w:val="22"/>
          <w:lang w:eastAsia="en-US"/>
        </w:rPr>
        <w:t>.</w:t>
      </w:r>
    </w:p>
    <w:p w14:paraId="0C786725" w14:textId="5DD95676" w:rsidR="00182F18" w:rsidRPr="00B11397" w:rsidRDefault="00893C72" w:rsidP="00E17C2B">
      <w:pPr>
        <w:pStyle w:val="3"/>
        <w:keepNext/>
        <w:widowControl/>
        <w:ind w:left="0" w:firstLine="709"/>
      </w:pPr>
      <w:bookmarkStart w:id="19" w:name="_Toc98934598"/>
      <w:bookmarkStart w:id="20" w:name="_Toc126073478"/>
      <w:bookmarkStart w:id="21" w:name="_Toc147836891"/>
      <w:r w:rsidRPr="00B11397">
        <w:t>Трудоемкость</w:t>
      </w:r>
      <w:r w:rsidR="00E366CC" w:rsidRPr="00B11397">
        <w:t xml:space="preserve"> </w:t>
      </w:r>
      <w:r w:rsidR="00F82628">
        <w:t xml:space="preserve">освоения </w:t>
      </w:r>
      <w:r w:rsidR="00706826">
        <w:t>Программы</w:t>
      </w:r>
      <w:bookmarkEnd w:id="19"/>
      <w:bookmarkEnd w:id="20"/>
      <w:bookmarkEnd w:id="21"/>
    </w:p>
    <w:p w14:paraId="370211F0" w14:textId="1F8AA9B4" w:rsidR="00A57E74" w:rsidRPr="00B11397" w:rsidRDefault="00182F18" w:rsidP="00E17C2B">
      <w:pPr>
        <w:pStyle w:val="TEXT"/>
      </w:pPr>
      <w:r w:rsidRPr="00B11397">
        <w:t xml:space="preserve">Трудоемкость освоения </w:t>
      </w:r>
      <w:r w:rsidR="008F2486" w:rsidRPr="00B11397">
        <w:t xml:space="preserve">Программы </w:t>
      </w:r>
      <w:r w:rsidRPr="00B11397">
        <w:t>составляет</w:t>
      </w:r>
      <w:r w:rsidR="00A57E74" w:rsidRPr="00B11397">
        <w:t xml:space="preserve"> </w:t>
      </w:r>
      <w:r w:rsidR="003E5D45" w:rsidRPr="003E5D45">
        <w:t>${</w:t>
      </w:r>
      <w:r w:rsidR="003E5D45">
        <w:rPr>
          <w:lang w:val="en-US"/>
        </w:rPr>
        <w:t>hours</w:t>
      </w:r>
      <w:r w:rsidR="003E5D45" w:rsidRPr="003E5D45">
        <w:t>}</w:t>
      </w:r>
      <w:r w:rsidRPr="00B11397">
        <w:t xml:space="preserve"> </w:t>
      </w:r>
      <w:r w:rsidR="00A57E74" w:rsidRPr="00B11397">
        <w:t>ак. ч</w:t>
      </w:r>
      <w:r w:rsidR="006F1539" w:rsidRPr="00B11397">
        <w:t>.</w:t>
      </w:r>
    </w:p>
    <w:p w14:paraId="4C944E22" w14:textId="409A64C8" w:rsidR="00E1505E" w:rsidRPr="00B11397" w:rsidRDefault="00893C72" w:rsidP="00E17C2B">
      <w:pPr>
        <w:pStyle w:val="3"/>
        <w:keepNext/>
        <w:widowControl/>
        <w:ind w:left="0" w:firstLine="709"/>
      </w:pPr>
      <w:bookmarkStart w:id="22" w:name="_Toc98934599"/>
      <w:bookmarkStart w:id="23" w:name="_Toc126073479"/>
      <w:bookmarkStart w:id="24" w:name="_Toc147836892"/>
      <w:r w:rsidRPr="00B11397">
        <w:lastRenderedPageBreak/>
        <w:t>Срок освоения</w:t>
      </w:r>
      <w:bookmarkEnd w:id="22"/>
      <w:bookmarkEnd w:id="23"/>
      <w:r w:rsidR="00706826">
        <w:t xml:space="preserve"> Программы</w:t>
      </w:r>
      <w:bookmarkEnd w:id="24"/>
    </w:p>
    <w:p w14:paraId="3387E25A" w14:textId="2F2C7392" w:rsidR="000E0E30" w:rsidRPr="00995F74" w:rsidRDefault="000E0E30" w:rsidP="00E17C2B">
      <w:pPr>
        <w:pStyle w:val="TEXT"/>
      </w:pPr>
      <w:r w:rsidRPr="00995F74">
        <w:t>Срок освоения</w:t>
      </w:r>
      <w:r w:rsidR="00706826" w:rsidRPr="00995F74">
        <w:t xml:space="preserve"> Программы</w:t>
      </w:r>
      <w:r w:rsidRPr="00995F74">
        <w:t xml:space="preserve"> составляет </w:t>
      </w:r>
      <w:r w:rsidR="00BC19DA" w:rsidRPr="00995F74">
        <w:t>${</w:t>
      </w:r>
      <w:r w:rsidR="00BC19DA" w:rsidRPr="00995F74">
        <w:rPr>
          <w:lang w:val="en-US"/>
        </w:rPr>
        <w:t>period</w:t>
      </w:r>
      <w:r w:rsidR="00BC19DA" w:rsidRPr="00995F74">
        <w:t>_</w:t>
      </w:r>
      <w:r w:rsidR="00BC19DA" w:rsidRPr="00995F74">
        <w:rPr>
          <w:lang w:val="en-US"/>
        </w:rPr>
        <w:t>duration</w:t>
      </w:r>
      <w:r w:rsidR="00BC19DA" w:rsidRPr="00995F74">
        <w:t>}</w:t>
      </w:r>
      <w:r w:rsidRPr="00995F74">
        <w:t xml:space="preserve"> календарных</w:t>
      </w:r>
      <w:r w:rsidRPr="00995F74">
        <w:rPr>
          <w:spacing w:val="-2"/>
        </w:rPr>
        <w:t xml:space="preserve"> </w:t>
      </w:r>
      <w:r w:rsidR="00BC19DA" w:rsidRPr="00995F74">
        <w:t>${</w:t>
      </w:r>
      <w:r w:rsidR="00BC19DA" w:rsidRPr="00995F74">
        <w:rPr>
          <w:lang w:val="en-US"/>
        </w:rPr>
        <w:t>period</w:t>
      </w:r>
      <w:r w:rsidR="00BC19DA" w:rsidRPr="00995F74">
        <w:t>_</w:t>
      </w:r>
      <w:r w:rsidR="00BC19DA" w:rsidRPr="00995F74">
        <w:rPr>
          <w:lang w:val="en-US"/>
        </w:rPr>
        <w:t>name</w:t>
      </w:r>
      <w:r w:rsidR="00BC19DA" w:rsidRPr="00995F74">
        <w:t xml:space="preserve">} </w:t>
      </w:r>
      <w:r w:rsidR="0034710B" w:rsidRPr="00995F74">
        <w:t xml:space="preserve"> </w:t>
      </w:r>
      <w:r w:rsidRPr="00995F74">
        <w:t xml:space="preserve">для </w:t>
      </w:r>
      <w:r w:rsidR="00C94748" w:rsidRPr="00995F74">
        <w:t>${</w:t>
      </w:r>
      <w:r w:rsidR="00C94748" w:rsidRPr="00995F74">
        <w:rPr>
          <w:lang w:val="en-US"/>
        </w:rPr>
        <w:t>form</w:t>
      </w:r>
      <w:r w:rsidR="00C94748" w:rsidRPr="00995F74">
        <w:t>}</w:t>
      </w:r>
      <w:r w:rsidRPr="00995F74">
        <w:t xml:space="preserve"> формы обучения.</w:t>
      </w:r>
    </w:p>
    <w:p w14:paraId="6C8E5490" w14:textId="43BCB4A9" w:rsidR="00893C72" w:rsidRPr="00B11397" w:rsidRDefault="00893C72" w:rsidP="00E17C2B">
      <w:pPr>
        <w:pStyle w:val="2"/>
        <w:keepNext/>
        <w:widowControl/>
        <w:ind w:left="0" w:firstLine="709"/>
      </w:pPr>
      <w:bookmarkStart w:id="25" w:name="_Toc98934600"/>
      <w:bookmarkStart w:id="26" w:name="_Toc126073480"/>
      <w:bookmarkStart w:id="27" w:name="_Toc147836893"/>
      <w:r w:rsidRPr="00B11397">
        <w:t>Цель и задачи</w:t>
      </w:r>
      <w:bookmarkEnd w:id="25"/>
      <w:bookmarkEnd w:id="26"/>
      <w:bookmarkEnd w:id="27"/>
    </w:p>
    <w:p w14:paraId="7C00A17A" w14:textId="4A4E458A" w:rsidR="00302CAD" w:rsidRPr="00FB2A61" w:rsidRDefault="00893C72" w:rsidP="00302CAD">
      <w:pPr>
        <w:pStyle w:val="3"/>
        <w:keepNext/>
        <w:widowControl/>
        <w:ind w:left="0" w:firstLine="709"/>
      </w:pPr>
      <w:bookmarkStart w:id="28" w:name="_Toc98934601"/>
      <w:bookmarkStart w:id="29" w:name="_Toc126073481"/>
      <w:bookmarkStart w:id="30" w:name="_Toc147836894"/>
      <w:r w:rsidRPr="00B11397">
        <w:t>Цель</w:t>
      </w:r>
      <w:bookmarkEnd w:id="28"/>
      <w:bookmarkEnd w:id="29"/>
      <w:bookmarkEnd w:id="30"/>
    </w:p>
    <w:p w14:paraId="0CCA047C" w14:textId="0006C7A9" w:rsidR="006C38F1" w:rsidRDefault="00FB2A61" w:rsidP="006C38F1">
      <w:pPr>
        <w:spacing w:line="360" w:lineRule="auto"/>
        <w:ind w:firstLine="851"/>
        <w:jc w:val="both"/>
        <w:rPr>
          <w:iCs/>
          <w:sz w:val="28"/>
          <w:szCs w:val="28"/>
        </w:rPr>
      </w:pPr>
      <w:r w:rsidRPr="006622CD">
        <w:rPr>
          <w:sz w:val="28"/>
          <w:szCs w:val="28"/>
        </w:rPr>
        <w:t xml:space="preserve">Целью обучения является получение компетенций, необходимых для выполнения нового вида профессиональной деятельности в сфере </w:t>
      </w:r>
      <w:r w:rsidR="00175DD5">
        <w:rPr>
          <w:sz w:val="28"/>
          <w:szCs w:val="28"/>
        </w:rPr>
        <w:t>«</w:t>
      </w:r>
      <w:r w:rsidRPr="00E61CC7">
        <w:rPr>
          <w:iCs/>
          <w:sz w:val="28"/>
          <w:szCs w:val="28"/>
        </w:rPr>
        <w:t>${</w:t>
      </w:r>
      <w:r>
        <w:rPr>
          <w:iCs/>
          <w:sz w:val="28"/>
          <w:szCs w:val="28"/>
          <w:lang w:val="en-US"/>
        </w:rPr>
        <w:t>sphere</w:t>
      </w:r>
      <w:r w:rsidRPr="00FB2A61">
        <w:rPr>
          <w:iCs/>
          <w:sz w:val="28"/>
          <w:szCs w:val="28"/>
        </w:rPr>
        <w:t>}</w:t>
      </w:r>
      <w:r w:rsidR="00175DD5">
        <w:rPr>
          <w:iCs/>
          <w:sz w:val="28"/>
          <w:szCs w:val="28"/>
        </w:rPr>
        <w:t>»</w:t>
      </w:r>
      <w:r w:rsidR="00273BD8" w:rsidRPr="00E61CC7">
        <w:rPr>
          <w:iCs/>
          <w:sz w:val="28"/>
          <w:szCs w:val="28"/>
        </w:rPr>
        <w:t>.</w:t>
      </w:r>
    </w:p>
    <w:p w14:paraId="3BE7DB28" w14:textId="1FB172AF" w:rsidR="000B2F18" w:rsidRPr="00FB2A61" w:rsidRDefault="00FB2A61" w:rsidP="000B2F18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FB2A61">
        <w:rPr>
          <w:sz w:val="28"/>
          <w:szCs w:val="28"/>
        </w:rPr>
        <w:t>${</w:t>
      </w:r>
      <w:r>
        <w:rPr>
          <w:sz w:val="28"/>
          <w:szCs w:val="28"/>
          <w:lang w:val="en-US"/>
        </w:rPr>
        <w:t>has</w:t>
      </w:r>
      <w:r w:rsidRPr="00FB2A6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qual</w:t>
      </w:r>
      <w:r w:rsidRPr="00FB2A6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block</w:t>
      </w:r>
      <w:r w:rsidRPr="00FB2A61">
        <w:rPr>
          <w:sz w:val="28"/>
          <w:szCs w:val="28"/>
        </w:rPr>
        <w:t>}</w:t>
      </w:r>
    </w:p>
    <w:p w14:paraId="7D16E206" w14:textId="25D93038" w:rsidR="00FB2A61" w:rsidRPr="00FB2A61" w:rsidRDefault="00FB2A61" w:rsidP="00705C74">
      <w:pPr>
        <w:spacing w:line="360" w:lineRule="auto"/>
        <w:ind w:firstLine="851"/>
        <w:jc w:val="both"/>
        <w:rPr>
          <w:sz w:val="28"/>
          <w:szCs w:val="28"/>
        </w:rPr>
      </w:pPr>
      <w:r w:rsidRPr="00705C74">
        <w:rPr>
          <w:sz w:val="28"/>
          <w:szCs w:val="28"/>
        </w:rPr>
        <w:t>Целью обучения является приобретение новой квалификации «</w:t>
      </w:r>
      <w:r w:rsidRPr="00705C74">
        <w:rPr>
          <w:sz w:val="28"/>
          <w:szCs w:val="28"/>
        </w:rPr>
        <w:t>${</w:t>
      </w:r>
      <w:r w:rsidRPr="00705C74">
        <w:rPr>
          <w:sz w:val="28"/>
          <w:szCs w:val="28"/>
        </w:rPr>
        <w:t>new_qual</w:t>
      </w:r>
      <w:r w:rsidRPr="00705C74">
        <w:rPr>
          <w:sz w:val="28"/>
          <w:szCs w:val="28"/>
        </w:rPr>
        <w:t>}</w:t>
      </w:r>
      <w:r w:rsidRPr="00705C74">
        <w:rPr>
          <w:sz w:val="28"/>
          <w:szCs w:val="28"/>
        </w:rPr>
        <w:t>».</w:t>
      </w:r>
    </w:p>
    <w:p w14:paraId="5E741599" w14:textId="25529F9A" w:rsidR="00FB2A61" w:rsidRPr="00FB2A61" w:rsidRDefault="00FB2A61" w:rsidP="000B2F18">
      <w:pPr>
        <w:autoSpaceDE w:val="0"/>
        <w:autoSpaceDN w:val="0"/>
        <w:adjustRightInd w:val="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${/</w:t>
      </w:r>
      <w:r w:rsidR="00EA46D8">
        <w:rPr>
          <w:sz w:val="28"/>
          <w:szCs w:val="28"/>
          <w:lang w:val="en-US"/>
        </w:rPr>
        <w:t>has</w:t>
      </w:r>
      <w:r w:rsidR="00EA46D8" w:rsidRPr="00FB2A61">
        <w:rPr>
          <w:sz w:val="28"/>
          <w:szCs w:val="28"/>
        </w:rPr>
        <w:t>_</w:t>
      </w:r>
      <w:r w:rsidR="00EA46D8">
        <w:rPr>
          <w:sz w:val="28"/>
          <w:szCs w:val="28"/>
          <w:lang w:val="en-US"/>
        </w:rPr>
        <w:t>qual</w:t>
      </w:r>
      <w:r w:rsidR="00EA46D8" w:rsidRPr="00FB2A61">
        <w:rPr>
          <w:sz w:val="28"/>
          <w:szCs w:val="28"/>
        </w:rPr>
        <w:t>_</w:t>
      </w:r>
      <w:r w:rsidR="00EA46D8">
        <w:rPr>
          <w:sz w:val="28"/>
          <w:szCs w:val="28"/>
          <w:lang w:val="en-US"/>
        </w:rPr>
        <w:t>block</w:t>
      </w:r>
      <w:r>
        <w:rPr>
          <w:sz w:val="28"/>
          <w:szCs w:val="28"/>
          <w:lang w:val="en-US"/>
        </w:rPr>
        <w:t>}</w:t>
      </w:r>
    </w:p>
    <w:p w14:paraId="655D3DED" w14:textId="575C7C56" w:rsidR="00893C72" w:rsidRPr="0092359D" w:rsidRDefault="00893C72" w:rsidP="00E17C2B">
      <w:pPr>
        <w:pStyle w:val="3"/>
        <w:keepNext/>
        <w:widowControl/>
        <w:ind w:left="0" w:firstLine="709"/>
      </w:pPr>
      <w:bookmarkStart w:id="31" w:name="_Toc98934602"/>
      <w:bookmarkStart w:id="32" w:name="_Toc126073482"/>
      <w:bookmarkStart w:id="33" w:name="_Toc147836895"/>
      <w:r w:rsidRPr="0092359D">
        <w:t>Задачи</w:t>
      </w:r>
      <w:bookmarkEnd w:id="31"/>
      <w:bookmarkEnd w:id="32"/>
      <w:bookmarkEnd w:id="33"/>
    </w:p>
    <w:p w14:paraId="451D9A91" w14:textId="1905F876" w:rsidR="00893C72" w:rsidRPr="0092359D" w:rsidRDefault="00893C72" w:rsidP="00E17C2B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2359D">
        <w:rPr>
          <w:sz w:val="28"/>
          <w:szCs w:val="28"/>
          <w:lang w:eastAsia="en-US"/>
        </w:rPr>
        <w:t>Задачами</w:t>
      </w:r>
      <w:r w:rsidRPr="0092359D">
        <w:rPr>
          <w:spacing w:val="-3"/>
          <w:sz w:val="28"/>
          <w:szCs w:val="28"/>
          <w:lang w:eastAsia="en-US"/>
        </w:rPr>
        <w:t xml:space="preserve"> </w:t>
      </w:r>
      <w:r w:rsidRPr="0092359D">
        <w:rPr>
          <w:sz w:val="28"/>
          <w:szCs w:val="28"/>
          <w:lang w:eastAsia="en-US"/>
        </w:rPr>
        <w:t>освоения</w:t>
      </w:r>
      <w:r w:rsidRPr="0092359D">
        <w:rPr>
          <w:spacing w:val="-6"/>
          <w:sz w:val="28"/>
          <w:szCs w:val="28"/>
          <w:lang w:eastAsia="en-US"/>
        </w:rPr>
        <w:t xml:space="preserve"> </w:t>
      </w:r>
      <w:r w:rsidR="004A1832" w:rsidRPr="0092359D">
        <w:rPr>
          <w:sz w:val="28"/>
          <w:szCs w:val="28"/>
          <w:lang w:eastAsia="en-US"/>
        </w:rPr>
        <w:t>П</w:t>
      </w:r>
      <w:r w:rsidRPr="0092359D">
        <w:rPr>
          <w:sz w:val="28"/>
          <w:szCs w:val="28"/>
          <w:lang w:eastAsia="en-US"/>
        </w:rPr>
        <w:t>рограммы</w:t>
      </w:r>
      <w:r w:rsidRPr="0092359D">
        <w:rPr>
          <w:spacing w:val="-2"/>
          <w:sz w:val="28"/>
          <w:szCs w:val="28"/>
          <w:lang w:eastAsia="en-US"/>
        </w:rPr>
        <w:t xml:space="preserve"> </w:t>
      </w:r>
      <w:r w:rsidRPr="0092359D">
        <w:rPr>
          <w:sz w:val="28"/>
          <w:szCs w:val="28"/>
          <w:lang w:eastAsia="en-US"/>
        </w:rPr>
        <w:t>являются:</w:t>
      </w:r>
    </w:p>
    <w:p w14:paraId="1BBF94FA" w14:textId="06D784D2" w:rsidR="00893C72" w:rsidRPr="0092359D" w:rsidRDefault="009D615E" w:rsidP="00E17C2B">
      <w:pPr>
        <w:numPr>
          <w:ilvl w:val="0"/>
          <w:numId w:val="1"/>
        </w:numPr>
        <w:tabs>
          <w:tab w:val="left" w:pos="1266"/>
          <w:tab w:val="left" w:pos="3195"/>
          <w:tab w:val="left" w:pos="5314"/>
          <w:tab w:val="left" w:pos="6490"/>
          <w:tab w:val="left" w:pos="7657"/>
          <w:tab w:val="left" w:pos="8079"/>
          <w:tab w:val="left" w:pos="9358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92359D">
        <w:rPr>
          <w:sz w:val="28"/>
          <w:szCs w:val="22"/>
          <w:lang w:eastAsia="en-US"/>
        </w:rPr>
        <w:t xml:space="preserve">приобретение </w:t>
      </w:r>
      <w:r w:rsidR="00494B42" w:rsidRPr="0092359D">
        <w:rPr>
          <w:sz w:val="28"/>
          <w:szCs w:val="22"/>
          <w:lang w:eastAsia="en-US"/>
        </w:rPr>
        <w:t xml:space="preserve">слушателями </w:t>
      </w:r>
      <w:r w:rsidR="00E61CC7" w:rsidRPr="00E61CC7">
        <w:rPr>
          <w:sz w:val="28"/>
          <w:szCs w:val="22"/>
          <w:lang w:eastAsia="en-US"/>
        </w:rPr>
        <w:t>${</w:t>
      </w:r>
      <w:r w:rsidR="00E61CC7">
        <w:rPr>
          <w:sz w:val="28"/>
          <w:szCs w:val="22"/>
          <w:lang w:val="en-US" w:eastAsia="en-US"/>
        </w:rPr>
        <w:t>zuns</w:t>
      </w:r>
      <w:r w:rsidR="00E61CC7" w:rsidRPr="00E61CC7">
        <w:rPr>
          <w:sz w:val="28"/>
          <w:szCs w:val="22"/>
          <w:lang w:eastAsia="en-US"/>
        </w:rPr>
        <w:t>}</w:t>
      </w:r>
      <w:r w:rsidR="006B74D6" w:rsidRPr="006B74D6">
        <w:rPr>
          <w:sz w:val="28"/>
          <w:szCs w:val="22"/>
          <w:lang w:eastAsia="en-US"/>
        </w:rPr>
        <w:t xml:space="preserve"> </w:t>
      </w:r>
      <w:r w:rsidR="00B37CA3" w:rsidRPr="00B37CA3">
        <w:rPr>
          <w:sz w:val="28"/>
          <w:szCs w:val="22"/>
          <w:lang w:eastAsia="en-US"/>
        </w:rPr>
        <w:t xml:space="preserve"> </w:t>
      </w:r>
      <w:r w:rsidR="0023603A">
        <w:rPr>
          <w:sz w:val="28"/>
          <w:szCs w:val="22"/>
          <w:lang w:eastAsia="en-US"/>
        </w:rPr>
        <w:t>в </w:t>
      </w:r>
      <w:r w:rsidR="00893C72" w:rsidRPr="0092359D">
        <w:rPr>
          <w:sz w:val="28"/>
          <w:szCs w:val="22"/>
          <w:lang w:eastAsia="en-US"/>
        </w:rPr>
        <w:t xml:space="preserve">соответствии с учебным планом и календарным </w:t>
      </w:r>
      <w:r w:rsidR="008168D1" w:rsidRPr="0092359D">
        <w:rPr>
          <w:sz w:val="28"/>
          <w:szCs w:val="22"/>
          <w:lang w:eastAsia="en-US"/>
        </w:rPr>
        <w:t xml:space="preserve">учебным </w:t>
      </w:r>
      <w:r w:rsidR="00893C72" w:rsidRPr="0092359D">
        <w:rPr>
          <w:sz w:val="28"/>
          <w:szCs w:val="22"/>
          <w:lang w:eastAsia="en-US"/>
        </w:rPr>
        <w:t>графиком;</w:t>
      </w:r>
    </w:p>
    <w:p w14:paraId="03E9A529" w14:textId="45B965B8" w:rsidR="00ED3CEA" w:rsidRPr="004E6813" w:rsidRDefault="009D615E" w:rsidP="006224C2">
      <w:pPr>
        <w:numPr>
          <w:ilvl w:val="0"/>
          <w:numId w:val="1"/>
        </w:numPr>
        <w:tabs>
          <w:tab w:val="left" w:pos="1266"/>
          <w:tab w:val="left" w:pos="3195"/>
          <w:tab w:val="left" w:pos="5314"/>
          <w:tab w:val="left" w:pos="6490"/>
          <w:tab w:val="left" w:pos="7657"/>
          <w:tab w:val="left" w:pos="8067"/>
          <w:tab w:val="left" w:pos="9358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92359D">
        <w:rPr>
          <w:sz w:val="28"/>
          <w:szCs w:val="22"/>
          <w:lang w:eastAsia="en-US"/>
        </w:rPr>
        <w:t xml:space="preserve">оценка </w:t>
      </w:r>
      <w:r w:rsidR="00893C72" w:rsidRPr="0092359D">
        <w:rPr>
          <w:sz w:val="28"/>
          <w:szCs w:val="22"/>
          <w:lang w:eastAsia="en-US"/>
        </w:rPr>
        <w:t>дост</w:t>
      </w:r>
      <w:r w:rsidR="00E71541" w:rsidRPr="0092359D">
        <w:rPr>
          <w:sz w:val="28"/>
          <w:szCs w:val="22"/>
          <w:lang w:eastAsia="en-US"/>
        </w:rPr>
        <w:t xml:space="preserve">ижений </w:t>
      </w:r>
      <w:r w:rsidR="00494B42" w:rsidRPr="0092359D">
        <w:rPr>
          <w:sz w:val="28"/>
          <w:szCs w:val="22"/>
          <w:lang w:eastAsia="en-US"/>
        </w:rPr>
        <w:t>слушателями</w:t>
      </w:r>
      <w:r w:rsidR="00E71541" w:rsidRPr="0092359D">
        <w:rPr>
          <w:sz w:val="28"/>
          <w:szCs w:val="22"/>
          <w:lang w:eastAsia="en-US"/>
        </w:rPr>
        <w:t xml:space="preserve"> планируемых </w:t>
      </w:r>
      <w:r w:rsidR="00893C72" w:rsidRPr="0092359D">
        <w:rPr>
          <w:sz w:val="28"/>
          <w:szCs w:val="22"/>
          <w:lang w:eastAsia="en-US"/>
        </w:rPr>
        <w:t>результатов обучения.</w:t>
      </w:r>
    </w:p>
    <w:p w14:paraId="0E778504" w14:textId="77777777" w:rsidR="00494B42" w:rsidRPr="00FA6613" w:rsidRDefault="00494B42" w:rsidP="00FA6613">
      <w:pPr>
        <w:autoSpaceDE w:val="0"/>
        <w:autoSpaceDN w:val="0"/>
        <w:spacing w:line="360" w:lineRule="auto"/>
        <w:ind w:firstLine="709"/>
        <w:jc w:val="both"/>
        <w:rPr>
          <w:b/>
          <w:bCs/>
          <w:lang w:eastAsia="en-US"/>
        </w:rPr>
      </w:pPr>
    </w:p>
    <w:p w14:paraId="2BD4D531" w14:textId="4ED141A4" w:rsidR="008D391C" w:rsidRDefault="008D391C">
      <w:pPr>
        <w:ind w:firstLine="567"/>
        <w:contextualSpacing/>
        <w:jc w:val="both"/>
        <w:rPr>
          <w:color w:val="000000"/>
          <w:sz w:val="28"/>
          <w:szCs w:val="28"/>
          <w:shd w:val="clear" w:color="auto" w:fill="FFFFFF"/>
        </w:rPr>
        <w:sectPr w:rsidR="008D391C" w:rsidSect="00816385">
          <w:footerReference w:type="first" r:id="rId9"/>
          <w:footnotePr>
            <w:numRestart w:val="eachPage"/>
          </w:footnotePr>
          <w:pgSz w:w="11900" w:h="16850"/>
          <w:pgMar w:top="1134" w:right="851" w:bottom="1134" w:left="1701" w:header="0" w:footer="567" w:gutter="0"/>
          <w:pgNumType w:start="1"/>
          <w:cols w:space="720"/>
          <w:titlePg/>
          <w:docGrid w:linePitch="272"/>
        </w:sectPr>
      </w:pPr>
    </w:p>
    <w:p w14:paraId="51F93462" w14:textId="1C8AB112" w:rsidR="00FB0D55" w:rsidRDefault="00FB0D55" w:rsidP="006224C2">
      <w:pPr>
        <w:pStyle w:val="2"/>
        <w:keepNext/>
        <w:widowControl/>
        <w:ind w:left="0" w:firstLine="709"/>
      </w:pPr>
      <w:bookmarkStart w:id="34" w:name="_Toc147836896"/>
      <w:r w:rsidRPr="00B11397">
        <w:lastRenderedPageBreak/>
        <w:t>Планируемые результаты освоения (профессиональные компетенции), соотнесенные с планируемыми результатами обучения</w:t>
      </w:r>
      <w:bookmarkEnd w:id="34"/>
    </w:p>
    <w:p w14:paraId="7DDEFAE0" w14:textId="589BFDA0" w:rsidR="004E6813" w:rsidRPr="006622CD" w:rsidRDefault="008D391C" w:rsidP="006224C2">
      <w:pPr>
        <w:ind w:firstLine="567"/>
        <w:contextualSpacing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Таблица</w:t>
      </w:r>
      <w:r w:rsidRPr="00B11397">
        <w:rPr>
          <w:spacing w:val="46"/>
          <w:sz w:val="28"/>
          <w:szCs w:val="28"/>
          <w:lang w:eastAsia="en-US"/>
        </w:rPr>
        <w:t xml:space="preserve"> </w:t>
      </w:r>
      <w:r w:rsidR="00023018" w:rsidRPr="003C06FD">
        <w:rPr>
          <w:sz w:val="28"/>
          <w:szCs w:val="28"/>
          <w:lang w:eastAsia="en-US"/>
        </w:rPr>
        <w:t>1</w:t>
      </w:r>
      <w:r w:rsidRPr="00B11397">
        <w:rPr>
          <w:spacing w:val="4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–</w:t>
      </w:r>
      <w:r w:rsidRPr="00B11397">
        <w:rPr>
          <w:spacing w:val="4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Соотнесение планируемых</w:t>
      </w:r>
      <w:r w:rsidRPr="00B11397">
        <w:rPr>
          <w:spacing w:val="46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результатов</w:t>
      </w:r>
      <w:r w:rsidRPr="00B11397">
        <w:rPr>
          <w:spacing w:val="4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обучения с планируемыми результатами освоения (профессиональными компетенциями</w:t>
      </w:r>
      <w:r w:rsidR="00FB0D55">
        <w:rPr>
          <w:sz w:val="28"/>
          <w:szCs w:val="28"/>
          <w:lang w:eastAsia="en-US"/>
        </w:rPr>
        <w:t>)</w:t>
      </w:r>
    </w:p>
    <w:p w14:paraId="376CF12E" w14:textId="77777777" w:rsidR="003C06FD" w:rsidRPr="006622CD" w:rsidRDefault="003C06FD" w:rsidP="006224C2">
      <w:pPr>
        <w:ind w:firstLine="567"/>
        <w:contextualSpacing/>
        <w:jc w:val="both"/>
        <w:rPr>
          <w:sz w:val="28"/>
          <w:szCs w:val="28"/>
          <w:lang w:eastAsia="en-US"/>
        </w:rPr>
      </w:pPr>
    </w:p>
    <w:tbl>
      <w:tblPr>
        <w:tblStyle w:val="TableNormal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4494"/>
        <w:gridCol w:w="10078"/>
      </w:tblGrid>
      <w:tr w:rsidR="003C06FD" w:rsidRPr="00B11397" w14:paraId="238A0C27" w14:textId="77777777" w:rsidTr="00186A41">
        <w:trPr>
          <w:trHeight w:val="270"/>
          <w:tblHeader/>
        </w:trPr>
        <w:tc>
          <w:tcPr>
            <w:tcW w:w="1542" w:type="pct"/>
          </w:tcPr>
          <w:p w14:paraId="6E9C8376" w14:textId="77777777" w:rsidR="003C06FD" w:rsidRPr="00B11397" w:rsidRDefault="003C06FD" w:rsidP="00186A41">
            <w:pPr>
              <w:widowControl/>
              <w:spacing w:line="258" w:lineRule="exact"/>
              <w:jc w:val="center"/>
              <w:rPr>
                <w:rFonts w:ascii="Times New Roman" w:hAnsi="Times New Roman"/>
                <w:b/>
                <w:sz w:val="24"/>
                <w:lang w:val="ru-RU"/>
              </w:rPr>
            </w:pPr>
            <w:r w:rsidRPr="00B11397">
              <w:rPr>
                <w:rFonts w:ascii="Times New Roman" w:hAnsi="Times New Roman"/>
                <w:b/>
                <w:sz w:val="24"/>
                <w:lang w:val="ru-RU"/>
              </w:rPr>
              <w:t>Перечень профессиональных компетенций</w:t>
            </w:r>
          </w:p>
        </w:tc>
        <w:tc>
          <w:tcPr>
            <w:tcW w:w="3458" w:type="pct"/>
          </w:tcPr>
          <w:p w14:paraId="056C3716" w14:textId="77777777" w:rsidR="003C06FD" w:rsidRPr="00B11397" w:rsidRDefault="003C06FD" w:rsidP="00186A41">
            <w:pPr>
              <w:widowControl/>
              <w:spacing w:line="258" w:lineRule="exact"/>
              <w:jc w:val="center"/>
              <w:rPr>
                <w:rFonts w:ascii="Times New Roman" w:hAnsi="Times New Roman"/>
                <w:b/>
                <w:sz w:val="24"/>
                <w:lang w:val="ru-RU"/>
              </w:rPr>
            </w:pPr>
            <w:r w:rsidRPr="00B11397">
              <w:rPr>
                <w:rFonts w:ascii="Times New Roman" w:hAnsi="Times New Roman"/>
                <w:b/>
                <w:sz w:val="24"/>
                <w:lang w:val="ru-RU"/>
              </w:rPr>
              <w:t>Планируемые</w:t>
            </w:r>
            <w:r w:rsidRPr="00B11397">
              <w:rPr>
                <w:rFonts w:ascii="Times New Roman" w:hAnsi="Times New Roman"/>
                <w:b/>
                <w:spacing w:val="-4"/>
                <w:sz w:val="24"/>
                <w:lang w:val="ru-RU"/>
              </w:rPr>
              <w:t xml:space="preserve"> </w:t>
            </w:r>
            <w:r w:rsidRPr="00B11397">
              <w:rPr>
                <w:rFonts w:ascii="Times New Roman" w:hAnsi="Times New Roman"/>
                <w:b/>
                <w:sz w:val="24"/>
                <w:lang w:val="ru-RU"/>
              </w:rPr>
              <w:t>результаты</w:t>
            </w:r>
            <w:r w:rsidRPr="00B11397">
              <w:rPr>
                <w:rFonts w:ascii="Times New Roman" w:hAnsi="Times New Roman"/>
                <w:b/>
                <w:spacing w:val="-4"/>
                <w:sz w:val="24"/>
                <w:lang w:val="ru-RU"/>
              </w:rPr>
              <w:t xml:space="preserve"> </w:t>
            </w:r>
            <w:r w:rsidRPr="00B11397">
              <w:rPr>
                <w:rFonts w:ascii="Times New Roman" w:hAnsi="Times New Roman"/>
                <w:b/>
                <w:sz w:val="24"/>
                <w:lang w:val="ru-RU"/>
              </w:rPr>
              <w:t>обучения</w:t>
            </w:r>
          </w:p>
        </w:tc>
      </w:tr>
      <w:tr w:rsidR="003C06FD" w:rsidRPr="00B11397" w14:paraId="0F53FC44" w14:textId="77777777" w:rsidTr="00186A41">
        <w:trPr>
          <w:trHeight w:val="827"/>
        </w:trPr>
        <w:tc>
          <w:tcPr>
            <w:tcW w:w="1542" w:type="pct"/>
          </w:tcPr>
          <w:p w14:paraId="020100C0" w14:textId="77777777" w:rsidR="003C06FD" w:rsidRPr="00B11397" w:rsidRDefault="003C06FD" w:rsidP="00186A41">
            <w:pPr>
              <w:widowControl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1397">
              <w:rPr>
                <w:rFonts w:ascii="Times New Roman" w:hAnsi="Times New Roman"/>
                <w:sz w:val="24"/>
                <w:szCs w:val="24"/>
                <w:lang w:val="ru-RU"/>
              </w:rPr>
              <w:t>${competence}</w:t>
            </w:r>
          </w:p>
        </w:tc>
        <w:tc>
          <w:tcPr>
            <w:tcW w:w="3458" w:type="pct"/>
          </w:tcPr>
          <w:p w14:paraId="7B866B49" w14:textId="77777777" w:rsidR="003C06FD" w:rsidRPr="00B11397" w:rsidRDefault="003C06FD" w:rsidP="00186A41">
            <w:pPr>
              <w:widowControl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B11397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${knowledges}</w:t>
            </w:r>
          </w:p>
          <w:p w14:paraId="6ECECFCC" w14:textId="77777777" w:rsidR="003C06FD" w:rsidRPr="00B11397" w:rsidRDefault="003C06FD" w:rsidP="00186A41">
            <w:pPr>
              <w:widowControl/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  <w:r w:rsidRPr="00B11397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${abilities}</w:t>
            </w:r>
          </w:p>
          <w:p w14:paraId="0F06B4D5" w14:textId="77777777" w:rsidR="003C06FD" w:rsidRPr="00B11397" w:rsidRDefault="003C06FD" w:rsidP="00186A41">
            <w:pPr>
              <w:widowControl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1397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${skills}</w:t>
            </w:r>
          </w:p>
        </w:tc>
      </w:tr>
    </w:tbl>
    <w:p w14:paraId="21FBBD3F" w14:textId="77777777" w:rsidR="0087173B" w:rsidRDefault="0087173B" w:rsidP="00FB0D55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</w:p>
    <w:p w14:paraId="31FF241F" w14:textId="241992BA" w:rsidR="00FB2A61" w:rsidRPr="00231FAD" w:rsidRDefault="00FB2A61" w:rsidP="00FB2A61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231FAD">
        <w:rPr>
          <w:sz w:val="28"/>
          <w:szCs w:val="28"/>
        </w:rPr>
        <w:t>${</w:t>
      </w:r>
      <w:r w:rsidRPr="00231FAD">
        <w:rPr>
          <w:sz w:val="28"/>
          <w:szCs w:val="28"/>
          <w:lang w:val="en-US"/>
        </w:rPr>
        <w:t>has</w:t>
      </w:r>
      <w:r w:rsidRPr="00231FAD">
        <w:rPr>
          <w:sz w:val="28"/>
          <w:szCs w:val="28"/>
        </w:rPr>
        <w:t>_</w:t>
      </w:r>
      <w:r w:rsidRPr="00231FAD">
        <w:rPr>
          <w:sz w:val="28"/>
          <w:szCs w:val="28"/>
          <w:lang w:val="en-US"/>
        </w:rPr>
        <w:t>qual</w:t>
      </w:r>
      <w:r w:rsidRPr="00231FAD">
        <w:rPr>
          <w:sz w:val="28"/>
          <w:szCs w:val="28"/>
          <w:lang w:val="en-US"/>
        </w:rPr>
        <w:t>2</w:t>
      </w:r>
      <w:r w:rsidRPr="00231FAD">
        <w:rPr>
          <w:sz w:val="28"/>
          <w:szCs w:val="28"/>
        </w:rPr>
        <w:t>_</w:t>
      </w:r>
      <w:r w:rsidRPr="00231FAD">
        <w:rPr>
          <w:sz w:val="28"/>
          <w:szCs w:val="28"/>
          <w:lang w:val="en-US"/>
        </w:rPr>
        <w:t>block</w:t>
      </w:r>
      <w:r w:rsidRPr="00231FAD">
        <w:rPr>
          <w:sz w:val="28"/>
          <w:szCs w:val="28"/>
        </w:rPr>
        <w:t>}</w:t>
      </w:r>
    </w:p>
    <w:p w14:paraId="6B89DA17" w14:textId="77777777" w:rsidR="00FB2A61" w:rsidRPr="00231FAD" w:rsidRDefault="00FB0D55" w:rsidP="004C3AF3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231FAD">
        <w:rPr>
          <w:sz w:val="28"/>
          <w:szCs w:val="28"/>
        </w:rPr>
        <w:t>По результатам обучения предусматривается присвоение выпускнику новой квалификации «</w:t>
      </w:r>
      <w:r w:rsidR="009C1BD0" w:rsidRPr="00231FAD">
        <w:rPr>
          <w:iCs/>
          <w:sz w:val="28"/>
          <w:szCs w:val="28"/>
        </w:rPr>
        <w:t>${</w:t>
      </w:r>
      <w:r w:rsidR="009C1BD0" w:rsidRPr="00231FAD">
        <w:rPr>
          <w:iCs/>
          <w:sz w:val="28"/>
          <w:szCs w:val="28"/>
          <w:lang w:val="en-US"/>
        </w:rPr>
        <w:t>new</w:t>
      </w:r>
      <w:r w:rsidR="009C1BD0" w:rsidRPr="00231FAD">
        <w:rPr>
          <w:iCs/>
          <w:sz w:val="28"/>
          <w:szCs w:val="28"/>
        </w:rPr>
        <w:t>_</w:t>
      </w:r>
      <w:r w:rsidR="009C1BD0" w:rsidRPr="00231FAD">
        <w:rPr>
          <w:iCs/>
          <w:sz w:val="28"/>
          <w:szCs w:val="28"/>
          <w:lang w:val="en-US"/>
        </w:rPr>
        <w:t>qual</w:t>
      </w:r>
      <w:r w:rsidR="009C1BD0" w:rsidRPr="00231FAD">
        <w:rPr>
          <w:iCs/>
          <w:sz w:val="28"/>
          <w:szCs w:val="28"/>
        </w:rPr>
        <w:t>}</w:t>
      </w:r>
      <w:r w:rsidRPr="00231FAD">
        <w:rPr>
          <w:sz w:val="28"/>
          <w:szCs w:val="28"/>
        </w:rPr>
        <w:t xml:space="preserve">». По результатам итоговой аттестации удостоверяется соответствие квалификации выпускника на ведение профессиональной деятельности </w:t>
      </w:r>
      <w:r w:rsidRPr="00231FAD">
        <w:rPr>
          <w:iCs/>
          <w:sz w:val="28"/>
          <w:szCs w:val="28"/>
        </w:rPr>
        <w:t>в сфере</w:t>
      </w:r>
      <w:r w:rsidR="009C1BD0" w:rsidRPr="00231FAD">
        <w:rPr>
          <w:iCs/>
          <w:sz w:val="28"/>
          <w:szCs w:val="28"/>
        </w:rPr>
        <w:t xml:space="preserve"> </w:t>
      </w:r>
      <w:r w:rsidR="00560A19" w:rsidRPr="00231FAD">
        <w:rPr>
          <w:sz w:val="28"/>
          <w:szCs w:val="22"/>
          <w:lang w:eastAsia="en-US"/>
        </w:rPr>
        <w:t>«${sphere}»</w:t>
      </w:r>
      <w:r w:rsidRPr="00231FAD">
        <w:rPr>
          <w:iCs/>
          <w:sz w:val="28"/>
          <w:szCs w:val="28"/>
        </w:rPr>
        <w:t xml:space="preserve">. </w:t>
      </w:r>
      <w:r w:rsidRPr="00231FAD">
        <w:rPr>
          <w:sz w:val="30"/>
          <w:szCs w:val="30"/>
          <w:shd w:val="clear" w:color="auto" w:fill="FFFFFF"/>
        </w:rPr>
        <w:t>Слушателям, успешно освоившим Программу и прошедшим итоговую аттестацию, выдается диплом о профессиональной переподготовке</w:t>
      </w:r>
      <w:r w:rsidR="00766EE4" w:rsidRPr="00231FAD">
        <w:rPr>
          <w:sz w:val="28"/>
          <w:szCs w:val="28"/>
        </w:rPr>
        <w:t>.</w:t>
      </w:r>
    </w:p>
    <w:p w14:paraId="36F784C1" w14:textId="50ACB7B4" w:rsidR="00FB2A61" w:rsidRPr="00231FAD" w:rsidRDefault="00FB2A61" w:rsidP="00FB2A61">
      <w:pPr>
        <w:autoSpaceDE w:val="0"/>
        <w:autoSpaceDN w:val="0"/>
        <w:adjustRightInd w:val="0"/>
        <w:ind w:firstLine="720"/>
        <w:jc w:val="both"/>
        <w:rPr>
          <w:sz w:val="28"/>
          <w:szCs w:val="28"/>
          <w:lang w:val="en-US"/>
        </w:rPr>
      </w:pPr>
      <w:r w:rsidRPr="00231FAD">
        <w:rPr>
          <w:sz w:val="28"/>
          <w:szCs w:val="28"/>
          <w:lang w:val="en-US"/>
        </w:rPr>
        <w:t>${</w:t>
      </w:r>
      <w:r w:rsidRPr="00231FAD">
        <w:rPr>
          <w:sz w:val="28"/>
          <w:szCs w:val="28"/>
          <w:lang w:val="en-US"/>
        </w:rPr>
        <w:t>/</w:t>
      </w:r>
      <w:r w:rsidRPr="00231FAD">
        <w:rPr>
          <w:sz w:val="28"/>
          <w:szCs w:val="28"/>
          <w:lang w:val="en-US"/>
        </w:rPr>
        <w:t>has_qual2_block}</w:t>
      </w:r>
    </w:p>
    <w:p w14:paraId="478748BB" w14:textId="39A5D0A9" w:rsidR="00FB2A61" w:rsidRPr="00231FAD" w:rsidRDefault="00FB2A61" w:rsidP="00FB2A61">
      <w:pPr>
        <w:autoSpaceDE w:val="0"/>
        <w:autoSpaceDN w:val="0"/>
        <w:adjustRightInd w:val="0"/>
        <w:ind w:firstLine="720"/>
        <w:jc w:val="both"/>
        <w:rPr>
          <w:sz w:val="28"/>
          <w:szCs w:val="28"/>
          <w:lang w:val="en-US"/>
        </w:rPr>
      </w:pPr>
      <w:r w:rsidRPr="00231FAD">
        <w:rPr>
          <w:sz w:val="28"/>
          <w:szCs w:val="28"/>
          <w:lang w:val="en-US"/>
        </w:rPr>
        <w:t>${</w:t>
      </w:r>
      <w:r w:rsidRPr="00231FAD">
        <w:rPr>
          <w:sz w:val="28"/>
          <w:szCs w:val="28"/>
          <w:lang w:val="en-US"/>
        </w:rPr>
        <w:t>no</w:t>
      </w:r>
      <w:r w:rsidRPr="00231FAD">
        <w:rPr>
          <w:sz w:val="28"/>
          <w:szCs w:val="28"/>
          <w:lang w:val="en-US"/>
        </w:rPr>
        <w:t>_qual2_block}</w:t>
      </w:r>
    </w:p>
    <w:p w14:paraId="041BF29C" w14:textId="232D15DB" w:rsidR="00FB2A61" w:rsidRPr="00231FAD" w:rsidRDefault="00FB2A61" w:rsidP="00FB2A61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231FAD">
        <w:rPr>
          <w:sz w:val="28"/>
          <w:szCs w:val="28"/>
        </w:rPr>
        <w:t>По результатам обучения присвоение выпускнику новой квалификации не предусматривается. По результатам итоговой аттестации удостоверяется право (соответствие квалификации) выпускника на ведение профессиональной деятельности в сфере</w:t>
      </w:r>
      <w:r w:rsidR="001C1417" w:rsidRPr="00231FAD">
        <w:rPr>
          <w:sz w:val="28"/>
          <w:szCs w:val="28"/>
        </w:rPr>
        <w:t xml:space="preserve"> </w:t>
      </w:r>
      <w:r w:rsidR="001C1417" w:rsidRPr="00231FAD">
        <w:rPr>
          <w:sz w:val="28"/>
          <w:szCs w:val="22"/>
          <w:lang w:eastAsia="en-US"/>
        </w:rPr>
        <w:t>«${sphere}»</w:t>
      </w:r>
      <w:r w:rsidRPr="00231FAD">
        <w:rPr>
          <w:sz w:val="28"/>
          <w:szCs w:val="28"/>
        </w:rPr>
        <w:t>.</w:t>
      </w:r>
    </w:p>
    <w:p w14:paraId="44376B34" w14:textId="2CBC86DF" w:rsidR="00893C72" w:rsidRPr="00FB2A61" w:rsidRDefault="00FB2A61" w:rsidP="00FB2A61">
      <w:pPr>
        <w:autoSpaceDE w:val="0"/>
        <w:autoSpaceDN w:val="0"/>
        <w:adjustRightInd w:val="0"/>
        <w:ind w:firstLine="720"/>
        <w:jc w:val="both"/>
        <w:rPr>
          <w:sz w:val="28"/>
          <w:szCs w:val="28"/>
          <w:lang w:val="en-US"/>
        </w:rPr>
      </w:pPr>
      <w:r w:rsidRPr="00231FAD">
        <w:rPr>
          <w:sz w:val="28"/>
          <w:szCs w:val="28"/>
          <w:lang w:val="en-US"/>
        </w:rPr>
        <w:t>${</w:t>
      </w:r>
      <w:r w:rsidR="00231FAD" w:rsidRPr="00231FAD">
        <w:rPr>
          <w:sz w:val="28"/>
          <w:szCs w:val="28"/>
          <w:lang w:val="en-US"/>
        </w:rPr>
        <w:t>/</w:t>
      </w:r>
      <w:r w:rsidRPr="00231FAD">
        <w:rPr>
          <w:sz w:val="28"/>
          <w:szCs w:val="28"/>
          <w:lang w:val="en-US"/>
        </w:rPr>
        <w:t>no_qual2_block}</w:t>
      </w:r>
      <w:r w:rsidR="00E72C6B" w:rsidRPr="00FB2A61">
        <w:rPr>
          <w:bCs/>
          <w:color w:val="70AD47" w:themeColor="accent6"/>
          <w:lang w:val="en-US"/>
        </w:rPr>
        <w:br w:type="page"/>
      </w:r>
      <w:bookmarkStart w:id="35" w:name="_bookmark9"/>
      <w:bookmarkEnd w:id="35"/>
    </w:p>
    <w:p w14:paraId="7D64F6E1" w14:textId="53B4E96D" w:rsidR="00E72C6B" w:rsidRPr="00E72C6B" w:rsidRDefault="00E72C6B" w:rsidP="00E72C6B">
      <w:pPr>
        <w:pStyle w:val="2"/>
        <w:keepNext/>
        <w:widowControl/>
        <w:ind w:left="0" w:firstLine="709"/>
      </w:pPr>
      <w:bookmarkStart w:id="36" w:name="_Toc147836897"/>
      <w:r w:rsidRPr="00E72C6B">
        <w:lastRenderedPageBreak/>
        <w:t>Учебный план</w:t>
      </w:r>
      <w:bookmarkEnd w:id="36"/>
    </w:p>
    <w:p w14:paraId="1D188AA0" w14:textId="1984B978" w:rsidR="00893C72" w:rsidRDefault="00893C72" w:rsidP="00E17C2B">
      <w:pPr>
        <w:keepNext/>
        <w:autoSpaceDE w:val="0"/>
        <w:autoSpaceDN w:val="0"/>
        <w:spacing w:before="163"/>
        <w:rPr>
          <w:sz w:val="28"/>
          <w:szCs w:val="28"/>
          <w:lang w:val="en-US" w:eastAsia="en-US"/>
        </w:rPr>
      </w:pPr>
      <w:r w:rsidRPr="000D2778">
        <w:rPr>
          <w:sz w:val="28"/>
          <w:szCs w:val="28"/>
          <w:lang w:eastAsia="en-US"/>
        </w:rPr>
        <w:t>Таблица</w:t>
      </w:r>
      <w:r w:rsidRPr="000D2778">
        <w:rPr>
          <w:spacing w:val="-3"/>
          <w:sz w:val="28"/>
          <w:szCs w:val="28"/>
          <w:lang w:eastAsia="en-US"/>
        </w:rPr>
        <w:t xml:space="preserve"> </w:t>
      </w:r>
      <w:r w:rsidR="006A0E27" w:rsidRPr="000D2778">
        <w:rPr>
          <w:sz w:val="28"/>
          <w:szCs w:val="28"/>
          <w:lang w:eastAsia="en-US"/>
        </w:rPr>
        <w:t>2</w:t>
      </w:r>
      <w:r w:rsidRPr="000D2778">
        <w:rPr>
          <w:spacing w:val="-4"/>
          <w:sz w:val="28"/>
          <w:szCs w:val="28"/>
          <w:lang w:eastAsia="en-US"/>
        </w:rPr>
        <w:t xml:space="preserve"> </w:t>
      </w:r>
      <w:r w:rsidRPr="000D2778">
        <w:rPr>
          <w:sz w:val="28"/>
          <w:szCs w:val="28"/>
          <w:lang w:eastAsia="en-US"/>
        </w:rPr>
        <w:t>–</w:t>
      </w:r>
      <w:r w:rsidRPr="000D2778">
        <w:rPr>
          <w:spacing w:val="-2"/>
          <w:sz w:val="28"/>
          <w:szCs w:val="28"/>
          <w:lang w:eastAsia="en-US"/>
        </w:rPr>
        <w:t xml:space="preserve"> </w:t>
      </w:r>
      <w:r w:rsidRPr="000D2778">
        <w:rPr>
          <w:sz w:val="28"/>
          <w:szCs w:val="28"/>
          <w:lang w:eastAsia="en-US"/>
        </w:rPr>
        <w:t>Учебный</w:t>
      </w:r>
      <w:r w:rsidRPr="000D2778">
        <w:rPr>
          <w:spacing w:val="-2"/>
          <w:sz w:val="28"/>
          <w:szCs w:val="28"/>
          <w:lang w:eastAsia="en-US"/>
        </w:rPr>
        <w:t xml:space="preserve"> </w:t>
      </w:r>
      <w:r w:rsidRPr="000D2778">
        <w:rPr>
          <w:sz w:val="28"/>
          <w:szCs w:val="28"/>
          <w:lang w:eastAsia="en-US"/>
        </w:rPr>
        <w:t>план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7"/>
        <w:gridCol w:w="2168"/>
        <w:gridCol w:w="2081"/>
        <w:gridCol w:w="917"/>
        <w:gridCol w:w="819"/>
        <w:gridCol w:w="1023"/>
        <w:gridCol w:w="880"/>
        <w:gridCol w:w="1005"/>
        <w:gridCol w:w="1295"/>
        <w:gridCol w:w="3677"/>
      </w:tblGrid>
      <w:tr w:rsidR="00087503" w:rsidRPr="0075255A" w14:paraId="2114EF29" w14:textId="77777777" w:rsidTr="00087503">
        <w:trPr>
          <w:trHeight w:val="288"/>
          <w:tblHeader/>
        </w:trPr>
        <w:tc>
          <w:tcPr>
            <w:tcW w:w="2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775A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№ п/п</w:t>
            </w:r>
          </w:p>
        </w:tc>
        <w:tc>
          <w:tcPr>
            <w:tcW w:w="12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97E9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Наименование модулей</w:t>
            </w:r>
          </w:p>
        </w:tc>
        <w:tc>
          <w:tcPr>
            <w:tcW w:w="4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07274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Трудоемкость, ак. час.</w:t>
            </w:r>
          </w:p>
        </w:tc>
        <w:tc>
          <w:tcPr>
            <w:tcW w:w="2116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739771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Из них занятия</w:t>
            </w:r>
          </w:p>
        </w:tc>
        <w:tc>
          <w:tcPr>
            <w:tcW w:w="8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5B8F2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Форма аттестации, трудоемкость, ак. час.</w:t>
            </w:r>
          </w:p>
        </w:tc>
      </w:tr>
      <w:tr w:rsidR="00087503" w:rsidRPr="0075255A" w14:paraId="41A08582" w14:textId="77777777" w:rsidTr="00087503">
        <w:trPr>
          <w:trHeight w:val="288"/>
          <w:tblHeader/>
        </w:trPr>
        <w:tc>
          <w:tcPr>
            <w:tcW w:w="2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7CA2B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39809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4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6C3E86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A78FCA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лекционного типа</w:t>
            </w:r>
          </w:p>
        </w:tc>
        <w:tc>
          <w:tcPr>
            <w:tcW w:w="7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444062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практического типа</w:t>
            </w:r>
          </w:p>
        </w:tc>
        <w:tc>
          <w:tcPr>
            <w:tcW w:w="7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6696CB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консультационного типа</w:t>
            </w:r>
          </w:p>
        </w:tc>
        <w:tc>
          <w:tcPr>
            <w:tcW w:w="8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B39D25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</w:tr>
      <w:tr w:rsidR="00087503" w:rsidRPr="0075255A" w14:paraId="1EED301A" w14:textId="77777777" w:rsidTr="00087503">
        <w:trPr>
          <w:trHeight w:val="288"/>
          <w:tblHeader/>
        </w:trPr>
        <w:tc>
          <w:tcPr>
            <w:tcW w:w="2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2EA9D0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356563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48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7F2BC2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E6C11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О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4CA06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З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74023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О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47780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З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93BD8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О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9BF35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  <w:r w:rsidRPr="0075255A">
              <w:rPr>
                <w:b/>
                <w:color w:val="000000"/>
              </w:rPr>
              <w:t>З</w:t>
            </w:r>
          </w:p>
        </w:tc>
        <w:tc>
          <w:tcPr>
            <w:tcW w:w="8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94A1E" w14:textId="77777777" w:rsidR="00087503" w:rsidRPr="0075255A" w:rsidRDefault="00087503" w:rsidP="00186A41">
            <w:pPr>
              <w:jc w:val="center"/>
              <w:rPr>
                <w:b/>
                <w:color w:val="000000"/>
              </w:rPr>
            </w:pPr>
          </w:p>
        </w:tc>
      </w:tr>
      <w:tr w:rsidR="00087503" w:rsidRPr="0075255A" w14:paraId="6898C3FB" w14:textId="77777777" w:rsidTr="00087503">
        <w:trPr>
          <w:trHeight w:val="288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B08B3" w14:textId="77777777" w:rsidR="00087503" w:rsidRPr="0075255A" w:rsidRDefault="00087503" w:rsidP="00186A41">
            <w:pPr>
              <w:rPr>
                <w:color w:val="000000"/>
              </w:rPr>
            </w:pPr>
            <w:r w:rsidRPr="0075255A">
              <w:rPr>
                <w:color w:val="000000"/>
              </w:rPr>
              <w:t>${tn}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77CC" w14:textId="77777777" w:rsidR="00087503" w:rsidRPr="0075255A" w:rsidRDefault="00087503" w:rsidP="00186A41">
            <w:pPr>
              <w:rPr>
                <w:color w:val="000000"/>
              </w:rPr>
            </w:pPr>
            <w:r w:rsidRPr="0075255A">
              <w:rPr>
                <w:color w:val="000000"/>
              </w:rPr>
              <w:t>${tname}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58C80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${ttotal}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D79B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${tlo}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0542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${tlz}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5BEC5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${tpo}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466E8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${tpz}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C95DE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${tko}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E3958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${tkz}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ABAAF" w14:textId="77777777" w:rsidR="00087503" w:rsidRPr="0075255A" w:rsidRDefault="00087503" w:rsidP="00186A4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${ta}</w:t>
            </w:r>
          </w:p>
        </w:tc>
      </w:tr>
      <w:tr w:rsidR="00087503" w:rsidRPr="0075255A" w14:paraId="4F84CBFE" w14:textId="77777777" w:rsidTr="00087503">
        <w:trPr>
          <w:trHeight w:val="288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707D" w14:textId="77777777" w:rsidR="00087503" w:rsidRPr="0075255A" w:rsidRDefault="00087503" w:rsidP="00186A41">
            <w:pPr>
              <w:rPr>
                <w:color w:val="000000"/>
              </w:rPr>
            </w:pPr>
            <w:r w:rsidRPr="0075255A">
              <w:rPr>
                <w:color w:val="000000"/>
              </w:rPr>
              <w:t xml:space="preserve"> 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F525C" w14:textId="77777777" w:rsidR="00087503" w:rsidRPr="0075255A" w:rsidRDefault="00087503" w:rsidP="00186A41">
            <w:pPr>
              <w:rPr>
                <w:color w:val="000000"/>
              </w:rPr>
            </w:pPr>
            <w:r w:rsidRPr="0075255A">
              <w:rPr>
                <w:color w:val="000000"/>
              </w:rPr>
              <w:t>ИТОГО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834B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${htotal}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8EFD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${h</w:t>
            </w:r>
            <w:r w:rsidRPr="0075255A">
              <w:rPr>
                <w:color w:val="000000"/>
              </w:rPr>
              <w:t>lo}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6956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${h</w:t>
            </w:r>
            <w:r w:rsidRPr="0075255A">
              <w:rPr>
                <w:color w:val="000000"/>
              </w:rPr>
              <w:t>lz}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BD186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${h</w:t>
            </w:r>
            <w:r w:rsidRPr="0075255A">
              <w:rPr>
                <w:color w:val="000000"/>
              </w:rPr>
              <w:t>po}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1CDE1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${h</w:t>
            </w:r>
            <w:r w:rsidRPr="0075255A">
              <w:rPr>
                <w:color w:val="000000"/>
              </w:rPr>
              <w:t>pz}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42686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${h</w:t>
            </w:r>
            <w:r w:rsidRPr="0075255A">
              <w:rPr>
                <w:color w:val="000000"/>
              </w:rPr>
              <w:t>ko}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6D132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${h</w:t>
            </w:r>
            <w:r w:rsidRPr="0075255A">
              <w:rPr>
                <w:color w:val="000000"/>
              </w:rPr>
              <w:t>kz}</w:t>
            </w:r>
          </w:p>
        </w:tc>
        <w:tc>
          <w:tcPr>
            <w:tcW w:w="8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4685F" w14:textId="77777777" w:rsidR="00087503" w:rsidRPr="0075255A" w:rsidRDefault="00087503" w:rsidP="00186A41">
            <w:pPr>
              <w:jc w:val="center"/>
              <w:rPr>
                <w:color w:val="000000"/>
              </w:rPr>
            </w:pPr>
            <w:r w:rsidRPr="0075255A">
              <w:rPr>
                <w:color w:val="000000"/>
              </w:rPr>
              <w:t>${ha}</w:t>
            </w:r>
          </w:p>
        </w:tc>
      </w:tr>
    </w:tbl>
    <w:p w14:paraId="4D5D642F" w14:textId="77777777" w:rsidR="00087503" w:rsidRPr="00087503" w:rsidRDefault="00087503" w:rsidP="00E17C2B">
      <w:pPr>
        <w:keepNext/>
        <w:autoSpaceDE w:val="0"/>
        <w:autoSpaceDN w:val="0"/>
        <w:spacing w:before="163"/>
        <w:rPr>
          <w:sz w:val="28"/>
          <w:szCs w:val="28"/>
          <w:lang w:val="en-US" w:eastAsia="en-US"/>
        </w:rPr>
      </w:pPr>
    </w:p>
    <w:p w14:paraId="2301F229" w14:textId="360BEB0B" w:rsidR="00893C72" w:rsidRPr="00B11397" w:rsidRDefault="007C78BC" w:rsidP="000D2778">
      <w:pPr>
        <w:pStyle w:val="2"/>
        <w:keepNext/>
        <w:widowControl/>
        <w:ind w:left="0" w:firstLine="709"/>
      </w:pPr>
      <w:r>
        <w:br w:type="page"/>
      </w:r>
      <w:r w:rsidR="00D70A7D" w:rsidRPr="00B11397">
        <w:lastRenderedPageBreak/>
        <w:t xml:space="preserve"> </w:t>
      </w:r>
      <w:bookmarkStart w:id="37" w:name="_Toc98934605"/>
      <w:bookmarkStart w:id="38" w:name="_Toc126073485"/>
      <w:bookmarkStart w:id="39" w:name="_Toc147836898"/>
      <w:r w:rsidR="00893C72" w:rsidRPr="00B11397">
        <w:t>Календарный учебный график</w:t>
      </w:r>
      <w:bookmarkEnd w:id="37"/>
      <w:bookmarkEnd w:id="38"/>
      <w:bookmarkEnd w:id="39"/>
    </w:p>
    <w:p w14:paraId="5507EA08" w14:textId="77777777" w:rsidR="000E6B87" w:rsidRPr="00B11397" w:rsidRDefault="000E6B87" w:rsidP="00E17C2B">
      <w:pPr>
        <w:autoSpaceDE w:val="0"/>
        <w:autoSpaceDN w:val="0"/>
        <w:spacing w:before="72"/>
        <w:rPr>
          <w:sz w:val="28"/>
          <w:szCs w:val="28"/>
          <w:lang w:eastAsia="en-US"/>
        </w:rPr>
      </w:pPr>
    </w:p>
    <w:p w14:paraId="54C8C5B0" w14:textId="77777777" w:rsidR="00893C72" w:rsidRPr="00B11397" w:rsidRDefault="00893C72" w:rsidP="00E17C2B">
      <w:pPr>
        <w:autoSpaceDE w:val="0"/>
        <w:autoSpaceDN w:val="0"/>
        <w:spacing w:before="1" w:after="1"/>
        <w:rPr>
          <w:sz w:val="14"/>
          <w:szCs w:val="28"/>
          <w:lang w:eastAsia="en-US"/>
        </w:rPr>
      </w:pPr>
    </w:p>
    <w:p w14:paraId="580ECB4B" w14:textId="65DC8329" w:rsidR="000E6B87" w:rsidRPr="003F187D" w:rsidRDefault="000E6B87" w:rsidP="00E17C2B">
      <w:pPr>
        <w:keepNext/>
        <w:autoSpaceDE w:val="0"/>
        <w:autoSpaceDN w:val="0"/>
        <w:spacing w:before="2"/>
        <w:rPr>
          <w:sz w:val="28"/>
          <w:szCs w:val="28"/>
          <w:lang w:eastAsia="en-US"/>
        </w:rPr>
      </w:pPr>
      <w:r w:rsidRPr="003F187D">
        <w:rPr>
          <w:sz w:val="28"/>
          <w:szCs w:val="28"/>
          <w:lang w:eastAsia="en-US"/>
        </w:rPr>
        <w:t xml:space="preserve">Таблица </w:t>
      </w:r>
      <w:r w:rsidR="00EC1BDF" w:rsidRPr="003F187D">
        <w:rPr>
          <w:sz w:val="28"/>
          <w:szCs w:val="28"/>
          <w:lang w:eastAsia="en-US"/>
        </w:rPr>
        <w:t>3</w:t>
      </w:r>
      <w:r w:rsidRPr="003F187D">
        <w:rPr>
          <w:sz w:val="28"/>
          <w:szCs w:val="28"/>
          <w:lang w:eastAsia="en-US"/>
        </w:rPr>
        <w:t xml:space="preserve"> – Календарный учебный график для </w:t>
      </w:r>
      <w:r w:rsidR="003F187D" w:rsidRPr="003F187D">
        <w:rPr>
          <w:sz w:val="28"/>
          <w:szCs w:val="28"/>
          <w:lang w:eastAsia="en-US"/>
        </w:rPr>
        <w:t>${</w:t>
      </w:r>
      <w:r w:rsidR="003F187D">
        <w:rPr>
          <w:sz w:val="28"/>
          <w:szCs w:val="28"/>
          <w:lang w:val="en-US" w:eastAsia="en-US"/>
        </w:rPr>
        <w:t>form</w:t>
      </w:r>
      <w:r w:rsidR="003F187D" w:rsidRPr="00335D3C">
        <w:rPr>
          <w:sz w:val="28"/>
          <w:szCs w:val="28"/>
          <w:lang w:eastAsia="en-US"/>
        </w:rPr>
        <w:t>}</w:t>
      </w:r>
      <w:r w:rsidRPr="003F187D">
        <w:rPr>
          <w:sz w:val="28"/>
          <w:szCs w:val="28"/>
          <w:lang w:eastAsia="en-US"/>
        </w:rPr>
        <w:t xml:space="preserve"> формы обучения</w:t>
      </w:r>
      <w:r w:rsidR="00EC1BDF" w:rsidRPr="003F187D">
        <w:rPr>
          <w:sz w:val="28"/>
          <w:szCs w:val="28"/>
          <w:lang w:eastAsia="en-US"/>
        </w:rPr>
        <w:t xml:space="preserve"> с применением электронного обучения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3"/>
        <w:gridCol w:w="2527"/>
        <w:gridCol w:w="598"/>
        <w:gridCol w:w="509"/>
        <w:gridCol w:w="597"/>
        <w:gridCol w:w="509"/>
        <w:gridCol w:w="597"/>
        <w:gridCol w:w="509"/>
        <w:gridCol w:w="597"/>
        <w:gridCol w:w="508"/>
        <w:gridCol w:w="596"/>
        <w:gridCol w:w="508"/>
        <w:gridCol w:w="596"/>
        <w:gridCol w:w="508"/>
        <w:gridCol w:w="596"/>
        <w:gridCol w:w="508"/>
        <w:gridCol w:w="596"/>
        <w:gridCol w:w="508"/>
        <w:gridCol w:w="596"/>
        <w:gridCol w:w="517"/>
        <w:gridCol w:w="1459"/>
      </w:tblGrid>
      <w:tr w:rsidR="00A20D8F" w:rsidRPr="00CD4471" w14:paraId="2E10B444" w14:textId="77777777" w:rsidTr="00CD4471">
        <w:trPr>
          <w:trHeight w:val="288"/>
        </w:trPr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4F529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7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FD7C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Наименование модулей (дисциплин)</w:t>
            </w:r>
          </w:p>
        </w:tc>
        <w:tc>
          <w:tcPr>
            <w:tcW w:w="3793" w:type="pct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264D8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Количество академических часов по учебным месяцам (М), в том числе очно (О) и заочно (З) с применением электронного обучения</w:t>
            </w:r>
          </w:p>
        </w:tc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3BAC3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</w:tr>
      <w:tr w:rsidR="00CD4471" w:rsidRPr="00CD4471" w14:paraId="79E751CE" w14:textId="77777777" w:rsidTr="00CD4471">
        <w:trPr>
          <w:trHeight w:val="288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5E0F" w14:textId="77777777" w:rsidR="00CD4471" w:rsidRPr="00CD4471" w:rsidRDefault="00CD4471" w:rsidP="00CD4471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389F" w14:textId="77777777" w:rsidR="00CD4471" w:rsidRPr="00CD4471" w:rsidRDefault="00CD4471" w:rsidP="00CD4471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9F711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М1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80FB6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М2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F6600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М3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8E046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М4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0A1D6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М5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D88B9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М6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31653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М7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C1DF5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М8</w:t>
            </w:r>
          </w:p>
        </w:tc>
        <w:tc>
          <w:tcPr>
            <w:tcW w:w="4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157F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М9</w:t>
            </w:r>
          </w:p>
        </w:tc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38CA4" w14:textId="77777777" w:rsidR="00CD4471" w:rsidRPr="00CD4471" w:rsidRDefault="00CD4471" w:rsidP="00CD4471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20D8F" w:rsidRPr="00CD4471" w14:paraId="7BBAF0D3" w14:textId="77777777" w:rsidTr="00CD4471">
        <w:trPr>
          <w:trHeight w:val="288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510F" w14:textId="77777777" w:rsidR="00CD4471" w:rsidRPr="00CD4471" w:rsidRDefault="00CD4471" w:rsidP="00CD4471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484CA" w14:textId="77777777" w:rsidR="00CD4471" w:rsidRPr="00CD4471" w:rsidRDefault="00CD4471" w:rsidP="00CD4471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71924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C5929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566FD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E3BB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96561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4262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68516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C94E0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84731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FF945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A9712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26090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F31AF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1B0FC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F860B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2D4F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51D51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О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A2AB" w14:textId="77777777" w:rsidR="00CD4471" w:rsidRPr="00CD4471" w:rsidRDefault="00CD4471" w:rsidP="00CD447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D4471">
              <w:rPr>
                <w:b/>
                <w:bCs/>
                <w:color w:val="000000"/>
                <w:sz w:val="22"/>
                <w:szCs w:val="22"/>
              </w:rPr>
              <w:t>З</w:t>
            </w:r>
          </w:p>
        </w:tc>
        <w:tc>
          <w:tcPr>
            <w:tcW w:w="2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1F5D" w14:textId="77777777" w:rsidR="00CD4471" w:rsidRPr="00CD4471" w:rsidRDefault="00CD4471" w:rsidP="00CD4471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A20D8F" w:rsidRPr="00CD4471" w14:paraId="4F451E97" w14:textId="77777777" w:rsidTr="00CD4471">
        <w:trPr>
          <w:trHeight w:val="288"/>
        </w:trPr>
        <w:tc>
          <w:tcPr>
            <w:tcW w:w="2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5B7C7" w14:textId="5ECAD7F1" w:rsidR="00CD4471" w:rsidRPr="00CD4471" w:rsidRDefault="00CD4471" w:rsidP="00A20D8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${</w:t>
            </w:r>
            <w:r w:rsidR="00A20D8F">
              <w:rPr>
                <w:color w:val="000000"/>
                <w:sz w:val="22"/>
                <w:szCs w:val="22"/>
                <w:lang w:val="en-US"/>
              </w:rPr>
              <w:t>mh</w:t>
            </w:r>
            <w:r>
              <w:rPr>
                <w:color w:val="000000"/>
                <w:sz w:val="22"/>
                <w:szCs w:val="22"/>
              </w:rPr>
              <w:t>}</w:t>
            </w:r>
            <w:r w:rsidRPr="00CD4471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82123" w14:textId="29BA4E51" w:rsidR="00CD4471" w:rsidRPr="00CD4471" w:rsidRDefault="00CD4471" w:rsidP="00CD4471">
            <w:pPr>
              <w:rPr>
                <w:color w:val="000000"/>
                <w:sz w:val="22"/>
                <w:szCs w:val="22"/>
                <w:lang w:val="en-US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  <w:lang w:val="en-US"/>
              </w:rPr>
              <w:t>${kp_module_name}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C1F60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C495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57F0C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B8F0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B744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96AB8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E578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F127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A46B9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81413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1A43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72B79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B7E19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16750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546EC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EA3ED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38CEB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FAB3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B6B03" w14:textId="0E773D9E" w:rsidR="00CD4471" w:rsidRPr="00CD4471" w:rsidRDefault="00CD4471" w:rsidP="00CD4471">
            <w:pPr>
              <w:rPr>
                <w:color w:val="000000"/>
                <w:sz w:val="22"/>
                <w:szCs w:val="22"/>
                <w:lang w:val="en-US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  <w:lang w:val="en-US"/>
              </w:rPr>
              <w:t>${kp_module_hours}</w:t>
            </w:r>
          </w:p>
        </w:tc>
      </w:tr>
      <w:tr w:rsidR="00A20D8F" w:rsidRPr="00CD4471" w14:paraId="024F2604" w14:textId="77777777" w:rsidTr="00CD4471">
        <w:trPr>
          <w:trHeight w:val="288"/>
        </w:trPr>
        <w:tc>
          <w:tcPr>
            <w:tcW w:w="2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37228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F2033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Всего ак. часов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34327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42E5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E311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F6DE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B6783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EBD4B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C2A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79944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FAC6F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6D2ED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69535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D43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2FA5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B09A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A76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C5795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C81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02552" w14:textId="77777777" w:rsidR="00CD4471" w:rsidRPr="00CD4471" w:rsidRDefault="00CD4471" w:rsidP="00CD4471">
            <w:pPr>
              <w:rPr>
                <w:color w:val="000000"/>
                <w:sz w:val="22"/>
                <w:szCs w:val="22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478E8" w14:textId="7FF8FFB8" w:rsidR="00CD4471" w:rsidRPr="00CD4471" w:rsidRDefault="00CD4471" w:rsidP="00CD4471">
            <w:pPr>
              <w:rPr>
                <w:color w:val="000000"/>
                <w:sz w:val="22"/>
                <w:szCs w:val="22"/>
                <w:lang w:val="en-US"/>
              </w:rPr>
            </w:pPr>
            <w:r w:rsidRPr="00CD4471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  <w:lang w:val="en-US"/>
              </w:rPr>
              <w:t>${kp_total_hours}</w:t>
            </w:r>
          </w:p>
        </w:tc>
      </w:tr>
    </w:tbl>
    <w:p w14:paraId="4AADB538" w14:textId="20CF0B3D" w:rsidR="00415670" w:rsidRPr="00B11397" w:rsidRDefault="00415670" w:rsidP="00E17C2B">
      <w:pPr>
        <w:autoSpaceDE w:val="0"/>
        <w:autoSpaceDN w:val="0"/>
        <w:spacing w:before="2"/>
        <w:rPr>
          <w:sz w:val="28"/>
          <w:szCs w:val="28"/>
          <w:lang w:eastAsia="en-US"/>
        </w:rPr>
      </w:pPr>
    </w:p>
    <w:p w14:paraId="6A01715E" w14:textId="77777777" w:rsidR="000920BC" w:rsidRPr="003F187D" w:rsidRDefault="000920BC" w:rsidP="000920BC">
      <w:pPr>
        <w:pStyle w:val="Style3"/>
        <w:widowControl/>
        <w:spacing w:line="240" w:lineRule="auto"/>
        <w:ind w:right="140"/>
        <w:jc w:val="both"/>
        <w:rPr>
          <w:rStyle w:val="FontStyle27"/>
          <w:bCs/>
          <w:sz w:val="28"/>
          <w:szCs w:val="28"/>
        </w:rPr>
      </w:pPr>
      <w:bookmarkStart w:id="40" w:name="_Toc98934606"/>
      <w:bookmarkStart w:id="41" w:name="_Toc126073486"/>
      <w:r w:rsidRPr="003F187D">
        <w:rPr>
          <w:rStyle w:val="FontStyle27"/>
          <w:bCs/>
          <w:sz w:val="28"/>
          <w:szCs w:val="28"/>
        </w:rPr>
        <w:t>* очная часть программы проводится с применением дистанционных образовательных технологий.</w:t>
      </w:r>
    </w:p>
    <w:p w14:paraId="2FA8151A" w14:textId="52FB4F4E" w:rsidR="000920BC" w:rsidRPr="001F7658" w:rsidRDefault="000920BC" w:rsidP="000920BC">
      <w:pPr>
        <w:jc w:val="both"/>
        <w:rPr>
          <w:lang w:eastAsia="en-US"/>
        </w:rPr>
        <w:sectPr w:rsidR="000920BC" w:rsidRPr="001F7658" w:rsidSect="00856D57">
          <w:footerReference w:type="first" r:id="rId10"/>
          <w:footnotePr>
            <w:numRestart w:val="eachPage"/>
          </w:footnotePr>
          <w:pgSz w:w="16850" w:h="11900" w:orient="landscape"/>
          <w:pgMar w:top="1701" w:right="1134" w:bottom="851" w:left="1134" w:header="0" w:footer="567" w:gutter="0"/>
          <w:cols w:space="720"/>
          <w:docGrid w:linePitch="272"/>
        </w:sectPr>
      </w:pPr>
      <w:r w:rsidRPr="000920BC">
        <w:rPr>
          <w:rStyle w:val="FontStyle27"/>
          <w:color w:val="70AD47" w:themeColor="accent6"/>
          <w:sz w:val="28"/>
          <w:szCs w:val="28"/>
        </w:rPr>
        <w:t>*</w:t>
      </w:r>
      <w:r w:rsidRPr="001F7658">
        <w:rPr>
          <w:rStyle w:val="FontStyle27"/>
          <w:sz w:val="28"/>
          <w:szCs w:val="28"/>
        </w:rPr>
        <w:t xml:space="preserve">* не планируется обучение в </w:t>
      </w:r>
      <w:r w:rsidR="001F7658" w:rsidRPr="001F7658">
        <w:rPr>
          <w:rStyle w:val="FontStyle27"/>
          <w:sz w:val="28"/>
          <w:szCs w:val="28"/>
        </w:rPr>
        <w:t xml:space="preserve">нерабочие </w:t>
      </w:r>
      <w:r w:rsidRPr="001F7658">
        <w:rPr>
          <w:rStyle w:val="FontStyle27"/>
          <w:sz w:val="28"/>
          <w:szCs w:val="28"/>
        </w:rPr>
        <w:t xml:space="preserve">праздничные дни. Календарный учебный график может уточняться в расписании занятий с учетом графика отпусков ППС и т.п. без изменения объема часов </w:t>
      </w:r>
      <w:r w:rsidR="00D77D51" w:rsidRPr="001F7658">
        <w:rPr>
          <w:rStyle w:val="FontStyle27"/>
          <w:sz w:val="28"/>
          <w:szCs w:val="28"/>
        </w:rPr>
        <w:t>дисциплин (</w:t>
      </w:r>
      <w:r w:rsidRPr="001F7658">
        <w:rPr>
          <w:rStyle w:val="FontStyle27"/>
          <w:sz w:val="28"/>
          <w:szCs w:val="28"/>
        </w:rPr>
        <w:t>модулей</w:t>
      </w:r>
      <w:r w:rsidR="00D77D51" w:rsidRPr="001F7658">
        <w:rPr>
          <w:rStyle w:val="FontStyle27"/>
          <w:sz w:val="28"/>
          <w:szCs w:val="28"/>
        </w:rPr>
        <w:t>)</w:t>
      </w:r>
      <w:r w:rsidRPr="001F7658">
        <w:rPr>
          <w:rStyle w:val="FontStyle27"/>
          <w:sz w:val="28"/>
          <w:szCs w:val="28"/>
        </w:rPr>
        <w:t>.</w:t>
      </w:r>
    </w:p>
    <w:p w14:paraId="050E02C9" w14:textId="30631F65" w:rsidR="00893C72" w:rsidRPr="00B11397" w:rsidRDefault="00893C72" w:rsidP="00E17C2B">
      <w:pPr>
        <w:pStyle w:val="2"/>
        <w:keepNext/>
        <w:widowControl/>
        <w:ind w:left="0" w:firstLine="709"/>
      </w:pPr>
      <w:bookmarkStart w:id="42" w:name="_Toc147836899"/>
      <w:r w:rsidRPr="00B11397">
        <w:lastRenderedPageBreak/>
        <w:t>Рабочие программы модулей</w:t>
      </w:r>
      <w:bookmarkEnd w:id="40"/>
      <w:bookmarkEnd w:id="41"/>
      <w:r w:rsidR="003556DD">
        <w:t xml:space="preserve"> (дисциплин)</w:t>
      </w:r>
      <w:bookmarkEnd w:id="42"/>
    </w:p>
    <w:p w14:paraId="050E7A14" w14:textId="77777777" w:rsidR="00EE7A9C" w:rsidRPr="00B11397" w:rsidRDefault="00EE7A9C" w:rsidP="00EE7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404040"/>
          <w:sz w:val="18"/>
          <w:szCs w:val="18"/>
        </w:rPr>
      </w:pPr>
      <w:r w:rsidRPr="00B11397">
        <w:rPr>
          <w:rFonts w:ascii="Consolas" w:hAnsi="Consolas" w:cs="Consolas"/>
          <w:color w:val="666666"/>
          <w:sz w:val="18"/>
          <w:szCs w:val="18"/>
        </w:rPr>
        <w:t>$</w:t>
      </w:r>
      <w:r w:rsidRPr="00B11397">
        <w:rPr>
          <w:rFonts w:ascii="Consolas" w:hAnsi="Consolas" w:cs="Consolas"/>
          <w:color w:val="404040"/>
          <w:sz w:val="18"/>
          <w:szCs w:val="18"/>
        </w:rPr>
        <w:t>{block_rp}</w:t>
      </w:r>
    </w:p>
    <w:p w14:paraId="176DFFB9" w14:textId="77777777" w:rsidR="00EE7A9C" w:rsidRPr="00DF73A3" w:rsidRDefault="00EE7A9C" w:rsidP="00EE7A9C">
      <w:pPr>
        <w:pStyle w:val="3"/>
        <w:keepNext/>
        <w:widowControl/>
        <w:ind w:left="0" w:firstLine="709"/>
      </w:pPr>
      <w:r w:rsidRPr="00B11397">
        <w:t>${rp_section}</w:t>
      </w:r>
    </w:p>
    <w:p w14:paraId="71F8275B" w14:textId="77777777" w:rsidR="00EE7A9C" w:rsidRPr="00B11397" w:rsidRDefault="00EE7A9C" w:rsidP="00EE7A9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lang w:eastAsia="en-US"/>
        </w:rPr>
        <w:tab/>
      </w:r>
      <w:r w:rsidRPr="00B11397">
        <w:rPr>
          <w:sz w:val="28"/>
          <w:szCs w:val="28"/>
          <w:lang w:eastAsia="en-US"/>
        </w:rPr>
        <w:t>${rp_themes}</w:t>
      </w:r>
    </w:p>
    <w:p w14:paraId="580AD561" w14:textId="77777777" w:rsidR="00EE7A9C" w:rsidRPr="00B11397" w:rsidRDefault="00EE7A9C" w:rsidP="00EE7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404040"/>
          <w:sz w:val="18"/>
          <w:szCs w:val="18"/>
        </w:rPr>
      </w:pPr>
      <w:r w:rsidRPr="00B11397">
        <w:rPr>
          <w:rFonts w:ascii="Consolas" w:hAnsi="Consolas" w:cs="Consolas"/>
          <w:color w:val="666666"/>
          <w:sz w:val="18"/>
          <w:szCs w:val="18"/>
        </w:rPr>
        <w:t>$</w:t>
      </w:r>
      <w:r w:rsidRPr="00B11397">
        <w:rPr>
          <w:rFonts w:ascii="Consolas" w:hAnsi="Consolas" w:cs="Consolas"/>
          <w:color w:val="404040"/>
          <w:sz w:val="18"/>
          <w:szCs w:val="18"/>
        </w:rPr>
        <w:t>{/block_rp}</w:t>
      </w:r>
    </w:p>
    <w:p w14:paraId="4F8C1E88" w14:textId="77777777" w:rsidR="000920BC" w:rsidRPr="000920BC" w:rsidRDefault="000920BC" w:rsidP="000920BC">
      <w:pPr>
        <w:rPr>
          <w:lang w:eastAsia="en-US"/>
        </w:rPr>
      </w:pPr>
    </w:p>
    <w:p w14:paraId="5910FB90" w14:textId="52AA3865" w:rsidR="00893C72" w:rsidRPr="00B11397" w:rsidRDefault="00893C72" w:rsidP="00E17C2B">
      <w:pPr>
        <w:pStyle w:val="2"/>
        <w:keepNext/>
        <w:widowControl/>
        <w:ind w:left="0" w:firstLine="709"/>
      </w:pPr>
      <w:bookmarkStart w:id="43" w:name="_Toc98934609"/>
      <w:bookmarkStart w:id="44" w:name="_Toc126073489"/>
      <w:bookmarkStart w:id="45" w:name="_Toc147836902"/>
      <w:r w:rsidRPr="00B11397">
        <w:t>Организационно-педагогические условия</w:t>
      </w:r>
      <w:bookmarkEnd w:id="43"/>
      <w:bookmarkEnd w:id="44"/>
      <w:bookmarkEnd w:id="45"/>
    </w:p>
    <w:p w14:paraId="7B8FAA8F" w14:textId="412F61CF" w:rsidR="00893C72" w:rsidRPr="00F821CF" w:rsidRDefault="00893C72" w:rsidP="00E17C2B">
      <w:pPr>
        <w:autoSpaceDE w:val="0"/>
        <w:autoSpaceDN w:val="0"/>
        <w:spacing w:before="162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Реализация </w:t>
      </w:r>
      <w:r w:rsidR="00B64BC6" w:rsidRPr="00B11397">
        <w:rPr>
          <w:sz w:val="28"/>
          <w:szCs w:val="28"/>
          <w:lang w:eastAsia="en-US"/>
        </w:rPr>
        <w:t>П</w:t>
      </w:r>
      <w:r w:rsidRPr="00B11397">
        <w:rPr>
          <w:sz w:val="28"/>
          <w:szCs w:val="28"/>
          <w:lang w:eastAsia="en-US"/>
        </w:rPr>
        <w:t>рограммы осуществляется в полном соответствии</w:t>
      </w:r>
      <w:r w:rsidRPr="00B11397">
        <w:rPr>
          <w:spacing w:val="-6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 требованиями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законодательства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Российской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Федерации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области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образования, нормативными правовыми актами, регламентирующими данное</w:t>
      </w:r>
      <w:r w:rsidRPr="00B11397">
        <w:rPr>
          <w:spacing w:val="-67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направление</w:t>
      </w:r>
      <w:r w:rsidRPr="00B11397">
        <w:rPr>
          <w:spacing w:val="-4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деятельности.</w:t>
      </w:r>
    </w:p>
    <w:p w14:paraId="7EF1C5FF" w14:textId="053D8A05" w:rsidR="00893C72" w:rsidRPr="00F821CF" w:rsidRDefault="00893C72" w:rsidP="00E17C2B">
      <w:pPr>
        <w:pStyle w:val="3"/>
        <w:keepNext/>
        <w:widowControl/>
        <w:ind w:left="0" w:firstLine="709"/>
      </w:pPr>
      <w:bookmarkStart w:id="46" w:name="_Toc98934610"/>
      <w:bookmarkStart w:id="47" w:name="_Toc126073490"/>
      <w:bookmarkStart w:id="48" w:name="_Toc147836903"/>
      <w:r w:rsidRPr="00F821CF">
        <w:t>Требования к квалификации педагогических кадров</w:t>
      </w:r>
      <w:bookmarkEnd w:id="46"/>
      <w:bookmarkEnd w:id="47"/>
      <w:bookmarkEnd w:id="48"/>
    </w:p>
    <w:p w14:paraId="1C45B988" w14:textId="63606948" w:rsidR="00893C72" w:rsidRPr="00F821CF" w:rsidRDefault="00893C72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F821CF">
        <w:rPr>
          <w:sz w:val="28"/>
          <w:szCs w:val="28"/>
          <w:lang w:eastAsia="en-US"/>
        </w:rPr>
        <w:t xml:space="preserve">Реализация </w:t>
      </w:r>
      <w:r w:rsidR="00B64BC6" w:rsidRPr="00F821CF">
        <w:rPr>
          <w:sz w:val="28"/>
          <w:szCs w:val="28"/>
          <w:lang w:eastAsia="en-US"/>
        </w:rPr>
        <w:t>П</w:t>
      </w:r>
      <w:r w:rsidRPr="00F821CF">
        <w:rPr>
          <w:sz w:val="28"/>
          <w:szCs w:val="28"/>
          <w:lang w:eastAsia="en-US"/>
        </w:rPr>
        <w:t>рограммы обеспечивается педагогическими работниками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образовательной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организации,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а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также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лицами,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привлекаемыми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к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е</w:t>
      </w:r>
      <w:r w:rsidR="005A5C9A" w:rsidRPr="00F821CF">
        <w:rPr>
          <w:sz w:val="28"/>
          <w:szCs w:val="28"/>
          <w:lang w:eastAsia="en-US"/>
        </w:rPr>
        <w:t>ё</w:t>
      </w:r>
      <w:r w:rsidRPr="00F821CF">
        <w:rPr>
          <w:spacing w:val="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реализации</w:t>
      </w:r>
      <w:r w:rsidRPr="00F821CF">
        <w:rPr>
          <w:spacing w:val="-3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на</w:t>
      </w:r>
      <w:r w:rsidRPr="00F821CF">
        <w:rPr>
          <w:spacing w:val="-1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иных условиях.</w:t>
      </w:r>
    </w:p>
    <w:p w14:paraId="39EB4D7B" w14:textId="032C5913" w:rsidR="00893C72" w:rsidRPr="00F821CF" w:rsidRDefault="00893C72" w:rsidP="00E17C2B">
      <w:pPr>
        <w:autoSpaceDE w:val="0"/>
        <w:autoSpaceDN w:val="0"/>
        <w:spacing w:before="1" w:line="360" w:lineRule="auto"/>
        <w:ind w:firstLine="709"/>
        <w:jc w:val="both"/>
        <w:rPr>
          <w:sz w:val="28"/>
          <w:szCs w:val="28"/>
          <w:lang w:eastAsia="en-US"/>
        </w:rPr>
      </w:pPr>
      <w:r w:rsidRPr="00F821CF">
        <w:rPr>
          <w:sz w:val="28"/>
          <w:szCs w:val="28"/>
          <w:lang w:eastAsia="en-US"/>
        </w:rPr>
        <w:t>Требования</w:t>
      </w:r>
      <w:r w:rsidRPr="00F821CF">
        <w:rPr>
          <w:spacing w:val="-5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к</w:t>
      </w:r>
      <w:r w:rsidRPr="00F821CF">
        <w:rPr>
          <w:spacing w:val="-3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образованию:</w:t>
      </w:r>
      <w:r w:rsidRPr="00F821CF">
        <w:rPr>
          <w:spacing w:val="-2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высшее</w:t>
      </w:r>
      <w:r w:rsidRPr="00F821CF">
        <w:rPr>
          <w:spacing w:val="-4"/>
          <w:sz w:val="28"/>
          <w:szCs w:val="28"/>
          <w:lang w:eastAsia="en-US"/>
        </w:rPr>
        <w:t xml:space="preserve"> </w:t>
      </w:r>
      <w:r w:rsidRPr="00F821CF">
        <w:rPr>
          <w:sz w:val="28"/>
          <w:szCs w:val="28"/>
          <w:lang w:eastAsia="en-US"/>
        </w:rPr>
        <w:t>образование.</w:t>
      </w:r>
    </w:p>
    <w:p w14:paraId="61C9CD1D" w14:textId="4B78A999" w:rsidR="00015CEC" w:rsidRPr="00F821CF" w:rsidRDefault="00015CEC" w:rsidP="00015CEC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4"/>
        </w:rPr>
      </w:pPr>
      <w:r w:rsidRPr="00F821CF">
        <w:rPr>
          <w:sz w:val="28"/>
          <w:szCs w:val="24"/>
        </w:rPr>
        <w:t>Не менее 20</w:t>
      </w:r>
      <w:r w:rsidR="00EB45E7" w:rsidRPr="00F821CF">
        <w:rPr>
          <w:sz w:val="28"/>
          <w:szCs w:val="24"/>
        </w:rPr>
        <w:t> </w:t>
      </w:r>
      <w:r w:rsidRPr="00F821CF">
        <w:rPr>
          <w:sz w:val="28"/>
          <w:szCs w:val="24"/>
        </w:rPr>
        <w:t>% от общего объема аудиторных часов в рамках Программы реализуется лицами, имеющими подтвержденный стаж в профессии в ИТ-сфере или в отрасли цифровой экономики не менее двух лет, полученный не</w:t>
      </w:r>
      <w:r w:rsidR="00C57065" w:rsidRPr="00F821CF">
        <w:rPr>
          <w:sz w:val="28"/>
          <w:szCs w:val="24"/>
        </w:rPr>
        <w:t> </w:t>
      </w:r>
      <w:r w:rsidRPr="00F821CF">
        <w:rPr>
          <w:sz w:val="28"/>
          <w:szCs w:val="24"/>
        </w:rPr>
        <w:t>более четырех лет назад.</w:t>
      </w:r>
    </w:p>
    <w:p w14:paraId="709E1130" w14:textId="5B780D43" w:rsidR="00EB45E7" w:rsidRPr="00F821CF" w:rsidRDefault="00EB45E7" w:rsidP="00EB45E7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4"/>
        </w:rPr>
      </w:pPr>
      <w:r w:rsidRPr="00F821CF">
        <w:rPr>
          <w:sz w:val="28"/>
          <w:szCs w:val="24"/>
        </w:rPr>
        <w:t>Не менее 50 % общего объема аудиторных часов в рамках Программы реализуется научно-педагогическими работниками, отвечающими следующим критериям:</w:t>
      </w:r>
    </w:p>
    <w:p w14:paraId="3306419E" w14:textId="0C1B46BE" w:rsidR="00EB45E7" w:rsidRPr="00F821CF" w:rsidRDefault="00EB45E7" w:rsidP="00EB45E7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4"/>
        </w:rPr>
      </w:pPr>
      <w:r w:rsidRPr="00F821CF">
        <w:rPr>
          <w:sz w:val="28"/>
          <w:szCs w:val="24"/>
        </w:rPr>
        <w:t>− наличие высшего образования в ИТ-сфере и/или дополнительного профессионального образования в части, касающейся профессиональных компетенций в области создания алгоритмов и программ, пригодных для практического применения;</w:t>
      </w:r>
    </w:p>
    <w:p w14:paraId="71F19A95" w14:textId="55EF873F" w:rsidR="00EB45E7" w:rsidRPr="00F821CF" w:rsidRDefault="00EB45E7" w:rsidP="00EB45E7">
      <w:pPr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4"/>
        </w:rPr>
      </w:pPr>
      <w:r w:rsidRPr="00F821CF">
        <w:rPr>
          <w:sz w:val="28"/>
          <w:szCs w:val="24"/>
        </w:rPr>
        <w:t>− наличие стажа педагогической работы в образовательных организациях высшего образования Российской Федерации и/или стажа практической работы в профильной организации ИТ-отрасли не менее 3 лет.</w:t>
      </w:r>
    </w:p>
    <w:p w14:paraId="4C2B6310" w14:textId="70A2F570" w:rsidR="00D236E3" w:rsidRPr="006224C2" w:rsidRDefault="00D236E3" w:rsidP="006224C2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6224C2">
        <w:rPr>
          <w:sz w:val="28"/>
          <w:szCs w:val="28"/>
          <w:lang w:eastAsia="en-US"/>
        </w:rPr>
        <w:lastRenderedPageBreak/>
        <w:t>Количественно-качественная характеристика педагогических кадров, обеспечивающих образовательный процесс, отражена в следующей таблице:</w:t>
      </w:r>
    </w:p>
    <w:p w14:paraId="37843D3F" w14:textId="77777777" w:rsidR="00D236E3" w:rsidRPr="00B07050" w:rsidRDefault="00D236E3" w:rsidP="00D236E3">
      <w:pPr>
        <w:autoSpaceDE w:val="0"/>
        <w:autoSpaceDN w:val="0"/>
        <w:adjustRightInd w:val="0"/>
        <w:ind w:firstLine="720"/>
        <w:jc w:val="both"/>
        <w:rPr>
          <w:sz w:val="24"/>
          <w:szCs w:val="24"/>
        </w:rPr>
      </w:pPr>
    </w:p>
    <w:p w14:paraId="4A3DCBDF" w14:textId="35685664" w:rsidR="00D236E3" w:rsidRPr="00F5702E" w:rsidRDefault="00F5702E" w:rsidP="007F4454">
      <w:pPr>
        <w:autoSpaceDE w:val="0"/>
        <w:autoSpaceDN w:val="0"/>
        <w:spacing w:before="1"/>
        <w:rPr>
          <w:sz w:val="28"/>
          <w:szCs w:val="28"/>
          <w:lang w:eastAsia="en-US"/>
        </w:rPr>
      </w:pPr>
      <w:r w:rsidRPr="00F5702E">
        <w:rPr>
          <w:sz w:val="28"/>
          <w:szCs w:val="28"/>
          <w:lang w:eastAsia="en-US"/>
        </w:rPr>
        <w:t xml:space="preserve">Таблица </w:t>
      </w:r>
      <w:r>
        <w:rPr>
          <w:sz w:val="28"/>
          <w:szCs w:val="28"/>
          <w:lang w:eastAsia="en-US"/>
        </w:rPr>
        <w:t>4</w:t>
      </w:r>
      <w:r w:rsidRPr="00F5702E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>количественно-качественная характеристика педагогических кадров, обеспечивающих образовательный процесс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1943"/>
        <w:gridCol w:w="1910"/>
        <w:gridCol w:w="1528"/>
        <w:gridCol w:w="2385"/>
      </w:tblGrid>
      <w:tr w:rsidR="00494057" w:rsidRPr="00C57065" w14:paraId="029A4C65" w14:textId="77777777" w:rsidTr="00494057">
        <w:tc>
          <w:tcPr>
            <w:tcW w:w="1365" w:type="dxa"/>
            <w:shd w:val="clear" w:color="auto" w:fill="auto"/>
            <w:vAlign w:val="center"/>
          </w:tcPr>
          <w:p w14:paraId="29B254B9" w14:textId="095994D9" w:rsidR="00494057" w:rsidRPr="00C57065" w:rsidRDefault="00494057" w:rsidP="00494057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Заведующие кафедрами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9690A9C" w14:textId="69A5B0C2" w:rsidR="00494057" w:rsidRPr="00C57065" w:rsidRDefault="00494057" w:rsidP="00FD25C0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Профессоры, доценты, старшие преподаватели, преподаватели, ассистенты, иные педагогические работники, имеющие ученую степень и/или ученое звание</w:t>
            </w:r>
          </w:p>
        </w:tc>
        <w:tc>
          <w:tcPr>
            <w:tcW w:w="1843" w:type="dxa"/>
          </w:tcPr>
          <w:p w14:paraId="33174E17" w14:textId="6F943E82" w:rsidR="00494057" w:rsidRPr="00C57065" w:rsidRDefault="00494057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Доценты, старшие преподаватели, преподаватели, ассистенты, иные педагогические работники, не имеющие учен</w:t>
            </w:r>
            <w:r w:rsidR="00C57065">
              <w:rPr>
                <w:b/>
                <w:sz w:val="24"/>
                <w:szCs w:val="24"/>
              </w:rPr>
              <w:t xml:space="preserve">ую степень и/или ученое звание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C8CE81" w14:textId="59F1FA2C" w:rsidR="00494057" w:rsidRPr="00C57065" w:rsidRDefault="00494057" w:rsidP="00040426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Научные работники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A6D771" w14:textId="270A4717" w:rsidR="00494057" w:rsidRPr="00C57065" w:rsidRDefault="00494057" w:rsidP="00494057">
            <w:pPr>
              <w:keepLines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57065">
              <w:rPr>
                <w:b/>
                <w:sz w:val="24"/>
                <w:szCs w:val="24"/>
              </w:rPr>
              <w:t>Руководители и работники организаций и предприятий области профессиональной деятельности, соответствующей направленности Программы</w:t>
            </w:r>
          </w:p>
        </w:tc>
      </w:tr>
      <w:tr w:rsidR="00494057" w:rsidRPr="00C57065" w14:paraId="37D2AD7B" w14:textId="77777777" w:rsidTr="00494057">
        <w:trPr>
          <w:trHeight w:val="351"/>
        </w:trPr>
        <w:tc>
          <w:tcPr>
            <w:tcW w:w="1365" w:type="dxa"/>
            <w:shd w:val="clear" w:color="auto" w:fill="auto"/>
          </w:tcPr>
          <w:p w14:paraId="74717875" w14:textId="4D66CA99" w:rsidR="00494057" w:rsidRPr="00F821CF" w:rsidRDefault="00F821CF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  <w:lang w:val="en-US"/>
              </w:rPr>
            </w:pPr>
            <w:r w:rsidRPr="00F821CF">
              <w:rPr>
                <w:sz w:val="24"/>
                <w:szCs w:val="24"/>
                <w:highlight w:val="yellow"/>
                <w:lang w:val="en-US"/>
              </w:rPr>
              <w:t>&lt;</w:t>
            </w:r>
            <w:r w:rsidRPr="00F821CF">
              <w:rPr>
                <w:sz w:val="24"/>
                <w:szCs w:val="24"/>
                <w:highlight w:val="yellow"/>
              </w:rPr>
              <w:t>заполнить</w:t>
            </w:r>
            <w:r w:rsidRPr="00F821CF">
              <w:rPr>
                <w:sz w:val="24"/>
                <w:szCs w:val="24"/>
                <w:highlight w:val="yellow"/>
                <w:lang w:val="en-US"/>
              </w:rPr>
              <w:t>&gt;</w:t>
            </w:r>
          </w:p>
        </w:tc>
        <w:tc>
          <w:tcPr>
            <w:tcW w:w="2032" w:type="dxa"/>
            <w:shd w:val="clear" w:color="auto" w:fill="auto"/>
          </w:tcPr>
          <w:p w14:paraId="4027226F" w14:textId="383005B2" w:rsidR="00C57065" w:rsidRPr="00C57065" w:rsidRDefault="00F821CF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F821CF">
              <w:rPr>
                <w:sz w:val="24"/>
                <w:szCs w:val="24"/>
                <w:highlight w:val="yellow"/>
                <w:lang w:val="en-US"/>
              </w:rPr>
              <w:t>&lt;</w:t>
            </w:r>
            <w:r w:rsidRPr="00F821CF">
              <w:rPr>
                <w:sz w:val="24"/>
                <w:szCs w:val="24"/>
                <w:highlight w:val="yellow"/>
              </w:rPr>
              <w:t>заполнить</w:t>
            </w:r>
            <w:r w:rsidRPr="00F821CF">
              <w:rPr>
                <w:sz w:val="24"/>
                <w:szCs w:val="24"/>
                <w:highlight w:val="yellow"/>
                <w:lang w:val="en-US"/>
              </w:rPr>
              <w:t>&gt;</w:t>
            </w:r>
          </w:p>
        </w:tc>
        <w:tc>
          <w:tcPr>
            <w:tcW w:w="1843" w:type="dxa"/>
          </w:tcPr>
          <w:p w14:paraId="5D473F90" w14:textId="22A802D5" w:rsidR="00C57065" w:rsidRPr="00C57065" w:rsidRDefault="00F821CF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F821CF">
              <w:rPr>
                <w:sz w:val="24"/>
                <w:szCs w:val="24"/>
                <w:highlight w:val="yellow"/>
                <w:lang w:val="en-US"/>
              </w:rPr>
              <w:t>&lt;</w:t>
            </w:r>
            <w:r w:rsidRPr="00F821CF">
              <w:rPr>
                <w:sz w:val="24"/>
                <w:szCs w:val="24"/>
                <w:highlight w:val="yellow"/>
              </w:rPr>
              <w:t>заполнить</w:t>
            </w:r>
            <w:r w:rsidRPr="00F821CF">
              <w:rPr>
                <w:sz w:val="24"/>
                <w:szCs w:val="24"/>
                <w:highlight w:val="yellow"/>
                <w:lang w:val="en-US"/>
              </w:rPr>
              <w:t>&gt;</w:t>
            </w:r>
          </w:p>
        </w:tc>
        <w:tc>
          <w:tcPr>
            <w:tcW w:w="1276" w:type="dxa"/>
            <w:shd w:val="clear" w:color="auto" w:fill="auto"/>
          </w:tcPr>
          <w:p w14:paraId="3860C588" w14:textId="57969717" w:rsidR="00494057" w:rsidRPr="00C57065" w:rsidRDefault="00F821CF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F821CF">
              <w:rPr>
                <w:sz w:val="24"/>
                <w:szCs w:val="24"/>
                <w:highlight w:val="yellow"/>
                <w:lang w:val="en-US"/>
              </w:rPr>
              <w:t>&lt;</w:t>
            </w:r>
            <w:r w:rsidRPr="00F821CF">
              <w:rPr>
                <w:sz w:val="24"/>
                <w:szCs w:val="24"/>
                <w:highlight w:val="yellow"/>
              </w:rPr>
              <w:t>заполнить</w:t>
            </w:r>
            <w:r w:rsidRPr="00F821CF">
              <w:rPr>
                <w:sz w:val="24"/>
                <w:szCs w:val="24"/>
                <w:highlight w:val="yellow"/>
                <w:lang w:val="en-US"/>
              </w:rPr>
              <w:t>&gt;</w:t>
            </w:r>
          </w:p>
        </w:tc>
        <w:tc>
          <w:tcPr>
            <w:tcW w:w="2693" w:type="dxa"/>
            <w:shd w:val="clear" w:color="auto" w:fill="auto"/>
          </w:tcPr>
          <w:p w14:paraId="7386B7A3" w14:textId="7A2A165D" w:rsidR="00494057" w:rsidRPr="00C57065" w:rsidRDefault="00F821CF" w:rsidP="00C57065">
            <w:pPr>
              <w:keepLines/>
              <w:autoSpaceDE w:val="0"/>
              <w:autoSpaceDN w:val="0"/>
              <w:adjustRightInd w:val="0"/>
              <w:rPr>
                <w:sz w:val="24"/>
                <w:szCs w:val="24"/>
                <w:highlight w:val="lightGray"/>
              </w:rPr>
            </w:pPr>
            <w:r w:rsidRPr="00F821CF">
              <w:rPr>
                <w:sz w:val="24"/>
                <w:szCs w:val="24"/>
                <w:highlight w:val="yellow"/>
                <w:lang w:val="en-US"/>
              </w:rPr>
              <w:t>&lt;</w:t>
            </w:r>
            <w:r w:rsidRPr="00F821CF">
              <w:rPr>
                <w:sz w:val="24"/>
                <w:szCs w:val="24"/>
                <w:highlight w:val="yellow"/>
              </w:rPr>
              <w:t>заполнить</w:t>
            </w:r>
            <w:r w:rsidRPr="00F821CF">
              <w:rPr>
                <w:sz w:val="24"/>
                <w:szCs w:val="24"/>
                <w:highlight w:val="yellow"/>
                <w:lang w:val="en-US"/>
              </w:rPr>
              <w:t>&gt;</w:t>
            </w:r>
          </w:p>
        </w:tc>
      </w:tr>
    </w:tbl>
    <w:p w14:paraId="1624C2D3" w14:textId="77777777" w:rsidR="00D17B0C" w:rsidRPr="00B11397" w:rsidRDefault="00D17B0C" w:rsidP="00C57065">
      <w:pPr>
        <w:autoSpaceDE w:val="0"/>
        <w:autoSpaceDN w:val="0"/>
        <w:spacing w:before="1"/>
        <w:rPr>
          <w:sz w:val="28"/>
          <w:szCs w:val="28"/>
          <w:lang w:eastAsia="en-US"/>
        </w:rPr>
      </w:pPr>
    </w:p>
    <w:p w14:paraId="651346BF" w14:textId="60C8DDCB" w:rsidR="00893C72" w:rsidRPr="00B11397" w:rsidRDefault="00893C72" w:rsidP="00E17C2B">
      <w:pPr>
        <w:pStyle w:val="3"/>
        <w:keepNext/>
        <w:widowControl/>
        <w:ind w:left="0" w:firstLine="709"/>
      </w:pPr>
      <w:bookmarkStart w:id="49" w:name="_Toc98934611"/>
      <w:bookmarkStart w:id="50" w:name="_Toc126073491"/>
      <w:bookmarkStart w:id="51" w:name="_Toc147836904"/>
      <w:r w:rsidRPr="00B11397">
        <w:t>Требования к материально-техническому обеспечению</w:t>
      </w:r>
      <w:bookmarkEnd w:id="49"/>
      <w:bookmarkEnd w:id="50"/>
      <w:bookmarkEnd w:id="51"/>
    </w:p>
    <w:p w14:paraId="2F8DEFEB" w14:textId="76988C89" w:rsidR="00893C72" w:rsidRPr="00B11397" w:rsidRDefault="00893C72" w:rsidP="00E17C2B">
      <w:pPr>
        <w:autoSpaceDE w:val="0"/>
        <w:autoSpaceDN w:val="0"/>
        <w:spacing w:before="161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Материально-техническое обеспечение (далее – МТО) необходимо </w:t>
      </w:r>
      <w:r w:rsidR="00F075FD" w:rsidRPr="00B11397">
        <w:rPr>
          <w:sz w:val="28"/>
          <w:szCs w:val="28"/>
          <w:lang w:eastAsia="en-US"/>
        </w:rPr>
        <w:br/>
      </w:r>
      <w:r w:rsidRPr="00B11397">
        <w:rPr>
          <w:sz w:val="28"/>
          <w:szCs w:val="28"/>
          <w:lang w:eastAsia="en-US"/>
        </w:rPr>
        <w:t>для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проведения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всех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видов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учебных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занятий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5D25E0" w:rsidRPr="00B11397">
        <w:rPr>
          <w:spacing w:val="1"/>
          <w:sz w:val="28"/>
          <w:szCs w:val="28"/>
          <w:lang w:eastAsia="en-US"/>
        </w:rPr>
        <w:t xml:space="preserve">итоговой </w:t>
      </w:r>
      <w:r w:rsidRPr="00B11397">
        <w:rPr>
          <w:sz w:val="28"/>
          <w:szCs w:val="28"/>
          <w:lang w:eastAsia="en-US"/>
        </w:rPr>
        <w:t>аттестации,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предусмотренных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 xml:space="preserve">учебным планом по </w:t>
      </w:r>
      <w:r w:rsidR="00A95B18" w:rsidRPr="00B11397">
        <w:rPr>
          <w:sz w:val="28"/>
          <w:szCs w:val="28"/>
          <w:lang w:eastAsia="en-US"/>
        </w:rPr>
        <w:t>Программе</w:t>
      </w:r>
      <w:r w:rsidR="007F4ED2" w:rsidRPr="00B11397">
        <w:rPr>
          <w:sz w:val="28"/>
          <w:szCs w:val="28"/>
          <w:lang w:eastAsia="en-US"/>
        </w:rPr>
        <w:t>.</w:t>
      </w:r>
    </w:p>
    <w:p w14:paraId="7339DEBD" w14:textId="657B0103" w:rsidR="00893C72" w:rsidRPr="00B33C67" w:rsidRDefault="00893C72" w:rsidP="00E17C2B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МТО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E159EF" w:rsidRPr="00B11397">
        <w:rPr>
          <w:sz w:val="28"/>
          <w:szCs w:val="28"/>
          <w:lang w:eastAsia="en-US"/>
        </w:rPr>
        <w:t>включает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специальные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помещения: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учебные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аудитории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="00F075FD" w:rsidRPr="00B33C67">
        <w:rPr>
          <w:spacing w:val="1"/>
          <w:sz w:val="28"/>
          <w:szCs w:val="28"/>
          <w:lang w:eastAsia="en-US"/>
        </w:rPr>
        <w:br/>
      </w:r>
      <w:r w:rsidRPr="00B33C67">
        <w:rPr>
          <w:sz w:val="28"/>
          <w:szCs w:val="28"/>
          <w:lang w:eastAsia="en-US"/>
        </w:rPr>
        <w:t>для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проведения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="008A06B2" w:rsidRPr="00B33C67">
        <w:rPr>
          <w:spacing w:val="1"/>
          <w:sz w:val="28"/>
          <w:szCs w:val="28"/>
          <w:lang w:eastAsia="en-US"/>
        </w:rPr>
        <w:t xml:space="preserve">занятий </w:t>
      </w:r>
      <w:r w:rsidRPr="00B33C67">
        <w:rPr>
          <w:sz w:val="28"/>
          <w:szCs w:val="28"/>
          <w:lang w:eastAsia="en-US"/>
        </w:rPr>
        <w:t>лекци</w:t>
      </w:r>
      <w:r w:rsidR="008A06B2" w:rsidRPr="00B33C67">
        <w:rPr>
          <w:sz w:val="28"/>
          <w:szCs w:val="28"/>
          <w:lang w:eastAsia="en-US"/>
        </w:rPr>
        <w:t>онного типа</w:t>
      </w:r>
      <w:r w:rsidR="0028696A" w:rsidRPr="00B33C67">
        <w:rPr>
          <w:sz w:val="28"/>
          <w:szCs w:val="28"/>
          <w:lang w:eastAsia="en-US"/>
        </w:rPr>
        <w:t xml:space="preserve"> 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практических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занятий,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а также помещени</w:t>
      </w:r>
      <w:r w:rsidR="009D2D72" w:rsidRPr="00B33C67">
        <w:rPr>
          <w:sz w:val="28"/>
          <w:szCs w:val="28"/>
          <w:lang w:eastAsia="en-US"/>
        </w:rPr>
        <w:t xml:space="preserve">я </w:t>
      </w:r>
      <w:r w:rsidRPr="00B33C67">
        <w:rPr>
          <w:sz w:val="28"/>
          <w:szCs w:val="28"/>
          <w:lang w:eastAsia="en-US"/>
        </w:rPr>
        <w:t>для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самостоятельной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работы,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итоговой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аттестации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(в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соответствии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утвержденным</w:t>
      </w:r>
      <w:r w:rsidRPr="00B33C67">
        <w:rPr>
          <w:spacing w:val="-2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расписанием</w:t>
      </w:r>
      <w:r w:rsidRPr="00B33C67">
        <w:rPr>
          <w:spacing w:val="-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учебных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занятий).</w:t>
      </w:r>
    </w:p>
    <w:p w14:paraId="005AE1BA" w14:textId="4F8651C9" w:rsidR="00893C72" w:rsidRPr="00B11397" w:rsidRDefault="00893C72" w:rsidP="00E17C2B">
      <w:pPr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bookmarkStart w:id="52" w:name="_bookmark19"/>
      <w:bookmarkEnd w:id="52"/>
      <w:r w:rsidRPr="00B33C67">
        <w:rPr>
          <w:sz w:val="28"/>
          <w:szCs w:val="28"/>
          <w:lang w:eastAsia="en-US"/>
        </w:rPr>
        <w:t>Специальные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помещения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укомплектованы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специализированной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мебелью,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оборудованием,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расходными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материалами,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программным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обеспечением,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техническими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средствами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обучения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иными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средствами,</w:t>
      </w:r>
      <w:r w:rsidRPr="00B33C67">
        <w:rPr>
          <w:spacing w:val="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служащими</w:t>
      </w:r>
      <w:r w:rsidRPr="00B33C67">
        <w:rPr>
          <w:spacing w:val="-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для</w:t>
      </w:r>
      <w:r w:rsidRPr="00B33C67">
        <w:rPr>
          <w:spacing w:val="-4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представления</w:t>
      </w:r>
      <w:r w:rsidRPr="00B33C67">
        <w:rPr>
          <w:spacing w:val="-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учебной</w:t>
      </w:r>
      <w:r w:rsidRPr="00B33C67">
        <w:rPr>
          <w:spacing w:val="-3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информации</w:t>
      </w:r>
      <w:r w:rsidRPr="00B33C67">
        <w:rPr>
          <w:spacing w:val="-1"/>
          <w:sz w:val="28"/>
          <w:szCs w:val="28"/>
          <w:lang w:eastAsia="en-US"/>
        </w:rPr>
        <w:t xml:space="preserve"> </w:t>
      </w:r>
      <w:r w:rsidRPr="00B33C67">
        <w:rPr>
          <w:sz w:val="28"/>
          <w:szCs w:val="28"/>
          <w:lang w:eastAsia="en-US"/>
        </w:rPr>
        <w:t>обучающимся.</w:t>
      </w:r>
    </w:p>
    <w:p w14:paraId="399258BD" w14:textId="38F36363" w:rsidR="00893C72" w:rsidRPr="006622CD" w:rsidRDefault="00893C72" w:rsidP="007F4454">
      <w:pPr>
        <w:keepNext/>
        <w:autoSpaceDE w:val="0"/>
        <w:autoSpaceDN w:val="0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Таблица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="00D52004" w:rsidRPr="00F5702E">
        <w:rPr>
          <w:spacing w:val="-3"/>
          <w:sz w:val="28"/>
          <w:szCs w:val="28"/>
          <w:lang w:eastAsia="en-US"/>
        </w:rPr>
        <w:t>5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–</w:t>
      </w:r>
      <w:r w:rsidRPr="00B11397">
        <w:rPr>
          <w:spacing w:val="-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Состав</w:t>
      </w:r>
      <w:r w:rsidRPr="00B11397">
        <w:rPr>
          <w:spacing w:val="-3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МТО</w:t>
      </w:r>
    </w:p>
    <w:p w14:paraId="79F483E5" w14:textId="77777777" w:rsidR="003B1C2E" w:rsidRPr="00B11397" w:rsidRDefault="003B1C2E" w:rsidP="003B1C2E">
      <w:pPr>
        <w:autoSpaceDE w:val="0"/>
        <w:autoSpaceDN w:val="0"/>
        <w:spacing w:line="360" w:lineRule="auto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${block_mto_table}</w:t>
      </w:r>
    </w:p>
    <w:p w14:paraId="4753EE94" w14:textId="77777777" w:rsidR="003B1C2E" w:rsidRPr="006622CD" w:rsidRDefault="003B1C2E" w:rsidP="007F4454">
      <w:pPr>
        <w:keepNext/>
        <w:autoSpaceDE w:val="0"/>
        <w:autoSpaceDN w:val="0"/>
        <w:rPr>
          <w:sz w:val="28"/>
          <w:szCs w:val="28"/>
          <w:lang w:eastAsia="en-US"/>
        </w:rPr>
      </w:pPr>
    </w:p>
    <w:p w14:paraId="2A1A702B" w14:textId="068EA13A" w:rsidR="00893C72" w:rsidRPr="00B11397" w:rsidRDefault="00893C72" w:rsidP="00E17C2B">
      <w:pPr>
        <w:pStyle w:val="3"/>
        <w:keepNext/>
        <w:widowControl/>
        <w:ind w:left="0" w:firstLine="709"/>
      </w:pPr>
      <w:bookmarkStart w:id="53" w:name="_Toc98934612"/>
      <w:bookmarkStart w:id="54" w:name="_Toc126073492"/>
      <w:bookmarkStart w:id="55" w:name="_Toc147836905"/>
      <w:r w:rsidRPr="00B11397">
        <w:t>Требования к информационному и учебно-методическому обеспечению</w:t>
      </w:r>
      <w:bookmarkEnd w:id="53"/>
      <w:bookmarkEnd w:id="54"/>
      <w:bookmarkEnd w:id="55"/>
    </w:p>
    <w:p w14:paraId="534DF444" w14:textId="63EAF435" w:rsidR="00893C72" w:rsidRPr="00B11397" w:rsidRDefault="00893C72" w:rsidP="00E17C2B">
      <w:pPr>
        <w:autoSpaceDE w:val="0"/>
        <w:autoSpaceDN w:val="0"/>
        <w:spacing w:before="115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Для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реализации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B64BC6" w:rsidRPr="00B11397">
        <w:rPr>
          <w:sz w:val="28"/>
          <w:szCs w:val="28"/>
          <w:lang w:eastAsia="en-US"/>
        </w:rPr>
        <w:t>П</w:t>
      </w:r>
      <w:r w:rsidRPr="00B11397">
        <w:rPr>
          <w:sz w:val="28"/>
          <w:szCs w:val="28"/>
          <w:lang w:eastAsia="en-US"/>
        </w:rPr>
        <w:t>рограммы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используются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учебно-методическая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документация,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нормативные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правовые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акты,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нормативная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техническая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документация,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иная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документация,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информационные</w:t>
      </w:r>
      <w:r w:rsidRPr="00B11397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ресурсы.</w:t>
      </w:r>
    </w:p>
    <w:p w14:paraId="70A0BBF4" w14:textId="0C9E6352" w:rsidR="00893C72" w:rsidRPr="00B11397" w:rsidRDefault="00506F58" w:rsidP="007F4454">
      <w:pPr>
        <w:keepNext/>
        <w:autoSpaceDE w:val="0"/>
        <w:autoSpaceDN w:val="0"/>
        <w:spacing w:after="120"/>
        <w:ind w:right="125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 xml:space="preserve">Таблица </w:t>
      </w:r>
      <w:r w:rsidR="0071457D" w:rsidRPr="00B11397">
        <w:rPr>
          <w:sz w:val="28"/>
          <w:szCs w:val="28"/>
          <w:lang w:eastAsia="en-US"/>
        </w:rPr>
        <w:t>6</w:t>
      </w:r>
      <w:r w:rsidR="00893C72" w:rsidRPr="00B11397">
        <w:rPr>
          <w:sz w:val="28"/>
          <w:szCs w:val="28"/>
          <w:lang w:eastAsia="en-US"/>
        </w:rPr>
        <w:t xml:space="preserve"> – </w:t>
      </w:r>
      <w:r w:rsidR="004C57FA" w:rsidRPr="00B11397">
        <w:rPr>
          <w:sz w:val="28"/>
          <w:szCs w:val="28"/>
          <w:lang w:eastAsia="en-US"/>
        </w:rPr>
        <w:t>Информационное и учебно-методическое обеспечение</w:t>
      </w:r>
    </w:p>
    <w:p w14:paraId="6EE6A3AA" w14:textId="77777777" w:rsidR="004A30C9" w:rsidRPr="00B11397" w:rsidRDefault="004A30C9" w:rsidP="004A30C9">
      <w:pPr>
        <w:autoSpaceDE w:val="0"/>
        <w:autoSpaceDN w:val="0"/>
        <w:spacing w:line="360" w:lineRule="auto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${block_npa_table}</w:t>
      </w:r>
    </w:p>
    <w:p w14:paraId="072F33EE" w14:textId="77777777" w:rsidR="0057119D" w:rsidRPr="00B11397" w:rsidRDefault="0057119D" w:rsidP="00E17C2B">
      <w:pPr>
        <w:autoSpaceDE w:val="0"/>
        <w:autoSpaceDN w:val="0"/>
        <w:spacing w:after="120"/>
        <w:ind w:right="125"/>
        <w:jc w:val="both"/>
        <w:rPr>
          <w:sz w:val="28"/>
          <w:szCs w:val="28"/>
          <w:lang w:eastAsia="en-US"/>
        </w:rPr>
      </w:pPr>
    </w:p>
    <w:p w14:paraId="13AED978" w14:textId="2B5F78BD" w:rsidR="00893C72" w:rsidRPr="00B11397" w:rsidRDefault="00BA036A" w:rsidP="00E17C2B">
      <w:pPr>
        <w:pStyle w:val="3"/>
        <w:keepNext/>
        <w:widowControl/>
        <w:ind w:left="0" w:firstLine="709"/>
      </w:pPr>
      <w:bookmarkStart w:id="56" w:name="_Toc98934613"/>
      <w:bookmarkStart w:id="57" w:name="_Toc126073493"/>
      <w:r w:rsidRPr="00B11397">
        <w:t xml:space="preserve"> </w:t>
      </w:r>
      <w:bookmarkStart w:id="58" w:name="_Toc147836906"/>
      <w:r w:rsidR="00893C72" w:rsidRPr="00B11397">
        <w:t>Общие требования к организации учебного процесса</w:t>
      </w:r>
      <w:bookmarkEnd w:id="56"/>
      <w:bookmarkEnd w:id="57"/>
      <w:bookmarkEnd w:id="58"/>
    </w:p>
    <w:p w14:paraId="35D99EF8" w14:textId="023EA507" w:rsidR="00893C72" w:rsidRPr="00B11397" w:rsidRDefault="00893C72" w:rsidP="00E17C2B">
      <w:pPr>
        <w:autoSpaceDE w:val="0"/>
        <w:autoSpaceDN w:val="0"/>
        <w:spacing w:before="161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Общие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требования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к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организации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учебного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процесса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определяются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9208E1">
        <w:rPr>
          <w:sz w:val="28"/>
          <w:szCs w:val="28"/>
          <w:lang w:eastAsia="en-US"/>
        </w:rPr>
        <w:t>локальными</w:t>
      </w:r>
      <w:r w:rsidRPr="009208E1">
        <w:rPr>
          <w:spacing w:val="1"/>
          <w:sz w:val="28"/>
          <w:szCs w:val="28"/>
          <w:lang w:eastAsia="en-US"/>
        </w:rPr>
        <w:t xml:space="preserve"> </w:t>
      </w:r>
      <w:r w:rsidRPr="009208E1">
        <w:rPr>
          <w:sz w:val="28"/>
          <w:szCs w:val="28"/>
          <w:lang w:eastAsia="en-US"/>
        </w:rPr>
        <w:t>нормативными</w:t>
      </w:r>
      <w:r w:rsidRPr="009208E1">
        <w:rPr>
          <w:spacing w:val="1"/>
          <w:sz w:val="28"/>
          <w:szCs w:val="28"/>
          <w:lang w:eastAsia="en-US"/>
        </w:rPr>
        <w:t xml:space="preserve"> </w:t>
      </w:r>
      <w:r w:rsidRPr="009208E1">
        <w:rPr>
          <w:sz w:val="28"/>
          <w:szCs w:val="28"/>
          <w:lang w:eastAsia="en-US"/>
        </w:rPr>
        <w:t>актами</w:t>
      </w:r>
      <w:r w:rsidRPr="009208E1">
        <w:rPr>
          <w:spacing w:val="1"/>
          <w:sz w:val="28"/>
          <w:szCs w:val="28"/>
          <w:lang w:eastAsia="en-US"/>
        </w:rPr>
        <w:t xml:space="preserve"> </w:t>
      </w:r>
      <w:r w:rsidR="00C93A38" w:rsidRPr="009208E1">
        <w:rPr>
          <w:sz w:val="28"/>
          <w:szCs w:val="28"/>
          <w:lang w:eastAsia="en-US"/>
        </w:rPr>
        <w:t>РУТ (МИИТ).</w:t>
      </w:r>
    </w:p>
    <w:p w14:paraId="1711010A" w14:textId="181264ED" w:rsidR="004D2CEF" w:rsidRPr="006E3766" w:rsidRDefault="004D2CEF" w:rsidP="00501CFE">
      <w:pPr>
        <w:autoSpaceDE w:val="0"/>
        <w:autoSpaceDN w:val="0"/>
        <w:spacing w:before="159" w:line="360" w:lineRule="auto"/>
        <w:ind w:firstLine="709"/>
        <w:jc w:val="both"/>
        <w:rPr>
          <w:sz w:val="28"/>
          <w:szCs w:val="28"/>
          <w:lang w:eastAsia="en-US"/>
        </w:rPr>
      </w:pPr>
      <w:bookmarkStart w:id="59" w:name="_Toc122258100"/>
      <w:bookmarkStart w:id="60" w:name="_bookmark20"/>
      <w:bookmarkEnd w:id="59"/>
      <w:bookmarkEnd w:id="60"/>
      <w:r w:rsidRPr="006E3766">
        <w:rPr>
          <w:sz w:val="28"/>
          <w:szCs w:val="28"/>
          <w:lang w:eastAsia="en-US"/>
        </w:rPr>
        <w:t>Проверка</w:t>
      </w:r>
      <w:r w:rsidRPr="006E3766">
        <w:rPr>
          <w:spacing w:val="-4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знаний</w:t>
      </w:r>
      <w:r w:rsidRPr="006E3766">
        <w:rPr>
          <w:spacing w:val="-2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проводится</w:t>
      </w:r>
      <w:r w:rsidRPr="006E3766">
        <w:rPr>
          <w:spacing w:val="-4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в</w:t>
      </w:r>
      <w:r w:rsidRPr="006E3766">
        <w:rPr>
          <w:spacing w:val="-3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форм</w:t>
      </w:r>
      <w:r w:rsidR="00900557" w:rsidRPr="006E3766">
        <w:rPr>
          <w:sz w:val="28"/>
          <w:szCs w:val="28"/>
          <w:lang w:eastAsia="en-US"/>
        </w:rPr>
        <w:t>е</w:t>
      </w:r>
      <w:r w:rsidRPr="006E3766">
        <w:rPr>
          <w:spacing w:val="-2"/>
          <w:sz w:val="28"/>
          <w:szCs w:val="28"/>
          <w:lang w:eastAsia="en-US"/>
        </w:rPr>
        <w:t xml:space="preserve"> </w:t>
      </w:r>
      <w:r w:rsidR="00BE2E37" w:rsidRPr="006E3766">
        <w:rPr>
          <w:sz w:val="28"/>
          <w:szCs w:val="28"/>
          <w:lang w:eastAsia="en-US"/>
        </w:rPr>
        <w:t>тестирования</w:t>
      </w:r>
      <w:r w:rsidR="003F168B" w:rsidRPr="006E3766">
        <w:rPr>
          <w:sz w:val="28"/>
          <w:szCs w:val="28"/>
          <w:lang w:eastAsia="en-US"/>
        </w:rPr>
        <w:t xml:space="preserve"> / «вопрос-ответ»</w:t>
      </w:r>
      <w:r w:rsidR="0050576E" w:rsidRPr="006E3766">
        <w:rPr>
          <w:sz w:val="28"/>
          <w:szCs w:val="28"/>
          <w:lang w:eastAsia="en-US"/>
        </w:rPr>
        <w:t>, подготовки и защиты</w:t>
      </w:r>
      <w:r w:rsidR="00C45906" w:rsidRPr="006E3766">
        <w:rPr>
          <w:sz w:val="28"/>
          <w:szCs w:val="28"/>
          <w:lang w:eastAsia="en-US"/>
        </w:rPr>
        <w:t xml:space="preserve"> групповой</w:t>
      </w:r>
      <w:r w:rsidR="00501CFE" w:rsidRPr="006E3766">
        <w:rPr>
          <w:sz w:val="28"/>
          <w:szCs w:val="28"/>
          <w:lang w:eastAsia="en-US"/>
        </w:rPr>
        <w:t>/индивидуальной</w:t>
      </w:r>
      <w:r w:rsidR="0050576E" w:rsidRPr="006E3766">
        <w:rPr>
          <w:sz w:val="28"/>
          <w:szCs w:val="28"/>
          <w:lang w:eastAsia="en-US"/>
        </w:rPr>
        <w:t xml:space="preserve"> аттестационной (выпускной квалификационной) работы </w:t>
      </w:r>
    </w:p>
    <w:p w14:paraId="026189E5" w14:textId="6402361B" w:rsidR="004D2CEF" w:rsidRPr="006E3766" w:rsidRDefault="004D2CEF" w:rsidP="00E17C2B">
      <w:pPr>
        <w:autoSpaceDE w:val="0"/>
        <w:autoSpaceDN w:val="0"/>
        <w:spacing w:before="161" w:line="362" w:lineRule="auto"/>
        <w:ind w:firstLine="709"/>
        <w:jc w:val="both"/>
        <w:rPr>
          <w:sz w:val="28"/>
          <w:szCs w:val="22"/>
          <w:lang w:eastAsia="en-US"/>
        </w:rPr>
      </w:pPr>
      <w:r w:rsidRPr="006E3766">
        <w:rPr>
          <w:sz w:val="28"/>
          <w:szCs w:val="28"/>
          <w:lang w:eastAsia="en-US"/>
        </w:rPr>
        <w:t>Проверка</w:t>
      </w:r>
      <w:r w:rsidRPr="006E3766">
        <w:rPr>
          <w:spacing w:val="1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умений</w:t>
      </w:r>
      <w:r w:rsidRPr="006E3766">
        <w:rPr>
          <w:spacing w:val="1"/>
          <w:sz w:val="28"/>
          <w:szCs w:val="28"/>
          <w:lang w:eastAsia="en-US"/>
        </w:rPr>
        <w:t xml:space="preserve"> </w:t>
      </w:r>
      <w:r w:rsidR="009208E1" w:rsidRPr="006E3766">
        <w:rPr>
          <w:spacing w:val="1"/>
          <w:sz w:val="28"/>
          <w:szCs w:val="28"/>
          <w:lang w:eastAsia="en-US"/>
        </w:rPr>
        <w:t xml:space="preserve">и навыков </w:t>
      </w:r>
      <w:r w:rsidRPr="006E3766">
        <w:rPr>
          <w:sz w:val="28"/>
          <w:szCs w:val="28"/>
          <w:lang w:eastAsia="en-US"/>
        </w:rPr>
        <w:t>проводится</w:t>
      </w:r>
      <w:r w:rsidRPr="006E3766">
        <w:rPr>
          <w:spacing w:val="1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в</w:t>
      </w:r>
      <w:r w:rsidRPr="006E3766">
        <w:rPr>
          <w:spacing w:val="1"/>
          <w:sz w:val="28"/>
          <w:szCs w:val="28"/>
          <w:lang w:eastAsia="en-US"/>
        </w:rPr>
        <w:t xml:space="preserve"> </w:t>
      </w:r>
      <w:r w:rsidRPr="006E3766">
        <w:rPr>
          <w:sz w:val="28"/>
          <w:szCs w:val="28"/>
          <w:lang w:eastAsia="en-US"/>
        </w:rPr>
        <w:t>форме</w:t>
      </w:r>
      <w:r w:rsidR="001A0328" w:rsidRPr="006E3766">
        <w:rPr>
          <w:spacing w:val="1"/>
          <w:sz w:val="28"/>
          <w:szCs w:val="28"/>
          <w:lang w:eastAsia="en-US"/>
        </w:rPr>
        <w:t xml:space="preserve"> </w:t>
      </w:r>
      <w:r w:rsidR="00BE2E37" w:rsidRPr="006E3766">
        <w:rPr>
          <w:spacing w:val="1"/>
          <w:sz w:val="28"/>
          <w:szCs w:val="28"/>
          <w:lang w:eastAsia="en-US"/>
        </w:rPr>
        <w:t>выполнения практических заданий</w:t>
      </w:r>
      <w:r w:rsidR="00524B60" w:rsidRPr="006E3766">
        <w:rPr>
          <w:spacing w:val="1"/>
          <w:sz w:val="28"/>
          <w:szCs w:val="28"/>
          <w:lang w:eastAsia="en-US"/>
        </w:rPr>
        <w:t xml:space="preserve">, подготовки и защиты </w:t>
      </w:r>
      <w:r w:rsidR="00C45906" w:rsidRPr="006E3766">
        <w:rPr>
          <w:spacing w:val="1"/>
          <w:sz w:val="28"/>
          <w:szCs w:val="28"/>
          <w:lang w:eastAsia="en-US"/>
        </w:rPr>
        <w:t>групповой</w:t>
      </w:r>
      <w:r w:rsidR="00501CFE" w:rsidRPr="006E3766">
        <w:rPr>
          <w:spacing w:val="1"/>
          <w:sz w:val="28"/>
          <w:szCs w:val="28"/>
          <w:lang w:eastAsia="en-US"/>
        </w:rPr>
        <w:t>/индивидуальной</w:t>
      </w:r>
      <w:r w:rsidR="00C45906" w:rsidRPr="006E3766">
        <w:rPr>
          <w:spacing w:val="1"/>
          <w:sz w:val="28"/>
          <w:szCs w:val="28"/>
          <w:lang w:eastAsia="en-US"/>
        </w:rPr>
        <w:t xml:space="preserve"> </w:t>
      </w:r>
      <w:r w:rsidR="00524B60" w:rsidRPr="006E3766">
        <w:rPr>
          <w:sz w:val="28"/>
          <w:szCs w:val="28"/>
          <w:lang w:eastAsia="en-US"/>
        </w:rPr>
        <w:t xml:space="preserve">аттестационной (выпускной квалификационной) работы </w:t>
      </w:r>
      <w:r w:rsidRPr="006E3766">
        <w:rPr>
          <w:sz w:val="28"/>
          <w:szCs w:val="22"/>
          <w:lang w:eastAsia="en-US"/>
        </w:rPr>
        <w:t>.</w:t>
      </w:r>
    </w:p>
    <w:p w14:paraId="07715789" w14:textId="18B421FE" w:rsidR="00BE2E37" w:rsidRPr="006E3766" w:rsidRDefault="00BE2E37" w:rsidP="00E17C2B">
      <w:pPr>
        <w:autoSpaceDE w:val="0"/>
        <w:autoSpaceDN w:val="0"/>
        <w:spacing w:before="161" w:line="362" w:lineRule="auto"/>
        <w:ind w:firstLine="709"/>
        <w:jc w:val="both"/>
        <w:rPr>
          <w:sz w:val="28"/>
          <w:szCs w:val="22"/>
          <w:lang w:eastAsia="en-US"/>
        </w:rPr>
      </w:pPr>
      <w:r w:rsidRPr="006E3766">
        <w:rPr>
          <w:sz w:val="28"/>
          <w:szCs w:val="22"/>
          <w:lang w:eastAsia="en-US"/>
        </w:rPr>
        <w:t>Для прохождения промежуточной аттестации необходимо:</w:t>
      </w:r>
    </w:p>
    <w:p w14:paraId="18E37941" w14:textId="46C0060B" w:rsidR="00BE2E37" w:rsidRPr="006E3766" w:rsidRDefault="00BE2E37" w:rsidP="00BE2E37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pacing w:val="1"/>
          <w:sz w:val="28"/>
          <w:szCs w:val="22"/>
          <w:lang w:eastAsia="en-US"/>
        </w:rPr>
      </w:pPr>
      <w:r w:rsidRPr="006E3766">
        <w:rPr>
          <w:sz w:val="28"/>
          <w:szCs w:val="22"/>
          <w:lang w:eastAsia="en-US"/>
        </w:rPr>
        <w:t>- выполнить</w:t>
      </w:r>
      <w:r w:rsidR="0025213B" w:rsidRPr="006E3766">
        <w:rPr>
          <w:sz w:val="28"/>
          <w:szCs w:val="28"/>
          <w:lang w:eastAsia="en-US"/>
        </w:rPr>
        <w:t xml:space="preserve"> </w:t>
      </w:r>
      <w:r w:rsidR="0050576E" w:rsidRPr="006E3766">
        <w:rPr>
          <w:sz w:val="28"/>
          <w:szCs w:val="28"/>
          <w:lang w:eastAsia="en-US"/>
        </w:rPr>
        <w:t>тестовы</w:t>
      </w:r>
      <w:r w:rsidR="0025213B" w:rsidRPr="006E3766">
        <w:rPr>
          <w:sz w:val="28"/>
          <w:szCs w:val="28"/>
          <w:lang w:eastAsia="en-US"/>
        </w:rPr>
        <w:t>е</w:t>
      </w:r>
      <w:r w:rsidR="0050576E" w:rsidRPr="006E3766">
        <w:rPr>
          <w:sz w:val="28"/>
          <w:szCs w:val="28"/>
          <w:lang w:eastAsia="en-US"/>
        </w:rPr>
        <w:t xml:space="preserve"> задани</w:t>
      </w:r>
      <w:r w:rsidR="0025213B" w:rsidRPr="006E3766">
        <w:rPr>
          <w:sz w:val="28"/>
          <w:szCs w:val="28"/>
          <w:lang w:eastAsia="en-US"/>
        </w:rPr>
        <w:t xml:space="preserve">я </w:t>
      </w:r>
      <w:r w:rsidRPr="006E3766">
        <w:rPr>
          <w:sz w:val="28"/>
          <w:szCs w:val="28"/>
          <w:lang w:eastAsia="en-US"/>
        </w:rPr>
        <w:t>;</w:t>
      </w:r>
    </w:p>
    <w:p w14:paraId="69AF7932" w14:textId="5F770E31" w:rsidR="00BE2E37" w:rsidRPr="006E3766" w:rsidRDefault="00BE2E37" w:rsidP="00BE2E37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z w:val="28"/>
          <w:szCs w:val="28"/>
          <w:lang w:eastAsia="en-US"/>
        </w:rPr>
      </w:pPr>
      <w:r w:rsidRPr="006E3766">
        <w:rPr>
          <w:sz w:val="28"/>
          <w:szCs w:val="22"/>
          <w:lang w:eastAsia="en-US"/>
        </w:rPr>
        <w:t>- выполнить</w:t>
      </w:r>
      <w:r w:rsidRPr="006E3766">
        <w:rPr>
          <w:spacing w:val="-3"/>
          <w:sz w:val="28"/>
          <w:szCs w:val="22"/>
          <w:lang w:eastAsia="en-US"/>
        </w:rPr>
        <w:t xml:space="preserve"> </w:t>
      </w:r>
      <w:r w:rsidR="0050576E" w:rsidRPr="006E3766">
        <w:rPr>
          <w:sz w:val="28"/>
          <w:szCs w:val="28"/>
          <w:lang w:eastAsia="en-US"/>
        </w:rPr>
        <w:t>практически</w:t>
      </w:r>
      <w:r w:rsidR="0025213B" w:rsidRPr="006E3766">
        <w:rPr>
          <w:sz w:val="28"/>
          <w:szCs w:val="28"/>
          <w:lang w:eastAsia="en-US"/>
        </w:rPr>
        <w:t>е</w:t>
      </w:r>
      <w:r w:rsidR="0050576E" w:rsidRPr="006E3766">
        <w:rPr>
          <w:sz w:val="28"/>
          <w:szCs w:val="28"/>
          <w:lang w:eastAsia="en-US"/>
        </w:rPr>
        <w:t xml:space="preserve"> задани</w:t>
      </w:r>
      <w:r w:rsidR="0025213B" w:rsidRPr="006E3766">
        <w:rPr>
          <w:sz w:val="28"/>
          <w:szCs w:val="28"/>
          <w:lang w:eastAsia="en-US"/>
        </w:rPr>
        <w:t>я</w:t>
      </w:r>
      <w:r w:rsidR="00524B60" w:rsidRPr="006E3766">
        <w:rPr>
          <w:sz w:val="28"/>
          <w:szCs w:val="28"/>
          <w:lang w:eastAsia="en-US"/>
        </w:rPr>
        <w:t>.</w:t>
      </w:r>
    </w:p>
    <w:p w14:paraId="72F3CA14" w14:textId="4CD91699" w:rsidR="004D2CEF" w:rsidRPr="00B11397" w:rsidRDefault="004D2CEF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z w:val="28"/>
          <w:szCs w:val="22"/>
          <w:lang w:eastAsia="en-US"/>
        </w:rPr>
      </w:pPr>
      <w:r w:rsidRPr="00F24B3F">
        <w:rPr>
          <w:sz w:val="28"/>
          <w:szCs w:val="22"/>
          <w:lang w:eastAsia="en-US"/>
        </w:rPr>
        <w:t>Для</w:t>
      </w:r>
      <w:r w:rsidRPr="00F24B3F">
        <w:rPr>
          <w:spacing w:val="-2"/>
          <w:sz w:val="28"/>
          <w:szCs w:val="22"/>
          <w:lang w:eastAsia="en-US"/>
        </w:rPr>
        <w:t xml:space="preserve"> </w:t>
      </w:r>
      <w:r w:rsidRPr="00F24B3F">
        <w:rPr>
          <w:sz w:val="28"/>
          <w:szCs w:val="22"/>
          <w:lang w:eastAsia="en-US"/>
        </w:rPr>
        <w:t>прохождения</w:t>
      </w:r>
      <w:r w:rsidRPr="00F24B3F">
        <w:rPr>
          <w:spacing w:val="-4"/>
          <w:sz w:val="28"/>
          <w:szCs w:val="22"/>
          <w:lang w:eastAsia="en-US"/>
        </w:rPr>
        <w:t xml:space="preserve"> </w:t>
      </w:r>
      <w:r w:rsidRPr="00F24B3F">
        <w:rPr>
          <w:sz w:val="28"/>
          <w:szCs w:val="22"/>
          <w:lang w:eastAsia="en-US"/>
        </w:rPr>
        <w:t>итоговой аттестации</w:t>
      </w:r>
      <w:r w:rsidRPr="00F24B3F">
        <w:rPr>
          <w:spacing w:val="-3"/>
          <w:sz w:val="28"/>
          <w:szCs w:val="22"/>
          <w:lang w:eastAsia="en-US"/>
        </w:rPr>
        <w:t xml:space="preserve"> </w:t>
      </w:r>
      <w:r w:rsidRPr="00F24B3F">
        <w:rPr>
          <w:sz w:val="28"/>
          <w:szCs w:val="22"/>
          <w:lang w:eastAsia="en-US"/>
        </w:rPr>
        <w:t>необходимо:</w:t>
      </w:r>
    </w:p>
    <w:p w14:paraId="0D9C4616" w14:textId="0A3317E2" w:rsidR="004D2CEF" w:rsidRPr="006E3766" w:rsidRDefault="004D2CEF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pacing w:val="1"/>
          <w:sz w:val="28"/>
          <w:szCs w:val="22"/>
          <w:lang w:eastAsia="en-US"/>
        </w:rPr>
      </w:pPr>
      <w:r w:rsidRPr="006E3766">
        <w:rPr>
          <w:sz w:val="28"/>
          <w:szCs w:val="22"/>
          <w:lang w:eastAsia="en-US"/>
        </w:rPr>
        <w:t xml:space="preserve">- </w:t>
      </w:r>
      <w:r w:rsidR="00CD40C0" w:rsidRPr="006E3766">
        <w:rPr>
          <w:sz w:val="28"/>
          <w:szCs w:val="22"/>
          <w:lang w:eastAsia="en-US"/>
        </w:rPr>
        <w:t>выполнить</w:t>
      </w:r>
      <w:r w:rsidR="0025213B" w:rsidRPr="006E3766">
        <w:rPr>
          <w:sz w:val="28"/>
          <w:szCs w:val="22"/>
          <w:lang w:eastAsia="en-US"/>
        </w:rPr>
        <w:t xml:space="preserve"> тестовые задания</w:t>
      </w:r>
      <w:r w:rsidR="00CD40C0" w:rsidRPr="006E3766">
        <w:rPr>
          <w:sz w:val="28"/>
          <w:szCs w:val="28"/>
          <w:lang w:eastAsia="en-US"/>
        </w:rPr>
        <w:t>;</w:t>
      </w:r>
    </w:p>
    <w:p w14:paraId="3F3980A6" w14:textId="652EE040" w:rsidR="004D2CEF" w:rsidRPr="006E3766" w:rsidRDefault="00CD40C0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z w:val="28"/>
          <w:szCs w:val="28"/>
          <w:lang w:eastAsia="en-US"/>
        </w:rPr>
      </w:pPr>
      <w:r w:rsidRPr="006E3766">
        <w:rPr>
          <w:sz w:val="28"/>
          <w:szCs w:val="22"/>
          <w:lang w:eastAsia="en-US"/>
        </w:rPr>
        <w:t>- выполнить</w:t>
      </w:r>
      <w:r w:rsidRPr="006E3766">
        <w:rPr>
          <w:spacing w:val="-3"/>
          <w:sz w:val="28"/>
          <w:szCs w:val="22"/>
          <w:lang w:eastAsia="en-US"/>
        </w:rPr>
        <w:t xml:space="preserve"> </w:t>
      </w:r>
      <w:r w:rsidR="0025213B" w:rsidRPr="006E3766">
        <w:rPr>
          <w:sz w:val="28"/>
          <w:szCs w:val="28"/>
          <w:lang w:eastAsia="en-US"/>
        </w:rPr>
        <w:t>практические</w:t>
      </w:r>
      <w:r w:rsidRPr="006E3766">
        <w:rPr>
          <w:sz w:val="28"/>
          <w:szCs w:val="28"/>
          <w:lang w:eastAsia="en-US"/>
        </w:rPr>
        <w:t xml:space="preserve"> задани</w:t>
      </w:r>
      <w:r w:rsidR="0025213B" w:rsidRPr="006E3766">
        <w:rPr>
          <w:sz w:val="28"/>
          <w:szCs w:val="28"/>
          <w:lang w:eastAsia="en-US"/>
        </w:rPr>
        <w:t>я</w:t>
      </w:r>
      <w:r w:rsidRPr="006E3766">
        <w:rPr>
          <w:sz w:val="28"/>
          <w:szCs w:val="28"/>
          <w:lang w:eastAsia="en-US"/>
        </w:rPr>
        <w:t>;</w:t>
      </w:r>
    </w:p>
    <w:p w14:paraId="519BB430" w14:textId="5ADBF23A" w:rsidR="00CD40C0" w:rsidRPr="006E3766" w:rsidRDefault="00900557" w:rsidP="00E17C2B">
      <w:pPr>
        <w:tabs>
          <w:tab w:val="left" w:pos="1276"/>
        </w:tabs>
        <w:autoSpaceDE w:val="0"/>
        <w:autoSpaceDN w:val="0"/>
        <w:spacing w:before="11" w:line="350" w:lineRule="auto"/>
        <w:ind w:firstLine="709"/>
        <w:jc w:val="both"/>
        <w:rPr>
          <w:sz w:val="28"/>
          <w:szCs w:val="22"/>
          <w:lang w:eastAsia="en-US"/>
        </w:rPr>
      </w:pPr>
      <w:r w:rsidRPr="006E3766">
        <w:rPr>
          <w:sz w:val="28"/>
          <w:szCs w:val="28"/>
          <w:lang w:eastAsia="en-US"/>
        </w:rPr>
        <w:t>- </w:t>
      </w:r>
      <w:r w:rsidR="00F24B3F" w:rsidRPr="006E3766">
        <w:rPr>
          <w:sz w:val="28"/>
          <w:szCs w:val="28"/>
          <w:lang w:eastAsia="en-US"/>
        </w:rPr>
        <w:t xml:space="preserve">подготовить и защитить </w:t>
      </w:r>
      <w:r w:rsidR="00C45906" w:rsidRPr="006E3766">
        <w:rPr>
          <w:sz w:val="28"/>
          <w:szCs w:val="28"/>
          <w:lang w:eastAsia="en-US"/>
        </w:rPr>
        <w:t>групповую</w:t>
      </w:r>
      <w:r w:rsidR="00501CFE" w:rsidRPr="006E3766">
        <w:rPr>
          <w:sz w:val="28"/>
          <w:szCs w:val="28"/>
          <w:lang w:eastAsia="en-US"/>
        </w:rPr>
        <w:t>/индивидуальную</w:t>
      </w:r>
      <w:r w:rsidR="00C45906" w:rsidRPr="006E3766">
        <w:rPr>
          <w:sz w:val="28"/>
          <w:szCs w:val="28"/>
          <w:lang w:eastAsia="en-US"/>
        </w:rPr>
        <w:t xml:space="preserve"> </w:t>
      </w:r>
      <w:r w:rsidR="00F24B3F" w:rsidRPr="006E3766">
        <w:rPr>
          <w:sz w:val="28"/>
          <w:szCs w:val="28"/>
          <w:lang w:eastAsia="en-US"/>
        </w:rPr>
        <w:t>аттестационную (выпускную квалификационную) работу.</w:t>
      </w:r>
    </w:p>
    <w:p w14:paraId="792D0147" w14:textId="68B5BF8D" w:rsidR="00515F98" w:rsidRPr="006224C2" w:rsidRDefault="00515F98" w:rsidP="009208E1">
      <w:pPr>
        <w:spacing w:line="360" w:lineRule="auto"/>
        <w:ind w:firstLine="709"/>
        <w:jc w:val="both"/>
      </w:pPr>
      <w:bookmarkStart w:id="61" w:name="_Toc98934614"/>
      <w:bookmarkStart w:id="62" w:name="_Toc126073494"/>
    </w:p>
    <w:p w14:paraId="525C4515" w14:textId="1BF8585C" w:rsidR="00893C72" w:rsidRPr="00B11397" w:rsidRDefault="00893C72" w:rsidP="00E17C2B">
      <w:pPr>
        <w:pStyle w:val="2"/>
        <w:keepNext/>
        <w:widowControl/>
        <w:ind w:left="0" w:firstLine="709"/>
      </w:pPr>
      <w:bookmarkStart w:id="63" w:name="_Toc147836908"/>
      <w:r w:rsidRPr="00B11397">
        <w:lastRenderedPageBreak/>
        <w:t>Формы аттестации</w:t>
      </w:r>
      <w:bookmarkEnd w:id="61"/>
      <w:bookmarkEnd w:id="62"/>
      <w:bookmarkEnd w:id="63"/>
    </w:p>
    <w:p w14:paraId="41A74B7E" w14:textId="2BFF2470" w:rsidR="00FD25C0" w:rsidRPr="0086235C" w:rsidRDefault="00FD25C0" w:rsidP="00BE2E3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6235C">
        <w:rPr>
          <w:color w:val="auto"/>
          <w:sz w:val="28"/>
          <w:szCs w:val="28"/>
        </w:rPr>
        <w:t>Промежуточная и итоговая атт</w:t>
      </w:r>
      <w:r w:rsidR="00BE2E37" w:rsidRPr="0086235C">
        <w:rPr>
          <w:color w:val="auto"/>
          <w:sz w:val="28"/>
          <w:szCs w:val="28"/>
        </w:rPr>
        <w:t>естации слушателей проводятся в </w:t>
      </w:r>
      <w:r w:rsidRPr="0086235C">
        <w:rPr>
          <w:color w:val="auto"/>
          <w:sz w:val="28"/>
          <w:szCs w:val="28"/>
        </w:rPr>
        <w:t xml:space="preserve">формах, определенных учебным планом. </w:t>
      </w:r>
    </w:p>
    <w:p w14:paraId="09CA0EA5" w14:textId="510212B6" w:rsidR="007A4B46" w:rsidRDefault="00135667" w:rsidP="00BE2E3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6235C">
        <w:rPr>
          <w:color w:val="auto"/>
          <w:sz w:val="28"/>
          <w:szCs w:val="28"/>
        </w:rPr>
        <w:t>Формы</w:t>
      </w:r>
      <w:r w:rsidR="007A4B46" w:rsidRPr="0086235C">
        <w:rPr>
          <w:color w:val="auto"/>
          <w:sz w:val="28"/>
          <w:szCs w:val="28"/>
        </w:rPr>
        <w:t xml:space="preserve"> промежуточной аттестации:</w:t>
      </w:r>
    </w:p>
    <w:p w14:paraId="43CFCD6E" w14:textId="4E84C0BB" w:rsidR="002F5692" w:rsidRPr="002F5692" w:rsidRDefault="002F5692" w:rsidP="002F5692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  <w:szCs w:val="22"/>
          <w:lang w:eastAsia="en-US"/>
        </w:rPr>
      </w:pPr>
      <w:r w:rsidRPr="00E77A6F">
        <w:rPr>
          <w:sz w:val="28"/>
          <w:szCs w:val="22"/>
          <w:lang w:eastAsia="en-US"/>
        </w:rPr>
        <w:t>${</w:t>
      </w:r>
      <w:r>
        <w:rPr>
          <w:sz w:val="28"/>
          <w:szCs w:val="22"/>
          <w:lang w:val="en-US" w:eastAsia="en-US"/>
        </w:rPr>
        <w:t>z</w:t>
      </w:r>
      <w:r w:rsidRPr="00E77A6F">
        <w:rPr>
          <w:sz w:val="28"/>
          <w:szCs w:val="22"/>
          <w:lang w:eastAsia="en-US"/>
        </w:rPr>
        <w:t>_block}</w:t>
      </w:r>
    </w:p>
    <w:p w14:paraId="668CC395" w14:textId="4727DC14" w:rsidR="007A4B46" w:rsidRDefault="007A4B46" w:rsidP="00BE2E3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6235C">
        <w:rPr>
          <w:color w:val="auto"/>
          <w:sz w:val="28"/>
          <w:szCs w:val="28"/>
        </w:rPr>
        <w:t xml:space="preserve">- по дисциплинам (модулям) </w:t>
      </w:r>
      <w:r w:rsidR="0086235C" w:rsidRPr="006622CD">
        <w:rPr>
          <w:color w:val="auto"/>
          <w:sz w:val="28"/>
          <w:szCs w:val="28"/>
        </w:rPr>
        <w:t>${</w:t>
      </w:r>
      <w:r w:rsidR="0086235C" w:rsidRPr="0086235C">
        <w:rPr>
          <w:color w:val="auto"/>
          <w:sz w:val="28"/>
          <w:szCs w:val="28"/>
          <w:lang w:val="en-US"/>
        </w:rPr>
        <w:t>z</w:t>
      </w:r>
      <w:r w:rsidR="0086235C" w:rsidRPr="006622CD">
        <w:rPr>
          <w:color w:val="auto"/>
          <w:sz w:val="28"/>
          <w:szCs w:val="28"/>
        </w:rPr>
        <w:t>_</w:t>
      </w:r>
      <w:r w:rsidR="0086235C" w:rsidRPr="0086235C">
        <w:rPr>
          <w:color w:val="auto"/>
          <w:sz w:val="28"/>
          <w:szCs w:val="28"/>
          <w:lang w:val="en-US"/>
        </w:rPr>
        <w:t>modules</w:t>
      </w:r>
      <w:r w:rsidR="0086235C" w:rsidRPr="006622CD">
        <w:rPr>
          <w:color w:val="auto"/>
          <w:sz w:val="28"/>
          <w:szCs w:val="28"/>
        </w:rPr>
        <w:t>}</w:t>
      </w:r>
      <w:r w:rsidRPr="0086235C">
        <w:rPr>
          <w:color w:val="auto"/>
          <w:sz w:val="28"/>
          <w:szCs w:val="28"/>
        </w:rPr>
        <w:t xml:space="preserve"> –</w:t>
      </w:r>
      <w:r w:rsidR="00FD25C0" w:rsidRPr="0086235C">
        <w:rPr>
          <w:color w:val="auto"/>
          <w:sz w:val="28"/>
          <w:szCs w:val="28"/>
        </w:rPr>
        <w:t xml:space="preserve"> </w:t>
      </w:r>
      <w:r w:rsidR="00391D87" w:rsidRPr="0086235C">
        <w:rPr>
          <w:color w:val="auto"/>
          <w:sz w:val="28"/>
          <w:szCs w:val="28"/>
        </w:rPr>
        <w:t>зачет</w:t>
      </w:r>
      <w:r w:rsidRPr="0086235C">
        <w:rPr>
          <w:color w:val="auto"/>
          <w:sz w:val="28"/>
          <w:szCs w:val="28"/>
        </w:rPr>
        <w:t>;</w:t>
      </w:r>
    </w:p>
    <w:p w14:paraId="5DBD9613" w14:textId="415095E6" w:rsidR="002F5692" w:rsidRDefault="002F5692" w:rsidP="002F5692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  <w:szCs w:val="22"/>
          <w:lang w:eastAsia="en-US"/>
        </w:rPr>
      </w:pPr>
      <w:r w:rsidRPr="00E77A6F">
        <w:rPr>
          <w:sz w:val="28"/>
          <w:szCs w:val="22"/>
          <w:lang w:eastAsia="en-US"/>
        </w:rPr>
        <w:t>${</w:t>
      </w:r>
      <w:r w:rsidRPr="006622CD">
        <w:rPr>
          <w:sz w:val="28"/>
          <w:szCs w:val="22"/>
          <w:lang w:eastAsia="en-US"/>
        </w:rPr>
        <w:t>/</w:t>
      </w:r>
      <w:r>
        <w:rPr>
          <w:sz w:val="28"/>
          <w:szCs w:val="22"/>
          <w:lang w:val="en-US" w:eastAsia="en-US"/>
        </w:rPr>
        <w:t>z</w:t>
      </w:r>
      <w:r w:rsidRPr="00E77A6F">
        <w:rPr>
          <w:sz w:val="28"/>
          <w:szCs w:val="22"/>
          <w:lang w:eastAsia="en-US"/>
        </w:rPr>
        <w:t>_block}</w:t>
      </w:r>
    </w:p>
    <w:p w14:paraId="6A79DB6E" w14:textId="5FE40DDC" w:rsidR="002F5692" w:rsidRPr="002F5692" w:rsidRDefault="002F5692" w:rsidP="002F5692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  <w:szCs w:val="22"/>
          <w:lang w:eastAsia="en-US"/>
        </w:rPr>
      </w:pPr>
      <w:r w:rsidRPr="00E77A6F">
        <w:rPr>
          <w:sz w:val="28"/>
          <w:szCs w:val="22"/>
          <w:lang w:eastAsia="en-US"/>
        </w:rPr>
        <w:t>${</w:t>
      </w:r>
      <w:r>
        <w:rPr>
          <w:sz w:val="28"/>
          <w:szCs w:val="22"/>
          <w:lang w:val="en-US" w:eastAsia="en-US"/>
        </w:rPr>
        <w:t>zo</w:t>
      </w:r>
      <w:r w:rsidRPr="00E77A6F">
        <w:rPr>
          <w:sz w:val="28"/>
          <w:szCs w:val="22"/>
          <w:lang w:eastAsia="en-US"/>
        </w:rPr>
        <w:t>_block}</w:t>
      </w:r>
    </w:p>
    <w:p w14:paraId="4A0807A6" w14:textId="3708D93E" w:rsidR="00FD25C0" w:rsidRDefault="007A4B46" w:rsidP="00BE2E3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86235C">
        <w:rPr>
          <w:color w:val="auto"/>
          <w:sz w:val="28"/>
          <w:szCs w:val="28"/>
        </w:rPr>
        <w:t xml:space="preserve">- по дисциплинам (модулям) </w:t>
      </w:r>
      <w:r w:rsidR="0086235C" w:rsidRPr="006622CD">
        <w:rPr>
          <w:color w:val="auto"/>
          <w:sz w:val="28"/>
          <w:szCs w:val="28"/>
        </w:rPr>
        <w:t>${</w:t>
      </w:r>
      <w:r w:rsidR="0086235C" w:rsidRPr="0086235C">
        <w:rPr>
          <w:color w:val="auto"/>
          <w:sz w:val="28"/>
          <w:szCs w:val="28"/>
          <w:lang w:val="en-US"/>
        </w:rPr>
        <w:t>zo</w:t>
      </w:r>
      <w:r w:rsidR="0086235C" w:rsidRPr="006622CD">
        <w:rPr>
          <w:color w:val="auto"/>
          <w:sz w:val="28"/>
          <w:szCs w:val="28"/>
        </w:rPr>
        <w:t>_</w:t>
      </w:r>
      <w:r w:rsidR="0086235C" w:rsidRPr="0086235C">
        <w:rPr>
          <w:color w:val="auto"/>
          <w:sz w:val="28"/>
          <w:szCs w:val="28"/>
          <w:lang w:val="en-US"/>
        </w:rPr>
        <w:t>modules</w:t>
      </w:r>
      <w:r w:rsidR="0086235C" w:rsidRPr="006622CD">
        <w:rPr>
          <w:color w:val="auto"/>
          <w:sz w:val="28"/>
          <w:szCs w:val="28"/>
        </w:rPr>
        <w:t>}</w:t>
      </w:r>
      <w:r w:rsidR="00FD25C0" w:rsidRPr="0086235C">
        <w:rPr>
          <w:color w:val="auto"/>
          <w:sz w:val="28"/>
          <w:szCs w:val="28"/>
        </w:rPr>
        <w:t xml:space="preserve"> </w:t>
      </w:r>
      <w:r w:rsidRPr="0086235C">
        <w:rPr>
          <w:color w:val="auto"/>
          <w:sz w:val="28"/>
          <w:szCs w:val="28"/>
        </w:rPr>
        <w:t>– зачет с оценкой.</w:t>
      </w:r>
    </w:p>
    <w:p w14:paraId="00B38AB9" w14:textId="02DD9B46" w:rsidR="002F5692" w:rsidRPr="002F5692" w:rsidRDefault="002F5692" w:rsidP="002F5692">
      <w:pPr>
        <w:tabs>
          <w:tab w:val="left" w:pos="1131"/>
        </w:tabs>
        <w:autoSpaceDE w:val="0"/>
        <w:autoSpaceDN w:val="0"/>
        <w:spacing w:line="350" w:lineRule="auto"/>
        <w:ind w:left="709"/>
        <w:jc w:val="both"/>
        <w:rPr>
          <w:sz w:val="28"/>
          <w:szCs w:val="22"/>
          <w:lang w:eastAsia="en-US"/>
        </w:rPr>
      </w:pPr>
      <w:r w:rsidRPr="00E77A6F">
        <w:rPr>
          <w:sz w:val="28"/>
          <w:szCs w:val="22"/>
          <w:lang w:eastAsia="en-US"/>
        </w:rPr>
        <w:t>${</w:t>
      </w:r>
      <w:r w:rsidRPr="006622CD">
        <w:rPr>
          <w:sz w:val="28"/>
          <w:szCs w:val="22"/>
          <w:lang w:eastAsia="en-US"/>
        </w:rPr>
        <w:t>/</w:t>
      </w:r>
      <w:r>
        <w:rPr>
          <w:sz w:val="28"/>
          <w:szCs w:val="22"/>
          <w:lang w:val="en-US" w:eastAsia="en-US"/>
        </w:rPr>
        <w:t>zo</w:t>
      </w:r>
      <w:r w:rsidRPr="00E77A6F">
        <w:rPr>
          <w:sz w:val="28"/>
          <w:szCs w:val="22"/>
          <w:lang w:eastAsia="en-US"/>
        </w:rPr>
        <w:t>_block}</w:t>
      </w:r>
    </w:p>
    <w:p w14:paraId="38A5BE2A" w14:textId="58DBDD3E" w:rsidR="00B71715" w:rsidRDefault="00B71715" w:rsidP="00B2204D">
      <w:pPr>
        <w:autoSpaceDE w:val="0"/>
        <w:autoSpaceDN w:val="0"/>
        <w:spacing w:line="362" w:lineRule="auto"/>
        <w:ind w:firstLine="709"/>
        <w:jc w:val="both"/>
        <w:rPr>
          <w:sz w:val="28"/>
          <w:szCs w:val="28"/>
        </w:rPr>
      </w:pPr>
      <w:r w:rsidRPr="002B7429">
        <w:rPr>
          <w:sz w:val="28"/>
          <w:szCs w:val="28"/>
        </w:rPr>
        <w:t xml:space="preserve">Итоговая аттестация завершает освоение программы и проходит в форме </w:t>
      </w:r>
      <w:r>
        <w:rPr>
          <w:sz w:val="28"/>
          <w:szCs w:val="28"/>
        </w:rPr>
        <w:t>индивидуальной</w:t>
      </w:r>
      <w:r w:rsidRPr="006622CD">
        <w:rPr>
          <w:sz w:val="28"/>
          <w:szCs w:val="28"/>
        </w:rPr>
        <w:t>/</w:t>
      </w:r>
      <w:r w:rsidRPr="002B7429">
        <w:rPr>
          <w:sz w:val="28"/>
          <w:szCs w:val="28"/>
        </w:rPr>
        <w:t xml:space="preserve">групповой защиты выпускной квалификационной работы (проекта). </w:t>
      </w:r>
    </w:p>
    <w:p w14:paraId="497D1AD6" w14:textId="77777777" w:rsidR="00B71715" w:rsidRDefault="00B71715" w:rsidP="00B71715">
      <w:pPr>
        <w:autoSpaceDE w:val="0"/>
        <w:autoSpaceDN w:val="0"/>
        <w:spacing w:line="362" w:lineRule="auto"/>
        <w:ind w:firstLine="709"/>
        <w:jc w:val="both"/>
        <w:rPr>
          <w:sz w:val="28"/>
          <w:szCs w:val="28"/>
        </w:rPr>
      </w:pPr>
      <w:r w:rsidRPr="002B7429">
        <w:rPr>
          <w:sz w:val="28"/>
          <w:szCs w:val="28"/>
        </w:rPr>
        <w:t xml:space="preserve">По итогам групповой защиты выпускной квалификационной работы (проекта) комиссия в составе не менее 3-х человек, с участием представителей профильных организаций работодателей, выставляет оценку каждому слушателю индивидуально. </w:t>
      </w:r>
    </w:p>
    <w:p w14:paraId="4204F30F" w14:textId="52ED6A1A" w:rsidR="00F670D5" w:rsidRPr="00B11397" w:rsidRDefault="00F670D5" w:rsidP="00E17C2B">
      <w:p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</w:p>
    <w:p w14:paraId="54E6AD5E" w14:textId="1093BB19" w:rsidR="00F670D5" w:rsidRPr="00B11397" w:rsidRDefault="00F670D5" w:rsidP="00E17C2B">
      <w:pPr>
        <w:pStyle w:val="1"/>
        <w:keepNext/>
        <w:widowControl/>
        <w:ind w:left="0" w:firstLine="709"/>
      </w:pPr>
      <w:bookmarkStart w:id="64" w:name="_Toc98934615"/>
      <w:bookmarkStart w:id="65" w:name="_Toc126073495"/>
      <w:bookmarkStart w:id="66" w:name="_Toc147836909"/>
      <w:r w:rsidRPr="00B11397">
        <w:t>Оценочные материалы</w:t>
      </w:r>
      <w:bookmarkEnd w:id="64"/>
      <w:bookmarkEnd w:id="65"/>
      <w:bookmarkEnd w:id="66"/>
    </w:p>
    <w:p w14:paraId="3095DCEB" w14:textId="7B5E42C5" w:rsidR="00F670D5" w:rsidRPr="00B11397" w:rsidRDefault="00F670D5" w:rsidP="00E17C2B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Оценочные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материалы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обеспечивают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проверку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достижения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планируемых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результатов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обучения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по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A95B18" w:rsidRPr="00B11397">
        <w:rPr>
          <w:sz w:val="28"/>
          <w:szCs w:val="28"/>
          <w:lang w:eastAsia="en-US"/>
        </w:rPr>
        <w:t>Программе</w:t>
      </w:r>
      <w:r w:rsidR="00A95B18"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используются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в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4B52F0">
        <w:rPr>
          <w:sz w:val="28"/>
          <w:szCs w:val="28"/>
          <w:lang w:eastAsia="en-US"/>
        </w:rPr>
        <w:t>процедур</w:t>
      </w:r>
      <w:r w:rsidR="00391D87" w:rsidRPr="004B52F0">
        <w:rPr>
          <w:sz w:val="28"/>
          <w:szCs w:val="28"/>
          <w:lang w:eastAsia="en-US"/>
        </w:rPr>
        <w:t>ах промежуточной и</w:t>
      </w:r>
      <w:r w:rsidRPr="004B52F0">
        <w:rPr>
          <w:spacing w:val="-2"/>
          <w:sz w:val="28"/>
          <w:szCs w:val="28"/>
          <w:lang w:eastAsia="en-US"/>
        </w:rPr>
        <w:t xml:space="preserve"> </w:t>
      </w:r>
      <w:r w:rsidRPr="004B52F0">
        <w:rPr>
          <w:sz w:val="28"/>
          <w:szCs w:val="28"/>
          <w:lang w:eastAsia="en-US"/>
        </w:rPr>
        <w:t>итоговой</w:t>
      </w:r>
      <w:r w:rsidRPr="004B52F0">
        <w:rPr>
          <w:spacing w:val="-2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аттестации.</w:t>
      </w:r>
    </w:p>
    <w:p w14:paraId="3FF2267B" w14:textId="36D8E221" w:rsidR="00F670D5" w:rsidRPr="00B11397" w:rsidRDefault="00F670D5" w:rsidP="00E17C2B">
      <w:pPr>
        <w:autoSpaceDE w:val="0"/>
        <w:autoSpaceDN w:val="0"/>
        <w:spacing w:before="72" w:line="362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Оценочные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материалы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состоят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Pr="00B11397">
        <w:rPr>
          <w:sz w:val="28"/>
          <w:szCs w:val="28"/>
          <w:lang w:eastAsia="en-US"/>
        </w:rPr>
        <w:t>из</w:t>
      </w:r>
      <w:r w:rsidRPr="00B11397">
        <w:rPr>
          <w:spacing w:val="1"/>
          <w:sz w:val="28"/>
          <w:szCs w:val="28"/>
          <w:lang w:eastAsia="en-US"/>
        </w:rPr>
        <w:t xml:space="preserve"> </w:t>
      </w:r>
      <w:r w:rsidR="004B52F0">
        <w:rPr>
          <w:sz w:val="28"/>
          <w:szCs w:val="28"/>
          <w:lang w:eastAsia="en-US"/>
        </w:rPr>
        <w:t>б</w:t>
      </w:r>
      <w:r w:rsidR="004B52F0" w:rsidRPr="004B52F0">
        <w:rPr>
          <w:sz w:val="28"/>
          <w:szCs w:val="28"/>
          <w:lang w:eastAsia="en-US"/>
        </w:rPr>
        <w:t>азы тестовых заданий, вопросов к промежуточной аттестации, вопросов к итоговой аттестации, практических заданий к итоговой аттестации, практических заданий к промежуточной аттестации, темы ВКР</w:t>
      </w:r>
      <w:r w:rsidR="00AF0303">
        <w:rPr>
          <w:sz w:val="28"/>
          <w:szCs w:val="28"/>
          <w:lang w:eastAsia="en-US"/>
        </w:rPr>
        <w:t>.</w:t>
      </w:r>
    </w:p>
    <w:p w14:paraId="6CFFE37F" w14:textId="27F5527F" w:rsidR="00F670D5" w:rsidRPr="00B11397" w:rsidRDefault="007D3E14" w:rsidP="00E17C2B">
      <w:pPr>
        <w:autoSpaceDE w:val="0"/>
        <w:autoSpaceDN w:val="0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</w:rPr>
        <w:t>Оценочные материалы приведены в приложении А.</w:t>
      </w:r>
    </w:p>
    <w:p w14:paraId="790C579C" w14:textId="5BB42C49" w:rsidR="00F670D5" w:rsidRPr="00B11397" w:rsidRDefault="00F670D5" w:rsidP="00E17C2B">
      <w:pPr>
        <w:autoSpaceDE w:val="0"/>
        <w:autoSpaceDN w:val="0"/>
        <w:spacing w:before="6" w:line="362" w:lineRule="auto"/>
        <w:ind w:firstLine="709"/>
        <w:jc w:val="both"/>
        <w:rPr>
          <w:sz w:val="28"/>
          <w:szCs w:val="28"/>
          <w:lang w:eastAsia="en-US"/>
        </w:rPr>
      </w:pPr>
    </w:p>
    <w:p w14:paraId="625423B4" w14:textId="017B26E4" w:rsidR="00F670D5" w:rsidRPr="00B11397" w:rsidRDefault="00F670D5" w:rsidP="00E17C2B">
      <w:pPr>
        <w:pStyle w:val="1"/>
        <w:keepNext/>
        <w:widowControl/>
        <w:ind w:left="0" w:firstLine="709"/>
      </w:pPr>
      <w:bookmarkStart w:id="67" w:name="_Toc98934616"/>
      <w:bookmarkStart w:id="68" w:name="_Toc126073496"/>
      <w:bookmarkStart w:id="69" w:name="_Toc147836910"/>
      <w:r w:rsidRPr="00B11397">
        <w:lastRenderedPageBreak/>
        <w:t>Методические материалы</w:t>
      </w:r>
      <w:bookmarkEnd w:id="67"/>
      <w:bookmarkEnd w:id="68"/>
      <w:bookmarkEnd w:id="69"/>
    </w:p>
    <w:p w14:paraId="50EAA4D4" w14:textId="77777777" w:rsidR="00F670D5" w:rsidRPr="00B11397" w:rsidRDefault="00F670D5" w:rsidP="00E17C2B">
      <w:pPr>
        <w:autoSpaceDE w:val="0"/>
        <w:autoSpaceDN w:val="0"/>
        <w:spacing w:before="160" w:line="360" w:lineRule="auto"/>
        <w:ind w:firstLine="709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Комплект документов, входящих в состав методических материалов, содержит:</w:t>
      </w:r>
    </w:p>
    <w:p w14:paraId="54C23D32" w14:textId="123BC7E3" w:rsidR="00F670D5" w:rsidRPr="00B11397" w:rsidRDefault="00F670D5" w:rsidP="00FC10DD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  <w:r w:rsidRPr="00B11397">
        <w:rPr>
          <w:sz w:val="28"/>
          <w:szCs w:val="28"/>
          <w:lang w:eastAsia="en-US"/>
        </w:rPr>
        <w:t>конспект лекций</w:t>
      </w:r>
      <w:r w:rsidR="007D3E14" w:rsidRPr="00B11397">
        <w:rPr>
          <w:sz w:val="28"/>
          <w:szCs w:val="28"/>
          <w:lang w:eastAsia="en-US"/>
        </w:rPr>
        <w:t xml:space="preserve"> (приложение Б)</w:t>
      </w:r>
      <w:r w:rsidRPr="00B11397">
        <w:rPr>
          <w:sz w:val="28"/>
          <w:szCs w:val="28"/>
          <w:lang w:eastAsia="en-US"/>
        </w:rPr>
        <w:t>;</w:t>
      </w:r>
    </w:p>
    <w:p w14:paraId="46D9B3E7" w14:textId="77777777" w:rsidR="007A4B46" w:rsidRPr="005D7B48" w:rsidRDefault="00F670D5" w:rsidP="007F4454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  <w:r w:rsidRPr="007A4B46">
        <w:rPr>
          <w:sz w:val="28"/>
          <w:szCs w:val="28"/>
          <w:lang w:eastAsia="en-US"/>
        </w:rPr>
        <w:t>методические указания к организации и проведению практических занятий</w:t>
      </w:r>
      <w:r w:rsidR="007D3E14" w:rsidRPr="007A4B46">
        <w:rPr>
          <w:sz w:val="28"/>
          <w:szCs w:val="28"/>
          <w:lang w:eastAsia="en-US"/>
        </w:rPr>
        <w:t xml:space="preserve"> (приложение В</w:t>
      </w:r>
      <w:r w:rsidR="007D3E14" w:rsidRPr="005D7B48">
        <w:rPr>
          <w:sz w:val="28"/>
          <w:szCs w:val="28"/>
          <w:lang w:eastAsia="en-US"/>
        </w:rPr>
        <w:t>)</w:t>
      </w:r>
      <w:r w:rsidR="007A4B46" w:rsidRPr="005D7B48">
        <w:rPr>
          <w:sz w:val="28"/>
          <w:szCs w:val="28"/>
          <w:lang w:eastAsia="en-US"/>
        </w:rPr>
        <w:t>;</w:t>
      </w:r>
    </w:p>
    <w:p w14:paraId="2F61688D" w14:textId="6F0B4FB4" w:rsidR="0054413A" w:rsidRPr="005D7B48" w:rsidRDefault="007A4B46" w:rsidP="007F4454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  <w:r w:rsidRPr="005D7B48">
        <w:rPr>
          <w:sz w:val="28"/>
          <w:szCs w:val="28"/>
          <w:lang w:eastAsia="en-US"/>
        </w:rPr>
        <w:t xml:space="preserve"> </w:t>
      </w:r>
      <w:r w:rsidR="0054413A" w:rsidRPr="005D7B48">
        <w:rPr>
          <w:sz w:val="28"/>
          <w:szCs w:val="28"/>
          <w:lang w:eastAsia="en-US"/>
        </w:rPr>
        <w:t>м</w:t>
      </w:r>
      <w:r w:rsidRPr="005D7B48">
        <w:rPr>
          <w:sz w:val="28"/>
          <w:szCs w:val="28"/>
          <w:lang w:eastAsia="en-US"/>
        </w:rPr>
        <w:t>етодические указания к органи</w:t>
      </w:r>
      <w:r w:rsidR="0054413A" w:rsidRPr="005D7B48">
        <w:rPr>
          <w:sz w:val="28"/>
          <w:szCs w:val="28"/>
          <w:lang w:eastAsia="en-US"/>
        </w:rPr>
        <w:t>зации производственной практики (приложение Г);</w:t>
      </w:r>
    </w:p>
    <w:p w14:paraId="0E2177EC" w14:textId="689FB586" w:rsidR="007A4B46" w:rsidRPr="005D7B48" w:rsidRDefault="007A4B46" w:rsidP="007F4454">
      <w:pPr>
        <w:numPr>
          <w:ilvl w:val="0"/>
          <w:numId w:val="2"/>
        </w:num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  <w:r w:rsidRPr="005D7B48">
        <w:rPr>
          <w:sz w:val="28"/>
          <w:szCs w:val="28"/>
          <w:lang w:eastAsia="en-US"/>
        </w:rPr>
        <w:t xml:space="preserve"> </w:t>
      </w:r>
      <w:r w:rsidR="0054413A" w:rsidRPr="005D7B48">
        <w:rPr>
          <w:sz w:val="28"/>
          <w:szCs w:val="28"/>
          <w:lang w:eastAsia="en-US"/>
        </w:rPr>
        <w:t>м</w:t>
      </w:r>
      <w:r w:rsidRPr="005D7B48">
        <w:rPr>
          <w:sz w:val="28"/>
          <w:szCs w:val="28"/>
          <w:lang w:eastAsia="en-US"/>
        </w:rPr>
        <w:t xml:space="preserve">етодические указания по подготовке и защите </w:t>
      </w:r>
      <w:r w:rsidR="00FC10DD" w:rsidRPr="005D7B48">
        <w:rPr>
          <w:sz w:val="28"/>
          <w:szCs w:val="28"/>
          <w:lang w:eastAsia="en-US"/>
        </w:rPr>
        <w:t>аттестационных (</w:t>
      </w:r>
      <w:r w:rsidRPr="005D7B48">
        <w:rPr>
          <w:sz w:val="28"/>
          <w:szCs w:val="28"/>
          <w:lang w:eastAsia="en-US"/>
        </w:rPr>
        <w:t>выпускных квалификационных</w:t>
      </w:r>
      <w:r w:rsidR="00FC10DD" w:rsidRPr="005D7B48">
        <w:rPr>
          <w:sz w:val="28"/>
          <w:szCs w:val="28"/>
          <w:lang w:eastAsia="en-US"/>
        </w:rPr>
        <w:t>)</w:t>
      </w:r>
      <w:r w:rsidRPr="005D7B48">
        <w:rPr>
          <w:sz w:val="28"/>
          <w:szCs w:val="28"/>
          <w:lang w:eastAsia="en-US"/>
        </w:rPr>
        <w:t xml:space="preserve"> работ</w:t>
      </w:r>
      <w:r w:rsidR="0054413A" w:rsidRPr="005D7B48">
        <w:rPr>
          <w:sz w:val="28"/>
          <w:szCs w:val="28"/>
          <w:lang w:eastAsia="en-US"/>
        </w:rPr>
        <w:t xml:space="preserve"> (приложение Д).</w:t>
      </w:r>
    </w:p>
    <w:p w14:paraId="569E1608" w14:textId="77777777" w:rsidR="00E91B91" w:rsidRPr="005D7B48" w:rsidRDefault="00E91B91" w:rsidP="00FA699B">
      <w:pPr>
        <w:autoSpaceDE w:val="0"/>
        <w:autoSpaceDN w:val="0"/>
        <w:spacing w:before="6" w:line="362" w:lineRule="auto"/>
        <w:jc w:val="both"/>
        <w:rPr>
          <w:sz w:val="28"/>
          <w:szCs w:val="28"/>
          <w:lang w:eastAsia="en-US"/>
        </w:rPr>
      </w:pPr>
    </w:p>
    <w:sectPr w:rsidR="00E91B91" w:rsidRPr="005D7B48" w:rsidSect="00856D57">
      <w:footnotePr>
        <w:numRestart w:val="eachPage"/>
      </w:footnotePr>
      <w:pgSz w:w="11900" w:h="16850"/>
      <w:pgMar w:top="1134" w:right="851" w:bottom="1134" w:left="1701" w:header="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CA7A1" w14:textId="77777777" w:rsidR="00D73FDD" w:rsidRDefault="00D73FDD">
      <w:r>
        <w:separator/>
      </w:r>
    </w:p>
  </w:endnote>
  <w:endnote w:type="continuationSeparator" w:id="0">
    <w:p w14:paraId="4391499D" w14:textId="77777777" w:rsidR="00D73FDD" w:rsidRDefault="00D73FDD">
      <w:r>
        <w:continuationSeparator/>
      </w:r>
    </w:p>
  </w:endnote>
  <w:endnote w:type="continuationNotice" w:id="1">
    <w:p w14:paraId="227D4C7E" w14:textId="77777777" w:rsidR="00D73FDD" w:rsidRDefault="00D73F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19700" w14:textId="57984CFF" w:rsidR="00AD201A" w:rsidRPr="002D2B74" w:rsidRDefault="002D2B74" w:rsidP="002D2B74">
    <w:pPr>
      <w:pStyle w:val="af3"/>
      <w:jc w:val="center"/>
    </w:pPr>
    <w:r w:rsidRPr="002D2B74">
      <w:rPr>
        <w:sz w:val="28"/>
        <w:szCs w:val="28"/>
      </w:rPr>
      <w:t>Москва ${dppYear}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80925" w14:textId="0BD4CE27" w:rsidR="00AD201A" w:rsidRDefault="00AD201A" w:rsidP="002C0090">
    <w:pPr>
      <w:pStyle w:val="af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D1F5E" w14:textId="77777777" w:rsidR="00D73FDD" w:rsidRDefault="00D73FDD">
      <w:r>
        <w:separator/>
      </w:r>
    </w:p>
  </w:footnote>
  <w:footnote w:type="continuationSeparator" w:id="0">
    <w:p w14:paraId="7F73B3BF" w14:textId="77777777" w:rsidR="00D73FDD" w:rsidRDefault="00D73FDD">
      <w:r>
        <w:continuationSeparator/>
      </w:r>
    </w:p>
  </w:footnote>
  <w:footnote w:type="continuationNotice" w:id="1">
    <w:p w14:paraId="32CC0A28" w14:textId="77777777" w:rsidR="00D73FDD" w:rsidRDefault="00D73FD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A95"/>
    <w:multiLevelType w:val="hybridMultilevel"/>
    <w:tmpl w:val="86A4D5A2"/>
    <w:lvl w:ilvl="0" w:tplc="631A4550"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F03B9"/>
    <w:multiLevelType w:val="hybridMultilevel"/>
    <w:tmpl w:val="F1B8D5CA"/>
    <w:lvl w:ilvl="0" w:tplc="301893E4">
      <w:start w:val="1"/>
      <w:numFmt w:val="bullet"/>
      <w:lvlText w:val=""/>
      <w:lvlJc w:val="left"/>
      <w:pPr>
        <w:ind w:left="10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" w15:restartNumberingAfterBreak="0">
    <w:nsid w:val="0852719C"/>
    <w:multiLevelType w:val="hybridMultilevel"/>
    <w:tmpl w:val="99409CF4"/>
    <w:lvl w:ilvl="0" w:tplc="AF3C34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2A4D22"/>
    <w:multiLevelType w:val="hybridMultilevel"/>
    <w:tmpl w:val="9B7C4CFA"/>
    <w:lvl w:ilvl="0" w:tplc="10072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81A22"/>
    <w:multiLevelType w:val="hybridMultilevel"/>
    <w:tmpl w:val="5BB213A4"/>
    <w:lvl w:ilvl="0" w:tplc="EA207916">
      <w:numFmt w:val="bullet"/>
      <w:lvlText w:val=""/>
      <w:lvlJc w:val="left"/>
      <w:pPr>
        <w:ind w:left="142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C2360C7C">
      <w:numFmt w:val="bullet"/>
      <w:lvlText w:val=""/>
      <w:lvlJc w:val="left"/>
      <w:pPr>
        <w:ind w:left="142" w:hanging="425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 w:tplc="56C8B60E">
      <w:numFmt w:val="bullet"/>
      <w:lvlText w:val="•"/>
      <w:lvlJc w:val="left"/>
      <w:pPr>
        <w:ind w:left="1840" w:hanging="425"/>
      </w:pPr>
      <w:rPr>
        <w:rFonts w:hint="default"/>
        <w:lang w:val="ru-RU" w:eastAsia="en-US" w:bidi="ar-SA"/>
      </w:rPr>
    </w:lvl>
    <w:lvl w:ilvl="3" w:tplc="D27C8228">
      <w:numFmt w:val="bullet"/>
      <w:lvlText w:val="•"/>
      <w:lvlJc w:val="left"/>
      <w:pPr>
        <w:ind w:left="2813" w:hanging="425"/>
      </w:pPr>
      <w:rPr>
        <w:rFonts w:hint="default"/>
        <w:lang w:val="ru-RU" w:eastAsia="en-US" w:bidi="ar-SA"/>
      </w:rPr>
    </w:lvl>
    <w:lvl w:ilvl="4" w:tplc="DA70A3DC">
      <w:numFmt w:val="bullet"/>
      <w:lvlText w:val="•"/>
      <w:lvlJc w:val="left"/>
      <w:pPr>
        <w:ind w:left="3786" w:hanging="425"/>
      </w:pPr>
      <w:rPr>
        <w:rFonts w:hint="default"/>
        <w:lang w:val="ru-RU" w:eastAsia="en-US" w:bidi="ar-SA"/>
      </w:rPr>
    </w:lvl>
    <w:lvl w:ilvl="5" w:tplc="C60E931C">
      <w:numFmt w:val="bullet"/>
      <w:lvlText w:val="•"/>
      <w:lvlJc w:val="left"/>
      <w:pPr>
        <w:ind w:left="4759" w:hanging="425"/>
      </w:pPr>
      <w:rPr>
        <w:rFonts w:hint="default"/>
        <w:lang w:val="ru-RU" w:eastAsia="en-US" w:bidi="ar-SA"/>
      </w:rPr>
    </w:lvl>
    <w:lvl w:ilvl="6" w:tplc="0E0AE500">
      <w:numFmt w:val="bullet"/>
      <w:lvlText w:val="•"/>
      <w:lvlJc w:val="left"/>
      <w:pPr>
        <w:ind w:left="5733" w:hanging="425"/>
      </w:pPr>
      <w:rPr>
        <w:rFonts w:hint="default"/>
        <w:lang w:val="ru-RU" w:eastAsia="en-US" w:bidi="ar-SA"/>
      </w:rPr>
    </w:lvl>
    <w:lvl w:ilvl="7" w:tplc="BF2C885E">
      <w:numFmt w:val="bullet"/>
      <w:lvlText w:val="•"/>
      <w:lvlJc w:val="left"/>
      <w:pPr>
        <w:ind w:left="6706" w:hanging="425"/>
      </w:pPr>
      <w:rPr>
        <w:rFonts w:hint="default"/>
        <w:lang w:val="ru-RU" w:eastAsia="en-US" w:bidi="ar-SA"/>
      </w:rPr>
    </w:lvl>
    <w:lvl w:ilvl="8" w:tplc="015094BC">
      <w:numFmt w:val="bullet"/>
      <w:lvlText w:val="•"/>
      <w:lvlJc w:val="left"/>
      <w:pPr>
        <w:ind w:left="7679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32011095"/>
    <w:multiLevelType w:val="multilevel"/>
    <w:tmpl w:val="592C77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8092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E7B419A"/>
    <w:multiLevelType w:val="multilevel"/>
    <w:tmpl w:val="F33AA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439619EF"/>
    <w:multiLevelType w:val="hybridMultilevel"/>
    <w:tmpl w:val="A2FC476E"/>
    <w:lvl w:ilvl="0" w:tplc="BAC01226">
      <w:start w:val="1"/>
      <w:numFmt w:val="decimal"/>
      <w:lvlText w:val="%1."/>
      <w:lvlJc w:val="left"/>
      <w:pPr>
        <w:ind w:left="0" w:firstLine="709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B64CB1"/>
    <w:multiLevelType w:val="hybridMultilevel"/>
    <w:tmpl w:val="F3408C5A"/>
    <w:lvl w:ilvl="0" w:tplc="12A6AB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9244F98"/>
    <w:multiLevelType w:val="hybridMultilevel"/>
    <w:tmpl w:val="A588F5E4"/>
    <w:lvl w:ilvl="0" w:tplc="EC9E0F50">
      <w:numFmt w:val="bullet"/>
      <w:lvlText w:val="–"/>
      <w:lvlJc w:val="left"/>
      <w:pPr>
        <w:ind w:left="142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1422BB4">
      <w:numFmt w:val="bullet"/>
      <w:lvlText w:val="•"/>
      <w:lvlJc w:val="left"/>
      <w:pPr>
        <w:ind w:left="1087" w:hanging="416"/>
      </w:pPr>
      <w:rPr>
        <w:rFonts w:hint="default"/>
        <w:lang w:val="ru-RU" w:eastAsia="en-US" w:bidi="ar-SA"/>
      </w:rPr>
    </w:lvl>
    <w:lvl w:ilvl="2" w:tplc="23D4DDF8">
      <w:numFmt w:val="bullet"/>
      <w:lvlText w:val="•"/>
      <w:lvlJc w:val="left"/>
      <w:pPr>
        <w:ind w:left="2035" w:hanging="416"/>
      </w:pPr>
      <w:rPr>
        <w:rFonts w:hint="default"/>
        <w:lang w:val="ru-RU" w:eastAsia="en-US" w:bidi="ar-SA"/>
      </w:rPr>
    </w:lvl>
    <w:lvl w:ilvl="3" w:tplc="FC00510C">
      <w:numFmt w:val="bullet"/>
      <w:lvlText w:val="•"/>
      <w:lvlJc w:val="left"/>
      <w:pPr>
        <w:ind w:left="2983" w:hanging="416"/>
      </w:pPr>
      <w:rPr>
        <w:rFonts w:hint="default"/>
        <w:lang w:val="ru-RU" w:eastAsia="en-US" w:bidi="ar-SA"/>
      </w:rPr>
    </w:lvl>
    <w:lvl w:ilvl="4" w:tplc="AE9AEBF0">
      <w:numFmt w:val="bullet"/>
      <w:lvlText w:val="•"/>
      <w:lvlJc w:val="left"/>
      <w:pPr>
        <w:ind w:left="3931" w:hanging="416"/>
      </w:pPr>
      <w:rPr>
        <w:rFonts w:hint="default"/>
        <w:lang w:val="ru-RU" w:eastAsia="en-US" w:bidi="ar-SA"/>
      </w:rPr>
    </w:lvl>
    <w:lvl w:ilvl="5" w:tplc="D4869154">
      <w:numFmt w:val="bullet"/>
      <w:lvlText w:val="•"/>
      <w:lvlJc w:val="left"/>
      <w:pPr>
        <w:ind w:left="4879" w:hanging="416"/>
      </w:pPr>
      <w:rPr>
        <w:rFonts w:hint="default"/>
        <w:lang w:val="ru-RU" w:eastAsia="en-US" w:bidi="ar-SA"/>
      </w:rPr>
    </w:lvl>
    <w:lvl w:ilvl="6" w:tplc="F18C285A">
      <w:numFmt w:val="bullet"/>
      <w:lvlText w:val="•"/>
      <w:lvlJc w:val="left"/>
      <w:pPr>
        <w:ind w:left="5827" w:hanging="416"/>
      </w:pPr>
      <w:rPr>
        <w:rFonts w:hint="default"/>
        <w:lang w:val="ru-RU" w:eastAsia="en-US" w:bidi="ar-SA"/>
      </w:rPr>
    </w:lvl>
    <w:lvl w:ilvl="7" w:tplc="6816A938">
      <w:numFmt w:val="bullet"/>
      <w:lvlText w:val="•"/>
      <w:lvlJc w:val="left"/>
      <w:pPr>
        <w:ind w:left="6775" w:hanging="416"/>
      </w:pPr>
      <w:rPr>
        <w:rFonts w:hint="default"/>
        <w:lang w:val="ru-RU" w:eastAsia="en-US" w:bidi="ar-SA"/>
      </w:rPr>
    </w:lvl>
    <w:lvl w:ilvl="8" w:tplc="7C56954C">
      <w:numFmt w:val="bullet"/>
      <w:lvlText w:val="•"/>
      <w:lvlJc w:val="left"/>
      <w:pPr>
        <w:ind w:left="7723" w:hanging="416"/>
      </w:pPr>
      <w:rPr>
        <w:rFonts w:hint="default"/>
        <w:lang w:val="ru-RU" w:eastAsia="en-US" w:bidi="ar-SA"/>
      </w:rPr>
    </w:lvl>
  </w:abstractNum>
  <w:abstractNum w:abstractNumId="10" w15:restartNumberingAfterBreak="0">
    <w:nsid w:val="702205C5"/>
    <w:multiLevelType w:val="hybridMultilevel"/>
    <w:tmpl w:val="EEDAA8AC"/>
    <w:lvl w:ilvl="0" w:tplc="17534460">
      <w:start w:val="1"/>
      <w:numFmt w:val="decimal"/>
      <w:lvlText w:val="%1."/>
      <w:lvlJc w:val="left"/>
      <w:pPr>
        <w:ind w:left="720" w:hanging="360"/>
      </w:pPr>
    </w:lvl>
    <w:lvl w:ilvl="1" w:tplc="17534460" w:tentative="1">
      <w:start w:val="1"/>
      <w:numFmt w:val="lowerLetter"/>
      <w:lvlText w:val="%2."/>
      <w:lvlJc w:val="left"/>
      <w:pPr>
        <w:ind w:left="1440" w:hanging="360"/>
      </w:pPr>
    </w:lvl>
    <w:lvl w:ilvl="2" w:tplc="17534460" w:tentative="1">
      <w:start w:val="1"/>
      <w:numFmt w:val="lowerRoman"/>
      <w:lvlText w:val="%3."/>
      <w:lvlJc w:val="right"/>
      <w:pPr>
        <w:ind w:left="2160" w:hanging="180"/>
      </w:pPr>
    </w:lvl>
    <w:lvl w:ilvl="3" w:tplc="17534460" w:tentative="1">
      <w:start w:val="1"/>
      <w:numFmt w:val="decimal"/>
      <w:lvlText w:val="%4."/>
      <w:lvlJc w:val="left"/>
      <w:pPr>
        <w:ind w:left="2880" w:hanging="360"/>
      </w:pPr>
    </w:lvl>
    <w:lvl w:ilvl="4" w:tplc="17534460" w:tentative="1">
      <w:start w:val="1"/>
      <w:numFmt w:val="lowerLetter"/>
      <w:lvlText w:val="%5."/>
      <w:lvlJc w:val="left"/>
      <w:pPr>
        <w:ind w:left="3600" w:hanging="360"/>
      </w:pPr>
    </w:lvl>
    <w:lvl w:ilvl="5" w:tplc="17534460" w:tentative="1">
      <w:start w:val="1"/>
      <w:numFmt w:val="lowerRoman"/>
      <w:lvlText w:val="%6."/>
      <w:lvlJc w:val="right"/>
      <w:pPr>
        <w:ind w:left="4320" w:hanging="180"/>
      </w:pPr>
    </w:lvl>
    <w:lvl w:ilvl="6" w:tplc="17534460" w:tentative="1">
      <w:start w:val="1"/>
      <w:numFmt w:val="decimal"/>
      <w:lvlText w:val="%7."/>
      <w:lvlJc w:val="left"/>
      <w:pPr>
        <w:ind w:left="5040" w:hanging="360"/>
      </w:pPr>
    </w:lvl>
    <w:lvl w:ilvl="7" w:tplc="17534460" w:tentative="1">
      <w:start w:val="1"/>
      <w:numFmt w:val="lowerLetter"/>
      <w:lvlText w:val="%8."/>
      <w:lvlJc w:val="left"/>
      <w:pPr>
        <w:ind w:left="5760" w:hanging="360"/>
      </w:pPr>
    </w:lvl>
    <w:lvl w:ilvl="8" w:tplc="175344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71F45"/>
    <w:multiLevelType w:val="hybridMultilevel"/>
    <w:tmpl w:val="8B085AC4"/>
    <w:lvl w:ilvl="0" w:tplc="301893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8"/>
  </w:num>
  <w:num w:numId="12">
    <w:abstractNumId w:val="0"/>
  </w:num>
  <w:num w:numId="13">
    <w:abstractNumId w:val="5"/>
  </w:num>
  <w:num w:numId="14">
    <w:abstractNumId w:val="5"/>
  </w:num>
  <w:num w:numId="15">
    <w:abstractNumId w:val="7"/>
  </w:num>
  <w:num w:numId="16">
    <w:abstractNumId w:val="2"/>
  </w:num>
  <w:num w:numId="17">
    <w:abstractNumId w:val="5"/>
  </w:num>
  <w:num w:numId="18">
    <w:abstractNumId w:val="11"/>
  </w:num>
  <w:num w:numId="19">
    <w:abstractNumId w:val="1"/>
  </w:num>
  <w:num w:numId="20">
    <w:abstractNumId w:val="5"/>
  </w:num>
  <w:num w:numId="21">
    <w:abstractNumId w:val="5"/>
  </w:num>
  <w:num w:numId="2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68"/>
    <w:rsid w:val="00000E51"/>
    <w:rsid w:val="00001FC4"/>
    <w:rsid w:val="00007AB8"/>
    <w:rsid w:val="00011658"/>
    <w:rsid w:val="0001191C"/>
    <w:rsid w:val="000119F3"/>
    <w:rsid w:val="000130BF"/>
    <w:rsid w:val="00013A71"/>
    <w:rsid w:val="00013FE5"/>
    <w:rsid w:val="00015832"/>
    <w:rsid w:val="00015CEC"/>
    <w:rsid w:val="00020658"/>
    <w:rsid w:val="000206AB"/>
    <w:rsid w:val="00021339"/>
    <w:rsid w:val="00023018"/>
    <w:rsid w:val="00030505"/>
    <w:rsid w:val="00030BE7"/>
    <w:rsid w:val="00035D4D"/>
    <w:rsid w:val="00036565"/>
    <w:rsid w:val="00040426"/>
    <w:rsid w:val="00043C9B"/>
    <w:rsid w:val="00044C68"/>
    <w:rsid w:val="000456E3"/>
    <w:rsid w:val="00046AA1"/>
    <w:rsid w:val="000545B3"/>
    <w:rsid w:val="00055C28"/>
    <w:rsid w:val="0006029B"/>
    <w:rsid w:val="00061FFE"/>
    <w:rsid w:val="000643D3"/>
    <w:rsid w:val="00064D20"/>
    <w:rsid w:val="0006514B"/>
    <w:rsid w:val="000675F4"/>
    <w:rsid w:val="00070BFE"/>
    <w:rsid w:val="00073047"/>
    <w:rsid w:val="00075921"/>
    <w:rsid w:val="00077A92"/>
    <w:rsid w:val="00077B18"/>
    <w:rsid w:val="000823CD"/>
    <w:rsid w:val="00083E3D"/>
    <w:rsid w:val="000850AA"/>
    <w:rsid w:val="00087204"/>
    <w:rsid w:val="00087503"/>
    <w:rsid w:val="000911B8"/>
    <w:rsid w:val="000920BC"/>
    <w:rsid w:val="00092D5F"/>
    <w:rsid w:val="000930EB"/>
    <w:rsid w:val="00093D3E"/>
    <w:rsid w:val="000940E7"/>
    <w:rsid w:val="00096CF8"/>
    <w:rsid w:val="00096F98"/>
    <w:rsid w:val="000A2266"/>
    <w:rsid w:val="000A2AE6"/>
    <w:rsid w:val="000A3AF0"/>
    <w:rsid w:val="000A47AE"/>
    <w:rsid w:val="000A61FC"/>
    <w:rsid w:val="000A70E3"/>
    <w:rsid w:val="000B2F18"/>
    <w:rsid w:val="000B3BE3"/>
    <w:rsid w:val="000B66D4"/>
    <w:rsid w:val="000B6A95"/>
    <w:rsid w:val="000B6BA7"/>
    <w:rsid w:val="000B6D12"/>
    <w:rsid w:val="000C0822"/>
    <w:rsid w:val="000C1912"/>
    <w:rsid w:val="000C3400"/>
    <w:rsid w:val="000C636D"/>
    <w:rsid w:val="000C7F8E"/>
    <w:rsid w:val="000D188F"/>
    <w:rsid w:val="000D2778"/>
    <w:rsid w:val="000D3516"/>
    <w:rsid w:val="000D6832"/>
    <w:rsid w:val="000E0E30"/>
    <w:rsid w:val="000E32D4"/>
    <w:rsid w:val="000E4F01"/>
    <w:rsid w:val="000E6B87"/>
    <w:rsid w:val="000E7721"/>
    <w:rsid w:val="000E79D0"/>
    <w:rsid w:val="000F40C8"/>
    <w:rsid w:val="000F6B55"/>
    <w:rsid w:val="001005C5"/>
    <w:rsid w:val="00101594"/>
    <w:rsid w:val="001018F8"/>
    <w:rsid w:val="001024F6"/>
    <w:rsid w:val="00102696"/>
    <w:rsid w:val="00103C41"/>
    <w:rsid w:val="001152D7"/>
    <w:rsid w:val="001155DE"/>
    <w:rsid w:val="00115B0D"/>
    <w:rsid w:val="00120689"/>
    <w:rsid w:val="00122E1C"/>
    <w:rsid w:val="00125637"/>
    <w:rsid w:val="00127759"/>
    <w:rsid w:val="001306AB"/>
    <w:rsid w:val="00130F25"/>
    <w:rsid w:val="001310F5"/>
    <w:rsid w:val="00131BCF"/>
    <w:rsid w:val="00132D17"/>
    <w:rsid w:val="00135667"/>
    <w:rsid w:val="00135BF9"/>
    <w:rsid w:val="00136FDC"/>
    <w:rsid w:val="0013750D"/>
    <w:rsid w:val="00140367"/>
    <w:rsid w:val="00140C07"/>
    <w:rsid w:val="0014166D"/>
    <w:rsid w:val="00141CFE"/>
    <w:rsid w:val="00142313"/>
    <w:rsid w:val="00142794"/>
    <w:rsid w:val="001470C4"/>
    <w:rsid w:val="001472D6"/>
    <w:rsid w:val="00147DA6"/>
    <w:rsid w:val="00151AEE"/>
    <w:rsid w:val="001531D6"/>
    <w:rsid w:val="001538AA"/>
    <w:rsid w:val="00162379"/>
    <w:rsid w:val="001723A5"/>
    <w:rsid w:val="00175DD5"/>
    <w:rsid w:val="001800E8"/>
    <w:rsid w:val="00182564"/>
    <w:rsid w:val="00182B08"/>
    <w:rsid w:val="00182F18"/>
    <w:rsid w:val="00185897"/>
    <w:rsid w:val="00185ECB"/>
    <w:rsid w:val="001926D7"/>
    <w:rsid w:val="00194DA2"/>
    <w:rsid w:val="001A0328"/>
    <w:rsid w:val="001A2753"/>
    <w:rsid w:val="001A6130"/>
    <w:rsid w:val="001A666D"/>
    <w:rsid w:val="001B2B59"/>
    <w:rsid w:val="001B4275"/>
    <w:rsid w:val="001B4794"/>
    <w:rsid w:val="001B59D1"/>
    <w:rsid w:val="001B6132"/>
    <w:rsid w:val="001B63A8"/>
    <w:rsid w:val="001C1417"/>
    <w:rsid w:val="001C17A4"/>
    <w:rsid w:val="001C3840"/>
    <w:rsid w:val="001C60AF"/>
    <w:rsid w:val="001C7A38"/>
    <w:rsid w:val="001D345E"/>
    <w:rsid w:val="001D7E40"/>
    <w:rsid w:val="001E2B8A"/>
    <w:rsid w:val="001E520F"/>
    <w:rsid w:val="001F2089"/>
    <w:rsid w:val="001F21D1"/>
    <w:rsid w:val="001F242D"/>
    <w:rsid w:val="001F2AD0"/>
    <w:rsid w:val="001F36FF"/>
    <w:rsid w:val="001F4134"/>
    <w:rsid w:val="001F7658"/>
    <w:rsid w:val="00203EB2"/>
    <w:rsid w:val="00204B42"/>
    <w:rsid w:val="00206A44"/>
    <w:rsid w:val="00213C95"/>
    <w:rsid w:val="00217E7A"/>
    <w:rsid w:val="002218B2"/>
    <w:rsid w:val="00224882"/>
    <w:rsid w:val="0022516A"/>
    <w:rsid w:val="00226021"/>
    <w:rsid w:val="0022666D"/>
    <w:rsid w:val="00227F52"/>
    <w:rsid w:val="0023091A"/>
    <w:rsid w:val="00231FAD"/>
    <w:rsid w:val="00234290"/>
    <w:rsid w:val="0023473F"/>
    <w:rsid w:val="00234888"/>
    <w:rsid w:val="0023603A"/>
    <w:rsid w:val="0023686D"/>
    <w:rsid w:val="002379D9"/>
    <w:rsid w:val="00246F11"/>
    <w:rsid w:val="002474EE"/>
    <w:rsid w:val="00247ED7"/>
    <w:rsid w:val="00250A3B"/>
    <w:rsid w:val="00250E06"/>
    <w:rsid w:val="002517F5"/>
    <w:rsid w:val="00251FF8"/>
    <w:rsid w:val="0025213B"/>
    <w:rsid w:val="002545F6"/>
    <w:rsid w:val="00255B6E"/>
    <w:rsid w:val="002602EA"/>
    <w:rsid w:val="00262594"/>
    <w:rsid w:val="00262A88"/>
    <w:rsid w:val="002633BC"/>
    <w:rsid w:val="002649C3"/>
    <w:rsid w:val="00264BE0"/>
    <w:rsid w:val="00265DF2"/>
    <w:rsid w:val="00266210"/>
    <w:rsid w:val="00266804"/>
    <w:rsid w:val="0026682B"/>
    <w:rsid w:val="00272A37"/>
    <w:rsid w:val="00273BD8"/>
    <w:rsid w:val="00280DF7"/>
    <w:rsid w:val="00283DAB"/>
    <w:rsid w:val="0028696A"/>
    <w:rsid w:val="002906C0"/>
    <w:rsid w:val="00293693"/>
    <w:rsid w:val="00293A60"/>
    <w:rsid w:val="00293FCB"/>
    <w:rsid w:val="00296999"/>
    <w:rsid w:val="002A336F"/>
    <w:rsid w:val="002A6A24"/>
    <w:rsid w:val="002B4042"/>
    <w:rsid w:val="002B4449"/>
    <w:rsid w:val="002B5424"/>
    <w:rsid w:val="002C0090"/>
    <w:rsid w:val="002C58BC"/>
    <w:rsid w:val="002C5E99"/>
    <w:rsid w:val="002C684A"/>
    <w:rsid w:val="002C6E3E"/>
    <w:rsid w:val="002D2B74"/>
    <w:rsid w:val="002D33AE"/>
    <w:rsid w:val="002D352B"/>
    <w:rsid w:val="002D5445"/>
    <w:rsid w:val="002D685B"/>
    <w:rsid w:val="002E2A5B"/>
    <w:rsid w:val="002E539F"/>
    <w:rsid w:val="002E57D0"/>
    <w:rsid w:val="002E79FF"/>
    <w:rsid w:val="002F018B"/>
    <w:rsid w:val="002F2949"/>
    <w:rsid w:val="002F2E2F"/>
    <w:rsid w:val="002F5692"/>
    <w:rsid w:val="002F7344"/>
    <w:rsid w:val="00301D84"/>
    <w:rsid w:val="00302CAD"/>
    <w:rsid w:val="00303DB8"/>
    <w:rsid w:val="00304F30"/>
    <w:rsid w:val="00306DE1"/>
    <w:rsid w:val="00313CF1"/>
    <w:rsid w:val="00316E44"/>
    <w:rsid w:val="00320CE7"/>
    <w:rsid w:val="00322CFC"/>
    <w:rsid w:val="00322DE2"/>
    <w:rsid w:val="00324E53"/>
    <w:rsid w:val="00325689"/>
    <w:rsid w:val="00325A55"/>
    <w:rsid w:val="00331C52"/>
    <w:rsid w:val="00335D3C"/>
    <w:rsid w:val="00337703"/>
    <w:rsid w:val="0034104C"/>
    <w:rsid w:val="003433F1"/>
    <w:rsid w:val="0034387A"/>
    <w:rsid w:val="00343991"/>
    <w:rsid w:val="0034486D"/>
    <w:rsid w:val="003464D4"/>
    <w:rsid w:val="0034710B"/>
    <w:rsid w:val="003513CC"/>
    <w:rsid w:val="003521FC"/>
    <w:rsid w:val="0035336E"/>
    <w:rsid w:val="003556DD"/>
    <w:rsid w:val="003566E7"/>
    <w:rsid w:val="00356C88"/>
    <w:rsid w:val="0036160A"/>
    <w:rsid w:val="00364F84"/>
    <w:rsid w:val="00367808"/>
    <w:rsid w:val="00371004"/>
    <w:rsid w:val="0037544B"/>
    <w:rsid w:val="00375E28"/>
    <w:rsid w:val="00376A37"/>
    <w:rsid w:val="003776C6"/>
    <w:rsid w:val="00377AA5"/>
    <w:rsid w:val="0038277E"/>
    <w:rsid w:val="00383917"/>
    <w:rsid w:val="00384752"/>
    <w:rsid w:val="003849BD"/>
    <w:rsid w:val="00390042"/>
    <w:rsid w:val="00391D87"/>
    <w:rsid w:val="003925FF"/>
    <w:rsid w:val="003954F2"/>
    <w:rsid w:val="003965ED"/>
    <w:rsid w:val="003A0B23"/>
    <w:rsid w:val="003A1072"/>
    <w:rsid w:val="003A4010"/>
    <w:rsid w:val="003A6BF7"/>
    <w:rsid w:val="003A7116"/>
    <w:rsid w:val="003B0C8E"/>
    <w:rsid w:val="003B1C2E"/>
    <w:rsid w:val="003B273E"/>
    <w:rsid w:val="003B347F"/>
    <w:rsid w:val="003B4B74"/>
    <w:rsid w:val="003B61E9"/>
    <w:rsid w:val="003C06FD"/>
    <w:rsid w:val="003C4CDA"/>
    <w:rsid w:val="003C7B72"/>
    <w:rsid w:val="003D0850"/>
    <w:rsid w:val="003D3690"/>
    <w:rsid w:val="003D67B9"/>
    <w:rsid w:val="003D7606"/>
    <w:rsid w:val="003E5D45"/>
    <w:rsid w:val="003E680B"/>
    <w:rsid w:val="003F168B"/>
    <w:rsid w:val="003F187D"/>
    <w:rsid w:val="003F1AC7"/>
    <w:rsid w:val="003F2395"/>
    <w:rsid w:val="003F3785"/>
    <w:rsid w:val="003F5E7F"/>
    <w:rsid w:val="003F69DA"/>
    <w:rsid w:val="003F719D"/>
    <w:rsid w:val="003F7737"/>
    <w:rsid w:val="00400D35"/>
    <w:rsid w:val="00400E29"/>
    <w:rsid w:val="00401005"/>
    <w:rsid w:val="00405C24"/>
    <w:rsid w:val="0040631D"/>
    <w:rsid w:val="00407518"/>
    <w:rsid w:val="00407ECD"/>
    <w:rsid w:val="0041120C"/>
    <w:rsid w:val="00411F88"/>
    <w:rsid w:val="0041560D"/>
    <w:rsid w:val="00415670"/>
    <w:rsid w:val="00425118"/>
    <w:rsid w:val="004253F1"/>
    <w:rsid w:val="00427522"/>
    <w:rsid w:val="0043413E"/>
    <w:rsid w:val="004351BD"/>
    <w:rsid w:val="00443171"/>
    <w:rsid w:val="0044339E"/>
    <w:rsid w:val="004434A0"/>
    <w:rsid w:val="00443B51"/>
    <w:rsid w:val="0044516D"/>
    <w:rsid w:val="00445A62"/>
    <w:rsid w:val="00445E5A"/>
    <w:rsid w:val="00447295"/>
    <w:rsid w:val="00451602"/>
    <w:rsid w:val="004523E6"/>
    <w:rsid w:val="004544D6"/>
    <w:rsid w:val="004610B1"/>
    <w:rsid w:val="00461A5B"/>
    <w:rsid w:val="00464797"/>
    <w:rsid w:val="00466E3E"/>
    <w:rsid w:val="00470C46"/>
    <w:rsid w:val="004738CB"/>
    <w:rsid w:val="00473D01"/>
    <w:rsid w:val="00474BD5"/>
    <w:rsid w:val="00476F5D"/>
    <w:rsid w:val="004771D9"/>
    <w:rsid w:val="00480D21"/>
    <w:rsid w:val="0048127D"/>
    <w:rsid w:val="004834B6"/>
    <w:rsid w:val="00483929"/>
    <w:rsid w:val="00492541"/>
    <w:rsid w:val="00493D5A"/>
    <w:rsid w:val="00494057"/>
    <w:rsid w:val="00494B42"/>
    <w:rsid w:val="00494DB2"/>
    <w:rsid w:val="00496DD3"/>
    <w:rsid w:val="004A1018"/>
    <w:rsid w:val="004A154B"/>
    <w:rsid w:val="004A1832"/>
    <w:rsid w:val="004A30C9"/>
    <w:rsid w:val="004A4A0F"/>
    <w:rsid w:val="004A4F30"/>
    <w:rsid w:val="004A5D9E"/>
    <w:rsid w:val="004B01C5"/>
    <w:rsid w:val="004B0544"/>
    <w:rsid w:val="004B1298"/>
    <w:rsid w:val="004B445D"/>
    <w:rsid w:val="004B52F0"/>
    <w:rsid w:val="004B5853"/>
    <w:rsid w:val="004B6449"/>
    <w:rsid w:val="004B77C3"/>
    <w:rsid w:val="004C1F1C"/>
    <w:rsid w:val="004C2706"/>
    <w:rsid w:val="004C3AF3"/>
    <w:rsid w:val="004C3C91"/>
    <w:rsid w:val="004C3DE9"/>
    <w:rsid w:val="004C40C8"/>
    <w:rsid w:val="004C57FA"/>
    <w:rsid w:val="004C5FEB"/>
    <w:rsid w:val="004C6F6D"/>
    <w:rsid w:val="004C73A7"/>
    <w:rsid w:val="004D18AC"/>
    <w:rsid w:val="004D2CEF"/>
    <w:rsid w:val="004D45F0"/>
    <w:rsid w:val="004D480F"/>
    <w:rsid w:val="004D5060"/>
    <w:rsid w:val="004D58BD"/>
    <w:rsid w:val="004D5971"/>
    <w:rsid w:val="004D5F28"/>
    <w:rsid w:val="004D692B"/>
    <w:rsid w:val="004D7268"/>
    <w:rsid w:val="004D72CC"/>
    <w:rsid w:val="004D7A18"/>
    <w:rsid w:val="004D7D0E"/>
    <w:rsid w:val="004E09B7"/>
    <w:rsid w:val="004E305C"/>
    <w:rsid w:val="004E4129"/>
    <w:rsid w:val="004E5BAC"/>
    <w:rsid w:val="004E6813"/>
    <w:rsid w:val="004E6EFB"/>
    <w:rsid w:val="004E778A"/>
    <w:rsid w:val="004F0611"/>
    <w:rsid w:val="004F28C3"/>
    <w:rsid w:val="004F6590"/>
    <w:rsid w:val="004F6A76"/>
    <w:rsid w:val="00500126"/>
    <w:rsid w:val="005004AC"/>
    <w:rsid w:val="00500AC9"/>
    <w:rsid w:val="00500F09"/>
    <w:rsid w:val="00501CFE"/>
    <w:rsid w:val="00503238"/>
    <w:rsid w:val="0050576E"/>
    <w:rsid w:val="00506389"/>
    <w:rsid w:val="00506843"/>
    <w:rsid w:val="00506F58"/>
    <w:rsid w:val="005108F8"/>
    <w:rsid w:val="00511BF5"/>
    <w:rsid w:val="00514D65"/>
    <w:rsid w:val="00515F98"/>
    <w:rsid w:val="0051781C"/>
    <w:rsid w:val="00517A73"/>
    <w:rsid w:val="00517DC0"/>
    <w:rsid w:val="005231AC"/>
    <w:rsid w:val="00523744"/>
    <w:rsid w:val="00523991"/>
    <w:rsid w:val="005240CC"/>
    <w:rsid w:val="00524B60"/>
    <w:rsid w:val="0052512B"/>
    <w:rsid w:val="00530427"/>
    <w:rsid w:val="00535428"/>
    <w:rsid w:val="00535B7D"/>
    <w:rsid w:val="0053783C"/>
    <w:rsid w:val="00540865"/>
    <w:rsid w:val="00540DEB"/>
    <w:rsid w:val="0054284F"/>
    <w:rsid w:val="00543153"/>
    <w:rsid w:val="0054413A"/>
    <w:rsid w:val="0054439C"/>
    <w:rsid w:val="005478F5"/>
    <w:rsid w:val="005504BB"/>
    <w:rsid w:val="00550CFC"/>
    <w:rsid w:val="00551248"/>
    <w:rsid w:val="0055644F"/>
    <w:rsid w:val="00556ADD"/>
    <w:rsid w:val="00556CA2"/>
    <w:rsid w:val="00560303"/>
    <w:rsid w:val="00560998"/>
    <w:rsid w:val="00560A19"/>
    <w:rsid w:val="00560DFF"/>
    <w:rsid w:val="00562B1E"/>
    <w:rsid w:val="00564910"/>
    <w:rsid w:val="005661B1"/>
    <w:rsid w:val="00566286"/>
    <w:rsid w:val="00567513"/>
    <w:rsid w:val="0057119D"/>
    <w:rsid w:val="00571E93"/>
    <w:rsid w:val="0057284D"/>
    <w:rsid w:val="0057603C"/>
    <w:rsid w:val="00576BE2"/>
    <w:rsid w:val="00581329"/>
    <w:rsid w:val="005840F9"/>
    <w:rsid w:val="005859B1"/>
    <w:rsid w:val="00591A50"/>
    <w:rsid w:val="0059212D"/>
    <w:rsid w:val="005934E6"/>
    <w:rsid w:val="005947EB"/>
    <w:rsid w:val="005A1B05"/>
    <w:rsid w:val="005A3B9E"/>
    <w:rsid w:val="005A3C81"/>
    <w:rsid w:val="005A3EBD"/>
    <w:rsid w:val="005A5224"/>
    <w:rsid w:val="005A5C9A"/>
    <w:rsid w:val="005A5F21"/>
    <w:rsid w:val="005B52AE"/>
    <w:rsid w:val="005B5612"/>
    <w:rsid w:val="005B5826"/>
    <w:rsid w:val="005C0C92"/>
    <w:rsid w:val="005C3D28"/>
    <w:rsid w:val="005C4D58"/>
    <w:rsid w:val="005C4F70"/>
    <w:rsid w:val="005C672E"/>
    <w:rsid w:val="005D11C0"/>
    <w:rsid w:val="005D1507"/>
    <w:rsid w:val="005D20F4"/>
    <w:rsid w:val="005D23BC"/>
    <w:rsid w:val="005D25E0"/>
    <w:rsid w:val="005D48FC"/>
    <w:rsid w:val="005D4BB1"/>
    <w:rsid w:val="005D60CD"/>
    <w:rsid w:val="005D6809"/>
    <w:rsid w:val="005D68E6"/>
    <w:rsid w:val="005D7B48"/>
    <w:rsid w:val="005E1898"/>
    <w:rsid w:val="005E5810"/>
    <w:rsid w:val="005E59F1"/>
    <w:rsid w:val="005F002D"/>
    <w:rsid w:val="005F3CD0"/>
    <w:rsid w:val="005F47FD"/>
    <w:rsid w:val="005F6203"/>
    <w:rsid w:val="005F7B0D"/>
    <w:rsid w:val="006007D2"/>
    <w:rsid w:val="00600DE7"/>
    <w:rsid w:val="0060190B"/>
    <w:rsid w:val="0060248B"/>
    <w:rsid w:val="0060451F"/>
    <w:rsid w:val="006064DC"/>
    <w:rsid w:val="00606E19"/>
    <w:rsid w:val="00615CB9"/>
    <w:rsid w:val="006203B7"/>
    <w:rsid w:val="00620444"/>
    <w:rsid w:val="00620AE0"/>
    <w:rsid w:val="00620D44"/>
    <w:rsid w:val="006220A5"/>
    <w:rsid w:val="006224C2"/>
    <w:rsid w:val="00624292"/>
    <w:rsid w:val="006270F6"/>
    <w:rsid w:val="00627375"/>
    <w:rsid w:val="00630A8B"/>
    <w:rsid w:val="00631ED9"/>
    <w:rsid w:val="00632510"/>
    <w:rsid w:val="00634D89"/>
    <w:rsid w:val="00635625"/>
    <w:rsid w:val="006360A4"/>
    <w:rsid w:val="00636E3F"/>
    <w:rsid w:val="006375D2"/>
    <w:rsid w:val="00640A72"/>
    <w:rsid w:val="0064254B"/>
    <w:rsid w:val="00644E51"/>
    <w:rsid w:val="00645851"/>
    <w:rsid w:val="00645CCB"/>
    <w:rsid w:val="00651536"/>
    <w:rsid w:val="0065164A"/>
    <w:rsid w:val="00652769"/>
    <w:rsid w:val="00656D6E"/>
    <w:rsid w:val="006604A4"/>
    <w:rsid w:val="006620B0"/>
    <w:rsid w:val="006622CD"/>
    <w:rsid w:val="00662853"/>
    <w:rsid w:val="006660C9"/>
    <w:rsid w:val="0067007B"/>
    <w:rsid w:val="006734F7"/>
    <w:rsid w:val="00674A8A"/>
    <w:rsid w:val="00675A2D"/>
    <w:rsid w:val="006766E3"/>
    <w:rsid w:val="00680EA1"/>
    <w:rsid w:val="0068479F"/>
    <w:rsid w:val="00685146"/>
    <w:rsid w:val="00685638"/>
    <w:rsid w:val="0069251E"/>
    <w:rsid w:val="006A0E27"/>
    <w:rsid w:val="006A2CCD"/>
    <w:rsid w:val="006A666D"/>
    <w:rsid w:val="006B2AC4"/>
    <w:rsid w:val="006B2DD4"/>
    <w:rsid w:val="006B3EF2"/>
    <w:rsid w:val="006B5EA9"/>
    <w:rsid w:val="006B74D6"/>
    <w:rsid w:val="006C29B5"/>
    <w:rsid w:val="006C38F1"/>
    <w:rsid w:val="006C3C4B"/>
    <w:rsid w:val="006C4D54"/>
    <w:rsid w:val="006C5D5B"/>
    <w:rsid w:val="006D544F"/>
    <w:rsid w:val="006E3766"/>
    <w:rsid w:val="006E599F"/>
    <w:rsid w:val="006E5DD4"/>
    <w:rsid w:val="006E6345"/>
    <w:rsid w:val="006F0587"/>
    <w:rsid w:val="006F093D"/>
    <w:rsid w:val="006F0E39"/>
    <w:rsid w:val="006F1539"/>
    <w:rsid w:val="006F23EB"/>
    <w:rsid w:val="006F4FC7"/>
    <w:rsid w:val="006F5612"/>
    <w:rsid w:val="006F7C36"/>
    <w:rsid w:val="00703405"/>
    <w:rsid w:val="00705C74"/>
    <w:rsid w:val="00706826"/>
    <w:rsid w:val="007114E1"/>
    <w:rsid w:val="00711E49"/>
    <w:rsid w:val="00712A8E"/>
    <w:rsid w:val="0071457D"/>
    <w:rsid w:val="0071644A"/>
    <w:rsid w:val="00722B18"/>
    <w:rsid w:val="007231E8"/>
    <w:rsid w:val="0072402B"/>
    <w:rsid w:val="007248F0"/>
    <w:rsid w:val="007249D2"/>
    <w:rsid w:val="0072528D"/>
    <w:rsid w:val="0072633C"/>
    <w:rsid w:val="00726478"/>
    <w:rsid w:val="00726A40"/>
    <w:rsid w:val="00730CE6"/>
    <w:rsid w:val="00730E0A"/>
    <w:rsid w:val="007332F2"/>
    <w:rsid w:val="007355D6"/>
    <w:rsid w:val="007360F7"/>
    <w:rsid w:val="007364AF"/>
    <w:rsid w:val="007376B5"/>
    <w:rsid w:val="00737817"/>
    <w:rsid w:val="0074141B"/>
    <w:rsid w:val="00747462"/>
    <w:rsid w:val="0075028A"/>
    <w:rsid w:val="00750756"/>
    <w:rsid w:val="0075154B"/>
    <w:rsid w:val="00751F4F"/>
    <w:rsid w:val="00752EBA"/>
    <w:rsid w:val="0075451C"/>
    <w:rsid w:val="007568BD"/>
    <w:rsid w:val="00761844"/>
    <w:rsid w:val="007622B1"/>
    <w:rsid w:val="00762E87"/>
    <w:rsid w:val="00763253"/>
    <w:rsid w:val="0076387D"/>
    <w:rsid w:val="00764C40"/>
    <w:rsid w:val="00765419"/>
    <w:rsid w:val="00766EE4"/>
    <w:rsid w:val="00771AA5"/>
    <w:rsid w:val="007740C9"/>
    <w:rsid w:val="007742BE"/>
    <w:rsid w:val="00775C2A"/>
    <w:rsid w:val="00780814"/>
    <w:rsid w:val="00782B61"/>
    <w:rsid w:val="0078347C"/>
    <w:rsid w:val="007835BD"/>
    <w:rsid w:val="00784D4B"/>
    <w:rsid w:val="0079354C"/>
    <w:rsid w:val="00795609"/>
    <w:rsid w:val="007956A0"/>
    <w:rsid w:val="00795E00"/>
    <w:rsid w:val="00796288"/>
    <w:rsid w:val="00797ACE"/>
    <w:rsid w:val="00797CF0"/>
    <w:rsid w:val="007A0FA0"/>
    <w:rsid w:val="007A1C31"/>
    <w:rsid w:val="007A217A"/>
    <w:rsid w:val="007A279A"/>
    <w:rsid w:val="007A290A"/>
    <w:rsid w:val="007A4513"/>
    <w:rsid w:val="007A4B46"/>
    <w:rsid w:val="007A5D53"/>
    <w:rsid w:val="007A6F09"/>
    <w:rsid w:val="007A7B4C"/>
    <w:rsid w:val="007B013F"/>
    <w:rsid w:val="007B132E"/>
    <w:rsid w:val="007B1A9B"/>
    <w:rsid w:val="007B30AC"/>
    <w:rsid w:val="007B5371"/>
    <w:rsid w:val="007B54C7"/>
    <w:rsid w:val="007B6619"/>
    <w:rsid w:val="007B7A48"/>
    <w:rsid w:val="007C32EE"/>
    <w:rsid w:val="007C3F2D"/>
    <w:rsid w:val="007C4C1A"/>
    <w:rsid w:val="007C7240"/>
    <w:rsid w:val="007C78BC"/>
    <w:rsid w:val="007D096E"/>
    <w:rsid w:val="007D21B4"/>
    <w:rsid w:val="007D293F"/>
    <w:rsid w:val="007D3E14"/>
    <w:rsid w:val="007D4F2E"/>
    <w:rsid w:val="007D544D"/>
    <w:rsid w:val="007E28F2"/>
    <w:rsid w:val="007E5779"/>
    <w:rsid w:val="007E5CB3"/>
    <w:rsid w:val="007F1B61"/>
    <w:rsid w:val="007F2A2E"/>
    <w:rsid w:val="007F4454"/>
    <w:rsid w:val="007F4ED2"/>
    <w:rsid w:val="007F5535"/>
    <w:rsid w:val="00800E68"/>
    <w:rsid w:val="00801E1D"/>
    <w:rsid w:val="008020E6"/>
    <w:rsid w:val="008031AC"/>
    <w:rsid w:val="008031E6"/>
    <w:rsid w:val="008044B5"/>
    <w:rsid w:val="00805ADE"/>
    <w:rsid w:val="0080639F"/>
    <w:rsid w:val="008069B3"/>
    <w:rsid w:val="00806A89"/>
    <w:rsid w:val="00807290"/>
    <w:rsid w:val="008125D3"/>
    <w:rsid w:val="0081315A"/>
    <w:rsid w:val="008131FB"/>
    <w:rsid w:val="00813897"/>
    <w:rsid w:val="00813AE4"/>
    <w:rsid w:val="0081447A"/>
    <w:rsid w:val="00816385"/>
    <w:rsid w:val="008168D1"/>
    <w:rsid w:val="00817395"/>
    <w:rsid w:val="00817769"/>
    <w:rsid w:val="00821701"/>
    <w:rsid w:val="00822F13"/>
    <w:rsid w:val="008268D5"/>
    <w:rsid w:val="00830799"/>
    <w:rsid w:val="00830D41"/>
    <w:rsid w:val="008312CE"/>
    <w:rsid w:val="00837B6F"/>
    <w:rsid w:val="0084016B"/>
    <w:rsid w:val="00842A41"/>
    <w:rsid w:val="00845A14"/>
    <w:rsid w:val="008500F3"/>
    <w:rsid w:val="008520B6"/>
    <w:rsid w:val="0085290E"/>
    <w:rsid w:val="00855F3A"/>
    <w:rsid w:val="008566AE"/>
    <w:rsid w:val="00856C6E"/>
    <w:rsid w:val="00856D57"/>
    <w:rsid w:val="00857ADF"/>
    <w:rsid w:val="0086235C"/>
    <w:rsid w:val="00863D1B"/>
    <w:rsid w:val="00863F74"/>
    <w:rsid w:val="008668F0"/>
    <w:rsid w:val="008711B0"/>
    <w:rsid w:val="0087173B"/>
    <w:rsid w:val="00873690"/>
    <w:rsid w:val="00873F8B"/>
    <w:rsid w:val="00875402"/>
    <w:rsid w:val="00875A85"/>
    <w:rsid w:val="00880026"/>
    <w:rsid w:val="00885DF5"/>
    <w:rsid w:val="00886553"/>
    <w:rsid w:val="00887544"/>
    <w:rsid w:val="00887C83"/>
    <w:rsid w:val="00887CAD"/>
    <w:rsid w:val="00890908"/>
    <w:rsid w:val="008914E2"/>
    <w:rsid w:val="00893C6A"/>
    <w:rsid w:val="00893C72"/>
    <w:rsid w:val="00894DD8"/>
    <w:rsid w:val="00897EAA"/>
    <w:rsid w:val="008A06B2"/>
    <w:rsid w:val="008A29B8"/>
    <w:rsid w:val="008A5966"/>
    <w:rsid w:val="008A767C"/>
    <w:rsid w:val="008A7E9A"/>
    <w:rsid w:val="008B19ED"/>
    <w:rsid w:val="008B6F4F"/>
    <w:rsid w:val="008C1674"/>
    <w:rsid w:val="008C1735"/>
    <w:rsid w:val="008C23AF"/>
    <w:rsid w:val="008C4048"/>
    <w:rsid w:val="008C7B49"/>
    <w:rsid w:val="008D2B6A"/>
    <w:rsid w:val="008D315A"/>
    <w:rsid w:val="008D391C"/>
    <w:rsid w:val="008D4168"/>
    <w:rsid w:val="008D42B9"/>
    <w:rsid w:val="008D61DE"/>
    <w:rsid w:val="008D66D4"/>
    <w:rsid w:val="008E52B9"/>
    <w:rsid w:val="008E5F17"/>
    <w:rsid w:val="008E7DFC"/>
    <w:rsid w:val="008F2486"/>
    <w:rsid w:val="008F6824"/>
    <w:rsid w:val="008F7D67"/>
    <w:rsid w:val="00900557"/>
    <w:rsid w:val="0090367F"/>
    <w:rsid w:val="009040EC"/>
    <w:rsid w:val="00904625"/>
    <w:rsid w:val="00905961"/>
    <w:rsid w:val="0091264A"/>
    <w:rsid w:val="00914491"/>
    <w:rsid w:val="009149A3"/>
    <w:rsid w:val="00916B72"/>
    <w:rsid w:val="0091701B"/>
    <w:rsid w:val="00917AEF"/>
    <w:rsid w:val="009208E1"/>
    <w:rsid w:val="00921B22"/>
    <w:rsid w:val="0092359D"/>
    <w:rsid w:val="00923E00"/>
    <w:rsid w:val="00923F7A"/>
    <w:rsid w:val="00927BE2"/>
    <w:rsid w:val="00930257"/>
    <w:rsid w:val="00931A71"/>
    <w:rsid w:val="009334F8"/>
    <w:rsid w:val="00933F71"/>
    <w:rsid w:val="009349AD"/>
    <w:rsid w:val="00935B5F"/>
    <w:rsid w:val="00936598"/>
    <w:rsid w:val="009377CB"/>
    <w:rsid w:val="009405B9"/>
    <w:rsid w:val="00940A15"/>
    <w:rsid w:val="00940E01"/>
    <w:rsid w:val="0094259F"/>
    <w:rsid w:val="00943B49"/>
    <w:rsid w:val="00945C6F"/>
    <w:rsid w:val="009504E7"/>
    <w:rsid w:val="00952BEC"/>
    <w:rsid w:val="00962E16"/>
    <w:rsid w:val="00962FBB"/>
    <w:rsid w:val="009643F3"/>
    <w:rsid w:val="00964BF1"/>
    <w:rsid w:val="00967B6C"/>
    <w:rsid w:val="00971250"/>
    <w:rsid w:val="00975B60"/>
    <w:rsid w:val="00976AA6"/>
    <w:rsid w:val="00976E1F"/>
    <w:rsid w:val="009809A1"/>
    <w:rsid w:val="00984860"/>
    <w:rsid w:val="00984C1C"/>
    <w:rsid w:val="009862EA"/>
    <w:rsid w:val="00990677"/>
    <w:rsid w:val="00991739"/>
    <w:rsid w:val="00995F74"/>
    <w:rsid w:val="009A1DCD"/>
    <w:rsid w:val="009A342D"/>
    <w:rsid w:val="009A3780"/>
    <w:rsid w:val="009A4A3C"/>
    <w:rsid w:val="009B067C"/>
    <w:rsid w:val="009B1886"/>
    <w:rsid w:val="009B2202"/>
    <w:rsid w:val="009B49BE"/>
    <w:rsid w:val="009B545A"/>
    <w:rsid w:val="009C1BD0"/>
    <w:rsid w:val="009C21CF"/>
    <w:rsid w:val="009C311E"/>
    <w:rsid w:val="009C33AE"/>
    <w:rsid w:val="009C491B"/>
    <w:rsid w:val="009C7C59"/>
    <w:rsid w:val="009D2D72"/>
    <w:rsid w:val="009D5F45"/>
    <w:rsid w:val="009D615E"/>
    <w:rsid w:val="009E2EA2"/>
    <w:rsid w:val="009E3408"/>
    <w:rsid w:val="009E4711"/>
    <w:rsid w:val="009E5863"/>
    <w:rsid w:val="009E5AE5"/>
    <w:rsid w:val="009E760D"/>
    <w:rsid w:val="009E79A9"/>
    <w:rsid w:val="009F2455"/>
    <w:rsid w:val="009F2EE8"/>
    <w:rsid w:val="009F3A86"/>
    <w:rsid w:val="009F6690"/>
    <w:rsid w:val="009F6B15"/>
    <w:rsid w:val="009F7CB5"/>
    <w:rsid w:val="00A015D0"/>
    <w:rsid w:val="00A14D9D"/>
    <w:rsid w:val="00A1636C"/>
    <w:rsid w:val="00A1680E"/>
    <w:rsid w:val="00A20007"/>
    <w:rsid w:val="00A20D8F"/>
    <w:rsid w:val="00A2296C"/>
    <w:rsid w:val="00A23086"/>
    <w:rsid w:val="00A264FE"/>
    <w:rsid w:val="00A33112"/>
    <w:rsid w:val="00A33777"/>
    <w:rsid w:val="00A36E4E"/>
    <w:rsid w:val="00A458D5"/>
    <w:rsid w:val="00A45BFE"/>
    <w:rsid w:val="00A460C7"/>
    <w:rsid w:val="00A57E74"/>
    <w:rsid w:val="00A61435"/>
    <w:rsid w:val="00A65AF8"/>
    <w:rsid w:val="00A65BF9"/>
    <w:rsid w:val="00A66365"/>
    <w:rsid w:val="00A6744A"/>
    <w:rsid w:val="00A67F45"/>
    <w:rsid w:val="00A73F24"/>
    <w:rsid w:val="00A837C7"/>
    <w:rsid w:val="00A87019"/>
    <w:rsid w:val="00A87772"/>
    <w:rsid w:val="00A92431"/>
    <w:rsid w:val="00A946B3"/>
    <w:rsid w:val="00A95B18"/>
    <w:rsid w:val="00A95C56"/>
    <w:rsid w:val="00AA089F"/>
    <w:rsid w:val="00AA4B70"/>
    <w:rsid w:val="00AA51BF"/>
    <w:rsid w:val="00AA60BC"/>
    <w:rsid w:val="00AA7437"/>
    <w:rsid w:val="00AA7C88"/>
    <w:rsid w:val="00AB0C4C"/>
    <w:rsid w:val="00AB355D"/>
    <w:rsid w:val="00AB5B16"/>
    <w:rsid w:val="00AC1092"/>
    <w:rsid w:val="00AC289C"/>
    <w:rsid w:val="00AC2DBD"/>
    <w:rsid w:val="00AC4D07"/>
    <w:rsid w:val="00AC4F4A"/>
    <w:rsid w:val="00AC6441"/>
    <w:rsid w:val="00AC72F4"/>
    <w:rsid w:val="00AD03E0"/>
    <w:rsid w:val="00AD0C2D"/>
    <w:rsid w:val="00AD201A"/>
    <w:rsid w:val="00AE0DC4"/>
    <w:rsid w:val="00AE51CC"/>
    <w:rsid w:val="00AE61A5"/>
    <w:rsid w:val="00AE749F"/>
    <w:rsid w:val="00AF0303"/>
    <w:rsid w:val="00AF106F"/>
    <w:rsid w:val="00AF6C70"/>
    <w:rsid w:val="00B00324"/>
    <w:rsid w:val="00B033B7"/>
    <w:rsid w:val="00B0589D"/>
    <w:rsid w:val="00B05BCB"/>
    <w:rsid w:val="00B11397"/>
    <w:rsid w:val="00B11B4C"/>
    <w:rsid w:val="00B142B9"/>
    <w:rsid w:val="00B15B32"/>
    <w:rsid w:val="00B16F63"/>
    <w:rsid w:val="00B2190B"/>
    <w:rsid w:val="00B2204D"/>
    <w:rsid w:val="00B25BA8"/>
    <w:rsid w:val="00B26239"/>
    <w:rsid w:val="00B273C6"/>
    <w:rsid w:val="00B32FD4"/>
    <w:rsid w:val="00B332D1"/>
    <w:rsid w:val="00B3351B"/>
    <w:rsid w:val="00B33C67"/>
    <w:rsid w:val="00B360F4"/>
    <w:rsid w:val="00B37748"/>
    <w:rsid w:val="00B37B9C"/>
    <w:rsid w:val="00B37CA3"/>
    <w:rsid w:val="00B42F2C"/>
    <w:rsid w:val="00B4380B"/>
    <w:rsid w:val="00B454FD"/>
    <w:rsid w:val="00B4602F"/>
    <w:rsid w:val="00B501B4"/>
    <w:rsid w:val="00B51713"/>
    <w:rsid w:val="00B57742"/>
    <w:rsid w:val="00B63110"/>
    <w:rsid w:val="00B64BC6"/>
    <w:rsid w:val="00B6780C"/>
    <w:rsid w:val="00B716C9"/>
    <w:rsid w:val="00B71715"/>
    <w:rsid w:val="00B71A61"/>
    <w:rsid w:val="00B75CB8"/>
    <w:rsid w:val="00B76865"/>
    <w:rsid w:val="00B80E14"/>
    <w:rsid w:val="00B813FA"/>
    <w:rsid w:val="00B8466C"/>
    <w:rsid w:val="00B8597C"/>
    <w:rsid w:val="00B91A5A"/>
    <w:rsid w:val="00B9326D"/>
    <w:rsid w:val="00B95893"/>
    <w:rsid w:val="00BA036A"/>
    <w:rsid w:val="00BA1A93"/>
    <w:rsid w:val="00BA2264"/>
    <w:rsid w:val="00BA4D09"/>
    <w:rsid w:val="00BA788E"/>
    <w:rsid w:val="00BC19DA"/>
    <w:rsid w:val="00BC25C8"/>
    <w:rsid w:val="00BC341B"/>
    <w:rsid w:val="00BC4678"/>
    <w:rsid w:val="00BC6DA2"/>
    <w:rsid w:val="00BD060C"/>
    <w:rsid w:val="00BD0880"/>
    <w:rsid w:val="00BD0FFA"/>
    <w:rsid w:val="00BD5EEB"/>
    <w:rsid w:val="00BD6D1B"/>
    <w:rsid w:val="00BE1A1A"/>
    <w:rsid w:val="00BE2D1F"/>
    <w:rsid w:val="00BE2E37"/>
    <w:rsid w:val="00BE504A"/>
    <w:rsid w:val="00BE576F"/>
    <w:rsid w:val="00BE63AC"/>
    <w:rsid w:val="00BE6964"/>
    <w:rsid w:val="00BE6C55"/>
    <w:rsid w:val="00BF044E"/>
    <w:rsid w:val="00BF18FA"/>
    <w:rsid w:val="00BF1C99"/>
    <w:rsid w:val="00BF279F"/>
    <w:rsid w:val="00BF4332"/>
    <w:rsid w:val="00BF7DEE"/>
    <w:rsid w:val="00C00667"/>
    <w:rsid w:val="00C06E16"/>
    <w:rsid w:val="00C12087"/>
    <w:rsid w:val="00C1258C"/>
    <w:rsid w:val="00C1376F"/>
    <w:rsid w:val="00C13E6C"/>
    <w:rsid w:val="00C16747"/>
    <w:rsid w:val="00C22DB0"/>
    <w:rsid w:val="00C27F21"/>
    <w:rsid w:val="00C31C25"/>
    <w:rsid w:val="00C3381E"/>
    <w:rsid w:val="00C33C34"/>
    <w:rsid w:val="00C3567E"/>
    <w:rsid w:val="00C35CEE"/>
    <w:rsid w:val="00C36173"/>
    <w:rsid w:val="00C37171"/>
    <w:rsid w:val="00C3772C"/>
    <w:rsid w:val="00C45906"/>
    <w:rsid w:val="00C464CB"/>
    <w:rsid w:val="00C50339"/>
    <w:rsid w:val="00C507CD"/>
    <w:rsid w:val="00C541AF"/>
    <w:rsid w:val="00C555DC"/>
    <w:rsid w:val="00C561C7"/>
    <w:rsid w:val="00C56FED"/>
    <w:rsid w:val="00C57065"/>
    <w:rsid w:val="00C677D5"/>
    <w:rsid w:val="00C70155"/>
    <w:rsid w:val="00C738C4"/>
    <w:rsid w:val="00C75484"/>
    <w:rsid w:val="00C77137"/>
    <w:rsid w:val="00C81976"/>
    <w:rsid w:val="00C844B9"/>
    <w:rsid w:val="00C84668"/>
    <w:rsid w:val="00C853C8"/>
    <w:rsid w:val="00C9179F"/>
    <w:rsid w:val="00C93A38"/>
    <w:rsid w:val="00C9423E"/>
    <w:rsid w:val="00C94748"/>
    <w:rsid w:val="00C94885"/>
    <w:rsid w:val="00C97E71"/>
    <w:rsid w:val="00CA0911"/>
    <w:rsid w:val="00CA16B9"/>
    <w:rsid w:val="00CA24A6"/>
    <w:rsid w:val="00CA2797"/>
    <w:rsid w:val="00CA3F8A"/>
    <w:rsid w:val="00CA6BBA"/>
    <w:rsid w:val="00CA726D"/>
    <w:rsid w:val="00CA7ABB"/>
    <w:rsid w:val="00CB058C"/>
    <w:rsid w:val="00CB1B3F"/>
    <w:rsid w:val="00CB1C44"/>
    <w:rsid w:val="00CB5794"/>
    <w:rsid w:val="00CB5CF7"/>
    <w:rsid w:val="00CC174C"/>
    <w:rsid w:val="00CC26BB"/>
    <w:rsid w:val="00CC3A74"/>
    <w:rsid w:val="00CC5AB1"/>
    <w:rsid w:val="00CC70CC"/>
    <w:rsid w:val="00CC7195"/>
    <w:rsid w:val="00CD0F7A"/>
    <w:rsid w:val="00CD23CB"/>
    <w:rsid w:val="00CD40C0"/>
    <w:rsid w:val="00CD4471"/>
    <w:rsid w:val="00CE1A94"/>
    <w:rsid w:val="00CE3737"/>
    <w:rsid w:val="00CE4FF9"/>
    <w:rsid w:val="00CE588F"/>
    <w:rsid w:val="00CF0E0A"/>
    <w:rsid w:val="00CF2018"/>
    <w:rsid w:val="00CF3498"/>
    <w:rsid w:val="00CF395F"/>
    <w:rsid w:val="00CF4257"/>
    <w:rsid w:val="00CF53F7"/>
    <w:rsid w:val="00CF6B8F"/>
    <w:rsid w:val="00CF7D50"/>
    <w:rsid w:val="00D00D04"/>
    <w:rsid w:val="00D040B0"/>
    <w:rsid w:val="00D04A76"/>
    <w:rsid w:val="00D12804"/>
    <w:rsid w:val="00D149D3"/>
    <w:rsid w:val="00D17B0C"/>
    <w:rsid w:val="00D210CC"/>
    <w:rsid w:val="00D22450"/>
    <w:rsid w:val="00D236E3"/>
    <w:rsid w:val="00D239BE"/>
    <w:rsid w:val="00D23DC8"/>
    <w:rsid w:val="00D23F10"/>
    <w:rsid w:val="00D258EB"/>
    <w:rsid w:val="00D30215"/>
    <w:rsid w:val="00D321BF"/>
    <w:rsid w:val="00D33691"/>
    <w:rsid w:val="00D33C27"/>
    <w:rsid w:val="00D34BC8"/>
    <w:rsid w:val="00D36926"/>
    <w:rsid w:val="00D4068E"/>
    <w:rsid w:val="00D41DFE"/>
    <w:rsid w:val="00D437B3"/>
    <w:rsid w:val="00D46B92"/>
    <w:rsid w:val="00D4742E"/>
    <w:rsid w:val="00D479FF"/>
    <w:rsid w:val="00D51709"/>
    <w:rsid w:val="00D52004"/>
    <w:rsid w:val="00D539FE"/>
    <w:rsid w:val="00D55737"/>
    <w:rsid w:val="00D565A8"/>
    <w:rsid w:val="00D56A3F"/>
    <w:rsid w:val="00D62123"/>
    <w:rsid w:val="00D63063"/>
    <w:rsid w:val="00D63BCF"/>
    <w:rsid w:val="00D64E5E"/>
    <w:rsid w:val="00D67E11"/>
    <w:rsid w:val="00D70A7D"/>
    <w:rsid w:val="00D715AE"/>
    <w:rsid w:val="00D73FDD"/>
    <w:rsid w:val="00D76317"/>
    <w:rsid w:val="00D77D51"/>
    <w:rsid w:val="00D814B3"/>
    <w:rsid w:val="00D81DC0"/>
    <w:rsid w:val="00D81DE6"/>
    <w:rsid w:val="00D8292E"/>
    <w:rsid w:val="00D84D12"/>
    <w:rsid w:val="00D855A4"/>
    <w:rsid w:val="00D914EB"/>
    <w:rsid w:val="00DA1DD8"/>
    <w:rsid w:val="00DA2609"/>
    <w:rsid w:val="00DA3B45"/>
    <w:rsid w:val="00DA772C"/>
    <w:rsid w:val="00DB10C5"/>
    <w:rsid w:val="00DB25D3"/>
    <w:rsid w:val="00DB27C6"/>
    <w:rsid w:val="00DB4CDB"/>
    <w:rsid w:val="00DB6363"/>
    <w:rsid w:val="00DC087B"/>
    <w:rsid w:val="00DC2BC6"/>
    <w:rsid w:val="00DC4D47"/>
    <w:rsid w:val="00DD2A62"/>
    <w:rsid w:val="00DD37A7"/>
    <w:rsid w:val="00DD4979"/>
    <w:rsid w:val="00DD5870"/>
    <w:rsid w:val="00DE247A"/>
    <w:rsid w:val="00DE2C1A"/>
    <w:rsid w:val="00DE41E3"/>
    <w:rsid w:val="00DE4F09"/>
    <w:rsid w:val="00DE5114"/>
    <w:rsid w:val="00DF2FD7"/>
    <w:rsid w:val="00DF3CB1"/>
    <w:rsid w:val="00DF5851"/>
    <w:rsid w:val="00DF73A3"/>
    <w:rsid w:val="00E0012D"/>
    <w:rsid w:val="00E007D7"/>
    <w:rsid w:val="00E00C47"/>
    <w:rsid w:val="00E03067"/>
    <w:rsid w:val="00E031BD"/>
    <w:rsid w:val="00E03C1C"/>
    <w:rsid w:val="00E04FF1"/>
    <w:rsid w:val="00E06A06"/>
    <w:rsid w:val="00E107B2"/>
    <w:rsid w:val="00E1505E"/>
    <w:rsid w:val="00E15596"/>
    <w:rsid w:val="00E159EF"/>
    <w:rsid w:val="00E1750A"/>
    <w:rsid w:val="00E17C2B"/>
    <w:rsid w:val="00E22EEC"/>
    <w:rsid w:val="00E257A0"/>
    <w:rsid w:val="00E269D9"/>
    <w:rsid w:val="00E30139"/>
    <w:rsid w:val="00E332CA"/>
    <w:rsid w:val="00E34168"/>
    <w:rsid w:val="00E35088"/>
    <w:rsid w:val="00E3582F"/>
    <w:rsid w:val="00E35BAA"/>
    <w:rsid w:val="00E366CC"/>
    <w:rsid w:val="00E3786A"/>
    <w:rsid w:val="00E404C4"/>
    <w:rsid w:val="00E41AFD"/>
    <w:rsid w:val="00E43D8E"/>
    <w:rsid w:val="00E44463"/>
    <w:rsid w:val="00E44B0B"/>
    <w:rsid w:val="00E44BEE"/>
    <w:rsid w:val="00E453A5"/>
    <w:rsid w:val="00E46FCD"/>
    <w:rsid w:val="00E50892"/>
    <w:rsid w:val="00E51E8F"/>
    <w:rsid w:val="00E53206"/>
    <w:rsid w:val="00E5723F"/>
    <w:rsid w:val="00E61CC7"/>
    <w:rsid w:val="00E629C1"/>
    <w:rsid w:val="00E6550F"/>
    <w:rsid w:val="00E6629B"/>
    <w:rsid w:val="00E67A5C"/>
    <w:rsid w:val="00E67EC9"/>
    <w:rsid w:val="00E70BF9"/>
    <w:rsid w:val="00E7100F"/>
    <w:rsid w:val="00E71541"/>
    <w:rsid w:val="00E72C6B"/>
    <w:rsid w:val="00E7382B"/>
    <w:rsid w:val="00E74A22"/>
    <w:rsid w:val="00E74DD9"/>
    <w:rsid w:val="00E76BB8"/>
    <w:rsid w:val="00E76DB5"/>
    <w:rsid w:val="00E7781A"/>
    <w:rsid w:val="00E77A6F"/>
    <w:rsid w:val="00E80E99"/>
    <w:rsid w:val="00E815B8"/>
    <w:rsid w:val="00E838B0"/>
    <w:rsid w:val="00E83F4A"/>
    <w:rsid w:val="00E86F96"/>
    <w:rsid w:val="00E87ADA"/>
    <w:rsid w:val="00E91B91"/>
    <w:rsid w:val="00E93575"/>
    <w:rsid w:val="00E93A31"/>
    <w:rsid w:val="00E94575"/>
    <w:rsid w:val="00E951D5"/>
    <w:rsid w:val="00E954C2"/>
    <w:rsid w:val="00E95DAF"/>
    <w:rsid w:val="00EA41ED"/>
    <w:rsid w:val="00EA424D"/>
    <w:rsid w:val="00EA46D8"/>
    <w:rsid w:val="00EA5D0B"/>
    <w:rsid w:val="00EA7922"/>
    <w:rsid w:val="00EB27DB"/>
    <w:rsid w:val="00EB45E7"/>
    <w:rsid w:val="00EB5900"/>
    <w:rsid w:val="00EB6434"/>
    <w:rsid w:val="00EC1BDF"/>
    <w:rsid w:val="00EC36E3"/>
    <w:rsid w:val="00EC5C16"/>
    <w:rsid w:val="00ED0B08"/>
    <w:rsid w:val="00ED2A1C"/>
    <w:rsid w:val="00ED3CEA"/>
    <w:rsid w:val="00ED4151"/>
    <w:rsid w:val="00ED5BF5"/>
    <w:rsid w:val="00EE2815"/>
    <w:rsid w:val="00EE38D3"/>
    <w:rsid w:val="00EE668F"/>
    <w:rsid w:val="00EE7A9C"/>
    <w:rsid w:val="00EE7F29"/>
    <w:rsid w:val="00EF0060"/>
    <w:rsid w:val="00EF2B4E"/>
    <w:rsid w:val="00EF2B8E"/>
    <w:rsid w:val="00EF3D18"/>
    <w:rsid w:val="00EF3F66"/>
    <w:rsid w:val="00EF452E"/>
    <w:rsid w:val="00EF5218"/>
    <w:rsid w:val="00F02717"/>
    <w:rsid w:val="00F02A00"/>
    <w:rsid w:val="00F02A86"/>
    <w:rsid w:val="00F05832"/>
    <w:rsid w:val="00F075FD"/>
    <w:rsid w:val="00F1293F"/>
    <w:rsid w:val="00F1697F"/>
    <w:rsid w:val="00F16E79"/>
    <w:rsid w:val="00F20009"/>
    <w:rsid w:val="00F205CE"/>
    <w:rsid w:val="00F21DF7"/>
    <w:rsid w:val="00F2401A"/>
    <w:rsid w:val="00F24616"/>
    <w:rsid w:val="00F24B3F"/>
    <w:rsid w:val="00F254BA"/>
    <w:rsid w:val="00F26679"/>
    <w:rsid w:val="00F30508"/>
    <w:rsid w:val="00F31E03"/>
    <w:rsid w:val="00F34046"/>
    <w:rsid w:val="00F35308"/>
    <w:rsid w:val="00F35A92"/>
    <w:rsid w:val="00F376A3"/>
    <w:rsid w:val="00F4079B"/>
    <w:rsid w:val="00F423E8"/>
    <w:rsid w:val="00F452F5"/>
    <w:rsid w:val="00F5042B"/>
    <w:rsid w:val="00F5702E"/>
    <w:rsid w:val="00F60C65"/>
    <w:rsid w:val="00F61AF0"/>
    <w:rsid w:val="00F63931"/>
    <w:rsid w:val="00F66D1E"/>
    <w:rsid w:val="00F670D5"/>
    <w:rsid w:val="00F67539"/>
    <w:rsid w:val="00F75962"/>
    <w:rsid w:val="00F76C1D"/>
    <w:rsid w:val="00F76C21"/>
    <w:rsid w:val="00F821CF"/>
    <w:rsid w:val="00F82628"/>
    <w:rsid w:val="00F834DE"/>
    <w:rsid w:val="00F852D8"/>
    <w:rsid w:val="00F87BE1"/>
    <w:rsid w:val="00F92EA9"/>
    <w:rsid w:val="00F9308C"/>
    <w:rsid w:val="00F9706B"/>
    <w:rsid w:val="00F97407"/>
    <w:rsid w:val="00FA4DB3"/>
    <w:rsid w:val="00FA525E"/>
    <w:rsid w:val="00FA6613"/>
    <w:rsid w:val="00FA699B"/>
    <w:rsid w:val="00FB082B"/>
    <w:rsid w:val="00FB0D55"/>
    <w:rsid w:val="00FB1FA5"/>
    <w:rsid w:val="00FB2408"/>
    <w:rsid w:val="00FB2A61"/>
    <w:rsid w:val="00FB3553"/>
    <w:rsid w:val="00FB3DB9"/>
    <w:rsid w:val="00FB615B"/>
    <w:rsid w:val="00FC10DD"/>
    <w:rsid w:val="00FC1870"/>
    <w:rsid w:val="00FC1D05"/>
    <w:rsid w:val="00FC3109"/>
    <w:rsid w:val="00FC37B6"/>
    <w:rsid w:val="00FC4DC1"/>
    <w:rsid w:val="00FC60E3"/>
    <w:rsid w:val="00FC7FE6"/>
    <w:rsid w:val="00FD25C0"/>
    <w:rsid w:val="00FD40DC"/>
    <w:rsid w:val="00FD4977"/>
    <w:rsid w:val="00FD64A2"/>
    <w:rsid w:val="00FD7FF5"/>
    <w:rsid w:val="00FE1E21"/>
    <w:rsid w:val="00FE518C"/>
    <w:rsid w:val="00FE52E5"/>
    <w:rsid w:val="00FE6654"/>
    <w:rsid w:val="00FF0DC4"/>
    <w:rsid w:val="00FF0E25"/>
    <w:rsid w:val="00FF30DF"/>
    <w:rsid w:val="00FF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1465F"/>
  <w15:docId w15:val="{9F297931-A034-4347-B62B-D6E402F0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DC4"/>
  </w:style>
  <w:style w:type="paragraph" w:styleId="1">
    <w:name w:val="heading 1"/>
    <w:basedOn w:val="a"/>
    <w:next w:val="a"/>
    <w:uiPriority w:val="1"/>
    <w:qFormat/>
    <w:rsid w:val="00FD7FF5"/>
    <w:pPr>
      <w:widowControl w:val="0"/>
      <w:numPr>
        <w:numId w:val="3"/>
      </w:numPr>
      <w:autoSpaceDE w:val="0"/>
      <w:autoSpaceDN w:val="0"/>
      <w:spacing w:before="120" w:after="120" w:line="360" w:lineRule="auto"/>
      <w:jc w:val="both"/>
      <w:outlineLvl w:val="0"/>
    </w:pPr>
    <w:rPr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FD7FF5"/>
    <w:pPr>
      <w:widowControl w:val="0"/>
      <w:numPr>
        <w:ilvl w:val="1"/>
        <w:numId w:val="3"/>
      </w:numPr>
      <w:tabs>
        <w:tab w:val="left" w:pos="709"/>
      </w:tabs>
      <w:autoSpaceDE w:val="0"/>
      <w:autoSpaceDN w:val="0"/>
      <w:spacing w:before="120" w:after="120" w:line="360" w:lineRule="auto"/>
      <w:jc w:val="both"/>
      <w:outlineLvl w:val="1"/>
    </w:pPr>
    <w:rPr>
      <w:b/>
      <w:bCs/>
      <w:sz w:val="28"/>
      <w:szCs w:val="28"/>
      <w:lang w:eastAsia="en-US"/>
    </w:rPr>
  </w:style>
  <w:style w:type="paragraph" w:styleId="3">
    <w:name w:val="heading 3"/>
    <w:basedOn w:val="a"/>
    <w:next w:val="a"/>
    <w:uiPriority w:val="9"/>
    <w:qFormat/>
    <w:rsid w:val="00A87019"/>
    <w:pPr>
      <w:widowControl w:val="0"/>
      <w:numPr>
        <w:ilvl w:val="2"/>
        <w:numId w:val="3"/>
      </w:numPr>
      <w:tabs>
        <w:tab w:val="left" w:pos="709"/>
      </w:tabs>
      <w:autoSpaceDE w:val="0"/>
      <w:autoSpaceDN w:val="0"/>
      <w:spacing w:before="120" w:after="120" w:line="360" w:lineRule="auto"/>
      <w:jc w:val="both"/>
      <w:outlineLvl w:val="2"/>
    </w:pPr>
    <w:rPr>
      <w:b/>
      <w:bCs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3"/>
      </w:numPr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3"/>
      </w:num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614241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FF5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FF5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FF5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uiPriority w:val="9"/>
    <w:qFormat/>
    <w:rsid w:val="0078170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uiPriority w:val="99"/>
    <w:qFormat/>
    <w:rsid w:val="00E959A5"/>
    <w:rPr>
      <w:rFonts w:ascii="Times New Roman" w:eastAsia="Times New Roman" w:hAnsi="Times New Roman"/>
    </w:rPr>
  </w:style>
  <w:style w:type="character" w:customStyle="1" w:styleId="a5">
    <w:name w:val="Нижний колонтитул Знак"/>
    <w:uiPriority w:val="99"/>
    <w:qFormat/>
    <w:rsid w:val="00E959A5"/>
    <w:rPr>
      <w:rFonts w:ascii="Times New Roman" w:eastAsia="Times New Roman" w:hAnsi="Times New Roman"/>
    </w:rPr>
  </w:style>
  <w:style w:type="character" w:customStyle="1" w:styleId="a6">
    <w:name w:val="Текст выноски Знак"/>
    <w:uiPriority w:val="99"/>
    <w:semiHidden/>
    <w:qFormat/>
    <w:rsid w:val="00541927"/>
    <w:rPr>
      <w:rFonts w:ascii="Tahoma" w:eastAsia="Times New Roman" w:hAnsi="Tahoma" w:cs="Tahoma"/>
      <w:sz w:val="16"/>
      <w:szCs w:val="16"/>
    </w:rPr>
  </w:style>
  <w:style w:type="character" w:styleId="a7">
    <w:name w:val="annotation reference"/>
    <w:unhideWhenUsed/>
    <w:qFormat/>
    <w:rsid w:val="003F7047"/>
    <w:rPr>
      <w:sz w:val="16"/>
      <w:szCs w:val="16"/>
    </w:rPr>
  </w:style>
  <w:style w:type="character" w:customStyle="1" w:styleId="a8">
    <w:name w:val="Текст примечания Знак"/>
    <w:uiPriority w:val="99"/>
    <w:qFormat/>
    <w:rsid w:val="003F7047"/>
    <w:rPr>
      <w:rFonts w:ascii="Times New Roman" w:eastAsia="Times New Roman" w:hAnsi="Times New Roman"/>
    </w:rPr>
  </w:style>
  <w:style w:type="character" w:customStyle="1" w:styleId="a9">
    <w:name w:val="Тема примечания Знак"/>
    <w:uiPriority w:val="99"/>
    <w:semiHidden/>
    <w:qFormat/>
    <w:rsid w:val="003F7047"/>
    <w:rPr>
      <w:rFonts w:ascii="Times New Roman" w:eastAsia="Times New Roman" w:hAnsi="Times New Roman"/>
      <w:b/>
      <w:bCs/>
    </w:rPr>
  </w:style>
  <w:style w:type="character" w:styleId="aa">
    <w:name w:val="Hyperlink"/>
    <w:uiPriority w:val="99"/>
    <w:unhideWhenUsed/>
    <w:rsid w:val="00B135AE"/>
    <w:rPr>
      <w:color w:val="0000FF"/>
      <w:u w:val="single"/>
    </w:rPr>
  </w:style>
  <w:style w:type="character" w:customStyle="1" w:styleId="21">
    <w:name w:val="Основной текст (2)_"/>
    <w:qFormat/>
    <w:rsid w:val="00924525"/>
    <w:rPr>
      <w:rFonts w:ascii="Arial" w:eastAsia="Arial" w:hAnsi="Arial" w:cs="Arial"/>
      <w:shd w:val="clear" w:color="auto" w:fill="FFFFFF"/>
    </w:rPr>
  </w:style>
  <w:style w:type="character" w:customStyle="1" w:styleId="ab">
    <w:name w:val="Основной текст с отступом Знак"/>
    <w:qFormat/>
    <w:rsid w:val="00FF6E25"/>
    <w:rPr>
      <w:rFonts w:ascii="Arial" w:eastAsia="Times New Roman" w:hAnsi="Arial" w:cs="Arial"/>
      <w:sz w:val="24"/>
    </w:rPr>
  </w:style>
  <w:style w:type="character" w:customStyle="1" w:styleId="22">
    <w:name w:val="Основной текст 2 Знак"/>
    <w:semiHidden/>
    <w:qFormat/>
    <w:rsid w:val="002039F3"/>
    <w:rPr>
      <w:rFonts w:ascii="Times New Roman" w:eastAsia="Times New Roman" w:hAnsi="Times New Roman"/>
    </w:rPr>
  </w:style>
  <w:style w:type="character" w:customStyle="1" w:styleId="31">
    <w:name w:val="Основной текст с отступом 3 Знак"/>
    <w:uiPriority w:val="99"/>
    <w:semiHidden/>
    <w:qFormat/>
    <w:rsid w:val="002039F3"/>
    <w:rPr>
      <w:rFonts w:ascii="Times New Roman" w:eastAsia="Times New Roman" w:hAnsi="Times New Roman"/>
      <w:sz w:val="16"/>
      <w:szCs w:val="16"/>
    </w:rPr>
  </w:style>
  <w:style w:type="character" w:customStyle="1" w:styleId="ac">
    <w:name w:val="Абзац списка Знак"/>
    <w:aliases w:val="Перечисления тире Знак,Конт-абзац Знак,FooterText Знак,numbered Знак,Paragraphe de liste1 Знак,lp1 Знак,Абзац списка литеральный Знак,ТЗ список Знак,Булет1 Знак,1Булет Знак,it_List1 Знак,Bullet List Знак,UL Знак,ПАРАГРАФ Знак"/>
    <w:uiPriority w:val="34"/>
    <w:qFormat/>
    <w:rsid w:val="002039F3"/>
    <w:rPr>
      <w:sz w:val="22"/>
      <w:szCs w:val="22"/>
      <w:lang w:eastAsia="en-US"/>
    </w:rPr>
  </w:style>
  <w:style w:type="character" w:customStyle="1" w:styleId="310">
    <w:name w:val="Основной текст с отступом 3 Знак1"/>
    <w:link w:val="32"/>
    <w:qFormat/>
    <w:rsid w:val="00614241"/>
    <w:rPr>
      <w:sz w:val="16"/>
      <w:szCs w:val="16"/>
      <w:lang w:eastAsia="en-US"/>
    </w:rPr>
  </w:style>
  <w:style w:type="character" w:customStyle="1" w:styleId="FontStyle65">
    <w:name w:val="Font Style65"/>
    <w:uiPriority w:val="99"/>
    <w:qFormat/>
    <w:rsid w:val="00614241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10">
    <w:name w:val="Заголовок 1 Знак"/>
    <w:uiPriority w:val="1"/>
    <w:qFormat/>
    <w:rsid w:val="00614241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60">
    <w:name w:val="Заголовок 6 Знак"/>
    <w:uiPriority w:val="9"/>
    <w:semiHidden/>
    <w:qFormat/>
    <w:rsid w:val="00614241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ConsNonformat">
    <w:name w:val="ConsNonformat Знак"/>
    <w:qFormat/>
    <w:rsid w:val="00614241"/>
    <w:rPr>
      <w:rFonts w:ascii="Courier New" w:eastAsia="Times New Roman" w:hAnsi="Courier New" w:cs="Courier New"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d">
    <w:name w:val="Body Text"/>
    <w:basedOn w:val="a"/>
    <w:link w:val="ae"/>
    <w:uiPriority w:val="1"/>
    <w:qFormat/>
    <w:pPr>
      <w:spacing w:after="140" w:line="276" w:lineRule="auto"/>
    </w:pPr>
  </w:style>
  <w:style w:type="paragraph" w:styleId="af">
    <w:name w:val="List"/>
    <w:basedOn w:val="ad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f1">
    <w:name w:val="List Paragraph"/>
    <w:aliases w:val="Перечисления тире,Конт-абзац,FooterText,numbered,Paragraphe de liste1,lp1,Абзац списка литеральный,ТЗ список,Булет1,1Булет,it_List1,Bullet List,UL,Абзац маркированнный,Абзац списка основной,ПАРАГРАФ,Выделеный,Булит 1"/>
    <w:basedOn w:val="a"/>
    <w:uiPriority w:val="34"/>
    <w:qFormat/>
    <w:rsid w:val="007817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uiPriority w:val="99"/>
    <w:unhideWhenUsed/>
    <w:qFormat/>
    <w:rsid w:val="00E959A5"/>
    <w:pPr>
      <w:tabs>
        <w:tab w:val="center" w:pos="4677"/>
        <w:tab w:val="right" w:pos="9355"/>
      </w:tabs>
    </w:pPr>
  </w:style>
  <w:style w:type="paragraph" w:styleId="af3">
    <w:name w:val="footer"/>
    <w:basedOn w:val="a"/>
    <w:uiPriority w:val="99"/>
    <w:unhideWhenUsed/>
    <w:rsid w:val="00E959A5"/>
    <w:pPr>
      <w:tabs>
        <w:tab w:val="center" w:pos="4677"/>
        <w:tab w:val="right" w:pos="9355"/>
      </w:tabs>
    </w:pPr>
  </w:style>
  <w:style w:type="paragraph" w:styleId="af4">
    <w:name w:val="Balloon Text"/>
    <w:basedOn w:val="a"/>
    <w:uiPriority w:val="99"/>
    <w:semiHidden/>
    <w:unhideWhenUsed/>
    <w:qFormat/>
    <w:rsid w:val="00541927"/>
    <w:rPr>
      <w:rFonts w:ascii="Tahoma" w:hAnsi="Tahoma" w:cs="Tahoma"/>
      <w:sz w:val="16"/>
      <w:szCs w:val="16"/>
    </w:rPr>
  </w:style>
  <w:style w:type="paragraph" w:styleId="af5">
    <w:name w:val="annotation text"/>
    <w:basedOn w:val="a"/>
    <w:uiPriority w:val="99"/>
    <w:unhideWhenUsed/>
    <w:qFormat/>
    <w:rsid w:val="003F7047"/>
  </w:style>
  <w:style w:type="paragraph" w:styleId="af6">
    <w:name w:val="annotation subject"/>
    <w:basedOn w:val="af5"/>
    <w:next w:val="af5"/>
    <w:uiPriority w:val="99"/>
    <w:semiHidden/>
    <w:unhideWhenUsed/>
    <w:qFormat/>
    <w:rsid w:val="003F7047"/>
    <w:rPr>
      <w:b/>
      <w:bCs/>
    </w:rPr>
  </w:style>
  <w:style w:type="paragraph" w:styleId="af7">
    <w:name w:val="No Spacing"/>
    <w:uiPriority w:val="1"/>
    <w:qFormat/>
    <w:rsid w:val="00BE0084"/>
    <w:rPr>
      <w:sz w:val="22"/>
      <w:szCs w:val="22"/>
      <w:lang w:eastAsia="en-US"/>
    </w:rPr>
  </w:style>
  <w:style w:type="paragraph" w:styleId="af8">
    <w:name w:val="Normal (Web)"/>
    <w:basedOn w:val="a"/>
    <w:uiPriority w:val="99"/>
    <w:semiHidden/>
    <w:unhideWhenUsed/>
    <w:qFormat/>
    <w:rsid w:val="00436AF6"/>
    <w:pPr>
      <w:spacing w:beforeAutospacing="1" w:afterAutospacing="1"/>
    </w:pPr>
    <w:rPr>
      <w:sz w:val="24"/>
      <w:szCs w:val="24"/>
    </w:rPr>
  </w:style>
  <w:style w:type="paragraph" w:customStyle="1" w:styleId="210">
    <w:name w:val="Основной текст 2 Знак1"/>
    <w:basedOn w:val="a"/>
    <w:link w:val="23"/>
    <w:qFormat/>
    <w:rsid w:val="00924525"/>
    <w:pPr>
      <w:widowControl w:val="0"/>
      <w:shd w:val="clear" w:color="auto" w:fill="FFFFFF"/>
      <w:spacing w:before="280" w:after="420" w:line="268" w:lineRule="exact"/>
      <w:ind w:hanging="740"/>
      <w:jc w:val="right"/>
    </w:pPr>
    <w:rPr>
      <w:rFonts w:ascii="Arial" w:eastAsia="Arial" w:hAnsi="Arial" w:cs="Arial"/>
    </w:rPr>
  </w:style>
  <w:style w:type="paragraph" w:styleId="af9">
    <w:name w:val="Body Text Indent"/>
    <w:basedOn w:val="a"/>
    <w:rsid w:val="00FF6E25"/>
    <w:pPr>
      <w:widowControl w:val="0"/>
      <w:spacing w:before="260" w:line="319" w:lineRule="auto"/>
      <w:ind w:firstLine="720"/>
      <w:jc w:val="both"/>
    </w:pPr>
    <w:rPr>
      <w:rFonts w:ascii="Arial" w:hAnsi="Arial" w:cs="Arial"/>
      <w:sz w:val="24"/>
    </w:rPr>
  </w:style>
  <w:style w:type="paragraph" w:customStyle="1" w:styleId="ConsPlusTitle">
    <w:name w:val="ConsPlusTitle"/>
    <w:uiPriority w:val="99"/>
    <w:qFormat/>
    <w:rsid w:val="009A45D5"/>
    <w:pPr>
      <w:widowControl w:val="0"/>
    </w:pPr>
    <w:rPr>
      <w:b/>
      <w:sz w:val="28"/>
    </w:rPr>
  </w:style>
  <w:style w:type="paragraph" w:styleId="23">
    <w:name w:val="Body Text 2"/>
    <w:basedOn w:val="a"/>
    <w:link w:val="210"/>
    <w:semiHidden/>
    <w:unhideWhenUsed/>
    <w:qFormat/>
    <w:rsid w:val="002039F3"/>
    <w:pPr>
      <w:spacing w:after="120" w:line="480" w:lineRule="auto"/>
    </w:pPr>
  </w:style>
  <w:style w:type="paragraph" w:styleId="32">
    <w:name w:val="Body Text Indent 3"/>
    <w:basedOn w:val="a"/>
    <w:link w:val="310"/>
    <w:uiPriority w:val="99"/>
    <w:semiHidden/>
    <w:unhideWhenUsed/>
    <w:qFormat/>
    <w:rsid w:val="002039F3"/>
    <w:pPr>
      <w:spacing w:after="120"/>
      <w:ind w:left="283"/>
    </w:pPr>
    <w:rPr>
      <w:sz w:val="16"/>
      <w:szCs w:val="16"/>
    </w:rPr>
  </w:style>
  <w:style w:type="paragraph" w:customStyle="1" w:styleId="ConsPlusNonformat">
    <w:name w:val="ConsPlusNonformat"/>
    <w:uiPriority w:val="99"/>
    <w:qFormat/>
    <w:rsid w:val="002039F3"/>
    <w:pPr>
      <w:spacing w:line="228" w:lineRule="auto"/>
      <w:ind w:firstLine="709"/>
      <w:jc w:val="both"/>
    </w:pPr>
    <w:rPr>
      <w:rFonts w:ascii="Courier New" w:hAnsi="Courier New" w:cs="Courier New"/>
    </w:rPr>
  </w:style>
  <w:style w:type="paragraph" w:customStyle="1" w:styleId="ConsCell">
    <w:name w:val="ConsCell"/>
    <w:qFormat/>
    <w:rsid w:val="00614241"/>
    <w:pPr>
      <w:widowControl w:val="0"/>
      <w:spacing w:line="228" w:lineRule="auto"/>
      <w:ind w:firstLine="709"/>
      <w:jc w:val="both"/>
    </w:pPr>
    <w:rPr>
      <w:rFonts w:ascii="Arial" w:hAnsi="Arial" w:cs="Arial"/>
    </w:rPr>
  </w:style>
  <w:style w:type="paragraph" w:styleId="33">
    <w:name w:val="Body Text 3"/>
    <w:basedOn w:val="a"/>
    <w:link w:val="34"/>
    <w:unhideWhenUsed/>
    <w:qFormat/>
    <w:rsid w:val="00614241"/>
    <w:pPr>
      <w:spacing w:after="120" w:line="276" w:lineRule="auto"/>
      <w:ind w:firstLine="709"/>
      <w:jc w:val="both"/>
    </w:pPr>
    <w:rPr>
      <w:rFonts w:ascii="Calibri" w:eastAsia="Calibri" w:hAnsi="Calibri"/>
      <w:sz w:val="16"/>
      <w:szCs w:val="16"/>
      <w:lang w:eastAsia="en-US"/>
    </w:rPr>
  </w:style>
  <w:style w:type="paragraph" w:customStyle="1" w:styleId="p1">
    <w:name w:val="p1"/>
    <w:basedOn w:val="a"/>
    <w:qFormat/>
    <w:rsid w:val="00614241"/>
    <w:pPr>
      <w:ind w:firstLine="638"/>
      <w:jc w:val="both"/>
    </w:pPr>
    <w:rPr>
      <w:color w:val="000000"/>
      <w:sz w:val="21"/>
      <w:szCs w:val="21"/>
    </w:rPr>
  </w:style>
  <w:style w:type="paragraph" w:customStyle="1" w:styleId="ConsNonformat0">
    <w:name w:val="ConsNonformat"/>
    <w:qFormat/>
    <w:rsid w:val="00614241"/>
    <w:pPr>
      <w:widowControl w:val="0"/>
      <w:spacing w:line="228" w:lineRule="auto"/>
      <w:ind w:firstLine="709"/>
      <w:jc w:val="both"/>
    </w:pPr>
    <w:rPr>
      <w:rFonts w:ascii="Courier New" w:hAnsi="Courier New" w:cs="Courier New"/>
    </w:rPr>
  </w:style>
  <w:style w:type="paragraph" w:customStyle="1" w:styleId="320">
    <w:name w:val="Основной текст 32"/>
    <w:basedOn w:val="a"/>
    <w:qFormat/>
    <w:rsid w:val="00614241"/>
    <w:pPr>
      <w:spacing w:line="360" w:lineRule="atLeast"/>
      <w:ind w:firstLine="709"/>
      <w:jc w:val="both"/>
    </w:pPr>
    <w:rPr>
      <w:sz w:val="24"/>
    </w:rPr>
  </w:style>
  <w:style w:type="paragraph" w:customStyle="1" w:styleId="11">
    <w:name w:val="Абзац списка1"/>
    <w:basedOn w:val="a"/>
    <w:qFormat/>
    <w:rsid w:val="00286614"/>
    <w:pPr>
      <w:spacing w:after="200" w:line="276" w:lineRule="auto"/>
      <w:ind w:left="720" w:firstLine="709"/>
      <w:contextualSpacing/>
      <w:jc w:val="both"/>
    </w:pPr>
    <w:rPr>
      <w:rFonts w:ascii="Calibri" w:hAnsi="Calibri"/>
      <w:sz w:val="22"/>
      <w:szCs w:val="22"/>
      <w:lang w:eastAsia="en-US"/>
    </w:rPr>
  </w:style>
  <w:style w:type="table" w:styleId="afa">
    <w:name w:val="Table Grid"/>
    <w:basedOn w:val="a1"/>
    <w:uiPriority w:val="39"/>
    <w:rsid w:val="00B1164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Subtitle"/>
    <w:basedOn w:val="a"/>
    <w:next w:val="a"/>
    <w:link w:val="afc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a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FD7FF5"/>
    <w:rPr>
      <w:b/>
      <w:bCs/>
      <w:sz w:val="28"/>
      <w:szCs w:val="28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0A2AE6"/>
    <w:pPr>
      <w:spacing w:after="100"/>
      <w:ind w:left="200"/>
    </w:pPr>
    <w:rPr>
      <w:sz w:val="28"/>
    </w:rPr>
  </w:style>
  <w:style w:type="numbering" w:customStyle="1" w:styleId="12">
    <w:name w:val="Нет списка1"/>
    <w:next w:val="a2"/>
    <w:uiPriority w:val="99"/>
    <w:semiHidden/>
    <w:unhideWhenUsed/>
    <w:rsid w:val="00451602"/>
  </w:style>
  <w:style w:type="character" w:customStyle="1" w:styleId="40">
    <w:name w:val="Заголовок 4 Знак"/>
    <w:basedOn w:val="a0"/>
    <w:link w:val="4"/>
    <w:uiPriority w:val="9"/>
    <w:rsid w:val="00451602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451602"/>
    <w:rPr>
      <w:b/>
      <w:sz w:val="22"/>
      <w:szCs w:val="22"/>
    </w:rPr>
  </w:style>
  <w:style w:type="paragraph" w:customStyle="1" w:styleId="aff3">
    <w:name w:val="???????"/>
    <w:rsid w:val="00451602"/>
    <w:pPr>
      <w:ind w:firstLine="709"/>
    </w:pPr>
    <w:rPr>
      <w:sz w:val="24"/>
    </w:rPr>
  </w:style>
  <w:style w:type="paragraph" w:customStyle="1" w:styleId="13">
    <w:name w:val="Обычный1"/>
    <w:uiPriority w:val="99"/>
    <w:rsid w:val="00451602"/>
    <w:pPr>
      <w:jc w:val="both"/>
    </w:pPr>
    <w:rPr>
      <w:sz w:val="28"/>
    </w:rPr>
  </w:style>
  <w:style w:type="character" w:customStyle="1" w:styleId="34">
    <w:name w:val="Основной текст 3 Знак"/>
    <w:basedOn w:val="a0"/>
    <w:link w:val="33"/>
    <w:rsid w:val="00451602"/>
    <w:rPr>
      <w:rFonts w:ascii="Calibri" w:eastAsia="Calibri" w:hAnsi="Calibri"/>
      <w:sz w:val="16"/>
      <w:szCs w:val="16"/>
      <w:lang w:eastAsia="en-US"/>
    </w:rPr>
  </w:style>
  <w:style w:type="paragraph" w:customStyle="1" w:styleId="51">
    <w:name w:val="аголовок 5"/>
    <w:basedOn w:val="a"/>
    <w:next w:val="a"/>
    <w:rsid w:val="00451602"/>
    <w:pPr>
      <w:keepNext/>
      <w:widowControl w:val="0"/>
      <w:jc w:val="center"/>
    </w:pPr>
    <w:rPr>
      <w:b/>
      <w:bCs/>
      <w:sz w:val="26"/>
      <w:szCs w:val="26"/>
    </w:rPr>
  </w:style>
  <w:style w:type="paragraph" w:customStyle="1" w:styleId="14">
    <w:name w:val="Список М1"/>
    <w:rsid w:val="00451602"/>
    <w:pPr>
      <w:widowControl w:val="0"/>
      <w:tabs>
        <w:tab w:val="left" w:pos="357"/>
        <w:tab w:val="num" w:pos="1211"/>
      </w:tabs>
      <w:adjustRightInd w:val="0"/>
      <w:spacing w:line="360" w:lineRule="auto"/>
      <w:ind w:left="1211" w:hanging="360"/>
      <w:jc w:val="both"/>
      <w:textAlignment w:val="baseline"/>
    </w:pPr>
    <w:rPr>
      <w:rFonts w:ascii="Arial" w:hAnsi="Arial"/>
      <w:sz w:val="24"/>
    </w:rPr>
  </w:style>
  <w:style w:type="paragraph" w:customStyle="1" w:styleId="15">
    <w:name w:val="????????? 1"/>
    <w:basedOn w:val="a"/>
    <w:next w:val="a"/>
    <w:rsid w:val="00451602"/>
    <w:pPr>
      <w:keepNext/>
      <w:tabs>
        <w:tab w:val="left" w:pos="2410"/>
        <w:tab w:val="left" w:pos="5103"/>
        <w:tab w:val="left" w:pos="5529"/>
        <w:tab w:val="left" w:pos="5812"/>
      </w:tabs>
      <w:spacing w:before="240"/>
      <w:ind w:firstLine="709"/>
    </w:pPr>
    <w:rPr>
      <w:b/>
      <w:sz w:val="24"/>
    </w:rPr>
  </w:style>
  <w:style w:type="paragraph" w:customStyle="1" w:styleId="311">
    <w:name w:val="Основной текст 31"/>
    <w:basedOn w:val="a"/>
    <w:qFormat/>
    <w:rsid w:val="00451602"/>
    <w:pPr>
      <w:spacing w:line="360" w:lineRule="atLeast"/>
      <w:jc w:val="both"/>
    </w:pPr>
    <w:rPr>
      <w:sz w:val="24"/>
    </w:rPr>
  </w:style>
  <w:style w:type="table" w:customStyle="1" w:styleId="16">
    <w:name w:val="Сетка таблицы1"/>
    <w:basedOn w:val="a1"/>
    <w:next w:val="afa"/>
    <w:uiPriority w:val="59"/>
    <w:rsid w:val="00451602"/>
    <w:rPr>
      <w:rFonts w:ascii="Calibri" w:eastAsia="Calibri" w:hAnsi="Calibri" w:cs="Myanmar Text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0"/>
    <w:uiPriority w:val="99"/>
    <w:semiHidden/>
    <w:unhideWhenUsed/>
    <w:rsid w:val="00451602"/>
    <w:rPr>
      <w:color w:val="800080"/>
      <w:u w:val="single"/>
    </w:rPr>
  </w:style>
  <w:style w:type="paragraph" w:styleId="aff4">
    <w:name w:val="Revision"/>
    <w:hidden/>
    <w:uiPriority w:val="99"/>
    <w:semiHidden/>
    <w:rsid w:val="00451602"/>
  </w:style>
  <w:style w:type="paragraph" w:styleId="aff5">
    <w:name w:val="endnote text"/>
    <w:basedOn w:val="a"/>
    <w:link w:val="aff6"/>
    <w:uiPriority w:val="99"/>
    <w:semiHidden/>
    <w:unhideWhenUsed/>
    <w:rsid w:val="00451602"/>
    <w:pPr>
      <w:widowControl w:val="0"/>
      <w:autoSpaceDE w:val="0"/>
      <w:autoSpaceDN w:val="0"/>
      <w:adjustRightInd w:val="0"/>
    </w:p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451602"/>
  </w:style>
  <w:style w:type="character" w:styleId="aff7">
    <w:name w:val="endnote reference"/>
    <w:basedOn w:val="a0"/>
    <w:uiPriority w:val="99"/>
    <w:semiHidden/>
    <w:unhideWhenUsed/>
    <w:rsid w:val="00451602"/>
    <w:rPr>
      <w:vertAlign w:val="superscript"/>
    </w:rPr>
  </w:style>
  <w:style w:type="paragraph" w:styleId="aff8">
    <w:name w:val="footnote text"/>
    <w:basedOn w:val="a"/>
    <w:link w:val="aff9"/>
    <w:uiPriority w:val="99"/>
    <w:semiHidden/>
    <w:unhideWhenUsed/>
    <w:rsid w:val="00451602"/>
    <w:pPr>
      <w:widowControl w:val="0"/>
      <w:autoSpaceDE w:val="0"/>
      <w:autoSpaceDN w:val="0"/>
      <w:adjustRightInd w:val="0"/>
    </w:pPr>
  </w:style>
  <w:style w:type="character" w:customStyle="1" w:styleId="aff9">
    <w:name w:val="Текст сноски Знак"/>
    <w:basedOn w:val="a0"/>
    <w:link w:val="aff8"/>
    <w:uiPriority w:val="99"/>
    <w:semiHidden/>
    <w:rsid w:val="00451602"/>
  </w:style>
  <w:style w:type="character" w:styleId="affa">
    <w:name w:val="footnote reference"/>
    <w:basedOn w:val="a0"/>
    <w:uiPriority w:val="99"/>
    <w:semiHidden/>
    <w:unhideWhenUsed/>
    <w:rsid w:val="00451602"/>
    <w:rPr>
      <w:vertAlign w:val="superscript"/>
    </w:rPr>
  </w:style>
  <w:style w:type="paragraph" w:customStyle="1" w:styleId="18">
    <w:name w:val="Заголовок оглавления1"/>
    <w:basedOn w:val="1"/>
    <w:next w:val="a"/>
    <w:uiPriority w:val="39"/>
    <w:unhideWhenUsed/>
    <w:qFormat/>
    <w:rsid w:val="00451602"/>
    <w:pPr>
      <w:keepLines/>
      <w:spacing w:after="0" w:line="259" w:lineRule="auto"/>
      <w:outlineLvl w:val="9"/>
    </w:pPr>
    <w:rPr>
      <w:rFonts w:ascii="Cambria" w:eastAsia="MS Gothic" w:hAnsi="Cambria" w:cs="Myanmar Text"/>
      <w:b w:val="0"/>
      <w:bCs w:val="0"/>
      <w:color w:val="365F91"/>
    </w:rPr>
  </w:style>
  <w:style w:type="paragraph" w:styleId="19">
    <w:name w:val="toc 1"/>
    <w:basedOn w:val="a"/>
    <w:next w:val="a"/>
    <w:autoRedefine/>
    <w:uiPriority w:val="39"/>
    <w:unhideWhenUsed/>
    <w:rsid w:val="00F075FD"/>
    <w:pPr>
      <w:widowControl w:val="0"/>
      <w:tabs>
        <w:tab w:val="left" w:pos="440"/>
        <w:tab w:val="right" w:leader="dot" w:pos="9610"/>
      </w:tabs>
      <w:autoSpaceDE w:val="0"/>
      <w:autoSpaceDN w:val="0"/>
      <w:adjustRightInd w:val="0"/>
      <w:spacing w:after="100"/>
    </w:pPr>
    <w:rPr>
      <w:sz w:val="28"/>
    </w:rPr>
  </w:style>
  <w:style w:type="character" w:styleId="affb">
    <w:name w:val="FollowedHyperlink"/>
    <w:basedOn w:val="a0"/>
    <w:uiPriority w:val="99"/>
    <w:semiHidden/>
    <w:unhideWhenUsed/>
    <w:rsid w:val="00451602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B273C6"/>
  </w:style>
  <w:style w:type="table" w:customStyle="1" w:styleId="TableNormal1">
    <w:name w:val="Table Normal1"/>
    <w:uiPriority w:val="2"/>
    <w:unhideWhenUsed/>
    <w:qFormat/>
    <w:rsid w:val="00B273C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e">
    <w:name w:val="Основной текст Знак"/>
    <w:basedOn w:val="a0"/>
    <w:link w:val="ad"/>
    <w:uiPriority w:val="1"/>
    <w:rsid w:val="00B273C6"/>
  </w:style>
  <w:style w:type="paragraph" w:customStyle="1" w:styleId="TableParagraph">
    <w:name w:val="Table Paragraph"/>
    <w:basedOn w:val="a"/>
    <w:uiPriority w:val="1"/>
    <w:qFormat/>
    <w:rsid w:val="00B273C6"/>
    <w:pPr>
      <w:widowControl w:val="0"/>
      <w:autoSpaceDE w:val="0"/>
      <w:autoSpaceDN w:val="0"/>
    </w:pPr>
    <w:rPr>
      <w:sz w:val="22"/>
      <w:szCs w:val="22"/>
      <w:lang w:eastAsia="en-US"/>
    </w:rPr>
  </w:style>
  <w:style w:type="numbering" w:customStyle="1" w:styleId="35">
    <w:name w:val="Нет списка3"/>
    <w:next w:val="a2"/>
    <w:uiPriority w:val="99"/>
    <w:semiHidden/>
    <w:unhideWhenUsed/>
    <w:rsid w:val="00EA424D"/>
  </w:style>
  <w:style w:type="table" w:customStyle="1" w:styleId="TableNormal2">
    <w:name w:val="Table Normal2"/>
    <w:uiPriority w:val="2"/>
    <w:semiHidden/>
    <w:unhideWhenUsed/>
    <w:qFormat/>
    <w:rsid w:val="00EA424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EA424D"/>
  </w:style>
  <w:style w:type="table" w:customStyle="1" w:styleId="TableNormal3">
    <w:name w:val="Table Normal3"/>
    <w:uiPriority w:val="2"/>
    <w:semiHidden/>
    <w:unhideWhenUsed/>
    <w:qFormat/>
    <w:rsid w:val="00EA424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2">
    <w:name w:val="Нет списка5"/>
    <w:next w:val="a2"/>
    <w:uiPriority w:val="99"/>
    <w:semiHidden/>
    <w:unhideWhenUsed/>
    <w:rsid w:val="00EA424D"/>
  </w:style>
  <w:style w:type="table" w:customStyle="1" w:styleId="TableNormal4">
    <w:name w:val="Table Normal4"/>
    <w:uiPriority w:val="2"/>
    <w:semiHidden/>
    <w:unhideWhenUsed/>
    <w:qFormat/>
    <w:rsid w:val="00EA424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61">
    <w:name w:val="Нет списка6"/>
    <w:next w:val="a2"/>
    <w:uiPriority w:val="99"/>
    <w:semiHidden/>
    <w:unhideWhenUsed/>
    <w:rsid w:val="00885DF5"/>
  </w:style>
  <w:style w:type="table" w:customStyle="1" w:styleId="TableNormal5">
    <w:name w:val="Table Normal5"/>
    <w:uiPriority w:val="2"/>
    <w:semiHidden/>
    <w:unhideWhenUsed/>
    <w:qFormat/>
    <w:rsid w:val="00885DF5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36">
    <w:name w:val="toc 3"/>
    <w:basedOn w:val="a"/>
    <w:next w:val="a"/>
    <w:autoRedefine/>
    <w:uiPriority w:val="39"/>
    <w:unhideWhenUsed/>
    <w:rsid w:val="00F075FD"/>
    <w:pPr>
      <w:tabs>
        <w:tab w:val="left" w:pos="1320"/>
        <w:tab w:val="right" w:leader="dot" w:pos="9610"/>
      </w:tabs>
      <w:spacing w:after="100" w:line="259" w:lineRule="auto"/>
      <w:ind w:left="440"/>
    </w:pPr>
    <w:rPr>
      <w:rFonts w:eastAsiaTheme="minorEastAsia" w:cstheme="minorBidi"/>
      <w:sz w:val="28"/>
      <w:szCs w:val="22"/>
    </w:rPr>
  </w:style>
  <w:style w:type="paragraph" w:styleId="42">
    <w:name w:val="toc 4"/>
    <w:basedOn w:val="a"/>
    <w:next w:val="a"/>
    <w:autoRedefine/>
    <w:uiPriority w:val="39"/>
    <w:unhideWhenUsed/>
    <w:rsid w:val="00784D4B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3">
    <w:name w:val="toc 5"/>
    <w:basedOn w:val="a"/>
    <w:next w:val="a"/>
    <w:autoRedefine/>
    <w:uiPriority w:val="39"/>
    <w:unhideWhenUsed/>
    <w:rsid w:val="00784D4B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"/>
    <w:next w:val="a"/>
    <w:autoRedefine/>
    <w:uiPriority w:val="39"/>
    <w:unhideWhenUsed/>
    <w:rsid w:val="00784D4B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84D4B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784D4B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84D4B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F35A92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26">
    <w:name w:val="Сетка таблицы2"/>
    <w:basedOn w:val="a1"/>
    <w:next w:val="afa"/>
    <w:uiPriority w:val="39"/>
    <w:rsid w:val="00893C7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93C72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72">
    <w:name w:val="Нет списка7"/>
    <w:next w:val="a2"/>
    <w:uiPriority w:val="99"/>
    <w:semiHidden/>
    <w:unhideWhenUsed/>
    <w:rsid w:val="00893C72"/>
  </w:style>
  <w:style w:type="table" w:customStyle="1" w:styleId="TableNormal6">
    <w:name w:val="Table Normal6"/>
    <w:uiPriority w:val="2"/>
    <w:semiHidden/>
    <w:unhideWhenUsed/>
    <w:qFormat/>
    <w:rsid w:val="00893C72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7">
    <w:name w:val="Сетка таблицы3"/>
    <w:basedOn w:val="a1"/>
    <w:next w:val="afa"/>
    <w:uiPriority w:val="39"/>
    <w:rsid w:val="00893C7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c">
    <w:name w:val="TOC Heading"/>
    <w:basedOn w:val="1"/>
    <w:next w:val="a"/>
    <w:uiPriority w:val="39"/>
    <w:unhideWhenUsed/>
    <w:qFormat/>
    <w:rsid w:val="00061FFE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numbering" w:customStyle="1" w:styleId="82">
    <w:name w:val="Нет списка8"/>
    <w:next w:val="a2"/>
    <w:uiPriority w:val="99"/>
    <w:semiHidden/>
    <w:unhideWhenUsed/>
    <w:rsid w:val="00061FFE"/>
  </w:style>
  <w:style w:type="table" w:customStyle="1" w:styleId="TableNormal7">
    <w:name w:val="Table Normal7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Сетка таблицы4"/>
    <w:basedOn w:val="a1"/>
    <w:next w:val="afa"/>
    <w:uiPriority w:val="39"/>
    <w:rsid w:val="00061FF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Подзаголовок Знак"/>
    <w:basedOn w:val="a0"/>
    <w:link w:val="afb"/>
    <w:uiPriority w:val="11"/>
    <w:rsid w:val="00061FFE"/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92">
    <w:name w:val="Нет списка9"/>
    <w:next w:val="a2"/>
    <w:uiPriority w:val="99"/>
    <w:semiHidden/>
    <w:unhideWhenUsed/>
    <w:rsid w:val="00061FFE"/>
  </w:style>
  <w:style w:type="table" w:customStyle="1" w:styleId="TableNormal8">
    <w:name w:val="Table Normal8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4">
    <w:name w:val="Сетка таблицы5"/>
    <w:basedOn w:val="a1"/>
    <w:next w:val="afa"/>
    <w:uiPriority w:val="39"/>
    <w:rsid w:val="00061FF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0">
    <w:name w:val="Table Normal10"/>
    <w:uiPriority w:val="2"/>
    <w:semiHidden/>
    <w:unhideWhenUsed/>
    <w:qFormat/>
    <w:rsid w:val="00061FF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Сетка таблицы51"/>
    <w:basedOn w:val="a1"/>
    <w:next w:val="afa"/>
    <w:uiPriority w:val="39"/>
    <w:rsid w:val="00E41AF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Сетка таблицы52"/>
    <w:basedOn w:val="a1"/>
    <w:next w:val="afa"/>
    <w:uiPriority w:val="39"/>
    <w:rsid w:val="008914E2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0">
    <w:name w:val="Заголовок 7 Знак"/>
    <w:basedOn w:val="a0"/>
    <w:link w:val="7"/>
    <w:uiPriority w:val="9"/>
    <w:semiHidden/>
    <w:rsid w:val="00FD7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FD7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D7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">
    <w:name w:val="TEXT"/>
    <w:basedOn w:val="a"/>
    <w:link w:val="TEXT0"/>
    <w:qFormat/>
    <w:rsid w:val="00B05BCB"/>
    <w:pPr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soder">
    <w:name w:val="soder"/>
    <w:basedOn w:val="TEXT"/>
    <w:link w:val="soder0"/>
    <w:qFormat/>
    <w:rsid w:val="000A2AE6"/>
    <w:pPr>
      <w:spacing w:after="120"/>
      <w:ind w:firstLine="0"/>
      <w:jc w:val="center"/>
    </w:pPr>
    <w:rPr>
      <w:b/>
    </w:rPr>
  </w:style>
  <w:style w:type="character" w:customStyle="1" w:styleId="TEXT0">
    <w:name w:val="TEXT Знак"/>
    <w:basedOn w:val="a0"/>
    <w:link w:val="TEXT"/>
    <w:rsid w:val="00B05BCB"/>
    <w:rPr>
      <w:sz w:val="28"/>
      <w:lang w:eastAsia="en-US"/>
    </w:rPr>
  </w:style>
  <w:style w:type="character" w:customStyle="1" w:styleId="soder0">
    <w:name w:val="soder Знак"/>
    <w:basedOn w:val="TEXT0"/>
    <w:link w:val="soder"/>
    <w:rsid w:val="000A2AE6"/>
    <w:rPr>
      <w:b/>
      <w:sz w:val="2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C35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5CEE"/>
    <w:rPr>
      <w:rFonts w:ascii="Courier New" w:hAnsi="Courier New" w:cs="Courier New"/>
    </w:rPr>
  </w:style>
  <w:style w:type="character" w:customStyle="1" w:styleId="o">
    <w:name w:val="o"/>
    <w:basedOn w:val="a0"/>
    <w:rsid w:val="00C35CEE"/>
  </w:style>
  <w:style w:type="character" w:customStyle="1" w:styleId="p">
    <w:name w:val="p"/>
    <w:basedOn w:val="a0"/>
    <w:rsid w:val="00C35CEE"/>
  </w:style>
  <w:style w:type="character" w:customStyle="1" w:styleId="n">
    <w:name w:val="n"/>
    <w:basedOn w:val="a0"/>
    <w:rsid w:val="00C35CEE"/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0">
    <w:name w:val="Title Car PHPDOCX"/>
    <w:basedOn w:val="DefaultParagraphFont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arPHPDOCX0">
    <w:name w:val="Subtitle Car PHPDOCX"/>
    <w:basedOn w:val="DefaultParagraphFont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link w:val="CommentTextCharPHPDOCX"/>
    <w:uiPriority w:val="99"/>
    <w:semiHidden/>
    <w:unhideWhenUsed/>
    <w:rsid w:val="00E139EA"/>
  </w:style>
  <w:style w:type="character" w:customStyle="1" w:styleId="CommentTextCharPHPDOCX0">
    <w:name w:val="Comment Text Char PHPDOCX"/>
    <w:basedOn w:val="DefaultParagraphFon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0">
    <w:name w:val="Comment Subject Char PHPDOCX"/>
    <w:basedOn w:val="CommentTextCharPHPDOCX0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0">
    <w:name w:val="Balloon Text Char PHPDOCX"/>
    <w:basedOn w:val="DefaultParagraphFon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link w:val="footnoteTextCarPHPDOCX"/>
    <w:uiPriority w:val="99"/>
    <w:semiHidden/>
    <w:unhideWhenUsed/>
    <w:rsid w:val="006E0FDA"/>
  </w:style>
  <w:style w:type="character" w:customStyle="1" w:styleId="footnoteTextCarPHPDOCX0">
    <w:name w:val="foot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link w:val="endnoteTextCarPHPDOCX"/>
    <w:uiPriority w:val="99"/>
    <w:semiHidden/>
    <w:unhideWhenUsed/>
    <w:rsid w:val="006E0FDA"/>
  </w:style>
  <w:style w:type="character" w:customStyle="1" w:styleId="endnoteTextCarPHPDOCX0">
    <w:name w:val="end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0">
    <w:name w:val="Default Paragraph Font PHPDOCX"/>
    <w:uiPriority w:val="1"/>
    <w:semiHidden/>
    <w:unhideWhenUsed/>
  </w:style>
  <w:style w:type="paragraph" w:customStyle="1" w:styleId="ListParagraphPHPDOCX0">
    <w:name w:val="List Paragraph PHPDOCX"/>
    <w:uiPriority w:val="34"/>
    <w:qFormat/>
    <w:rsid w:val="00DF064E"/>
    <w:pPr>
      <w:ind w:left="720"/>
      <w:contextualSpacing/>
    </w:pPr>
  </w:style>
  <w:style w:type="paragraph" w:customStyle="1" w:styleId="TitlePHPDOCX0">
    <w:name w:val="Title 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0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0">
    <w:name w:val="Subtitle 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0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0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0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0">
    <w:name w:val="annotation reference PHPDOCX"/>
    <w:basedOn w:val="DefaultParagraphFontPHPDOCX0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0">
    <w:name w:val="annotation text PHPDOCX"/>
    <w:uiPriority w:val="99"/>
    <w:semiHidden/>
    <w:unhideWhenUsed/>
    <w:rsid w:val="00E139EA"/>
  </w:style>
  <w:style w:type="character" w:customStyle="1" w:styleId="CommentTextCharPHPDOCX">
    <w:name w:val="Comment Text Char PHPDOCX"/>
    <w:basedOn w:val="DefaultParagraphFontPHPDOCX0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0">
    <w:name w:val="annotation subject PHPDOCX"/>
    <w:basedOn w:val="annotationtextPHPDOCX0"/>
    <w:next w:val="annotationtextPHPDOCX0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0">
    <w:name w:val="Balloon Text 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0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0">
    <w:name w:val="footnote Text PHPDOCX"/>
    <w:uiPriority w:val="99"/>
    <w:semiHidden/>
    <w:unhideWhenUsed/>
    <w:rsid w:val="006E0FDA"/>
  </w:style>
  <w:style w:type="character" w:customStyle="1" w:styleId="footnoteTextCarPHPDOCX">
    <w:name w:val="footnote Text Car PHPDOCX"/>
    <w:basedOn w:val="DefaultParagraphFontPHPDOCX0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0">
    <w:name w:val="foot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paragraph" w:customStyle="1" w:styleId="endnoteTextPHPDOCX0">
    <w:name w:val="endnote Text PHPDOCX"/>
    <w:uiPriority w:val="99"/>
    <w:semiHidden/>
    <w:unhideWhenUsed/>
    <w:rsid w:val="006E0FDA"/>
  </w:style>
  <w:style w:type="character" w:customStyle="1" w:styleId="endnoteTextCarPHPDOCX">
    <w:name w:val="endnote Text Car PHPDOCX"/>
    <w:basedOn w:val="DefaultParagraphFontPHPDOCX0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0">
    <w:name w:val="end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character" w:customStyle="1" w:styleId="FontStyle30">
    <w:name w:val="Font Style30"/>
    <w:rsid w:val="004E6813"/>
    <w:rPr>
      <w:rFonts w:ascii="Times New Roman" w:hAnsi="Times New Roman" w:cs="Times New Roman"/>
      <w:b/>
      <w:bCs/>
      <w:sz w:val="26"/>
      <w:szCs w:val="26"/>
    </w:rPr>
  </w:style>
  <w:style w:type="paragraph" w:customStyle="1" w:styleId="consplusnormal">
    <w:name w:val="consplusnormal"/>
    <w:basedOn w:val="a"/>
    <w:rsid w:val="004E6813"/>
    <w:pPr>
      <w:spacing w:before="100" w:beforeAutospacing="1" w:after="100" w:afterAutospacing="1"/>
    </w:pPr>
    <w:rPr>
      <w:sz w:val="24"/>
      <w:szCs w:val="24"/>
    </w:rPr>
  </w:style>
  <w:style w:type="character" w:customStyle="1" w:styleId="FontStyle27">
    <w:name w:val="Font Style27"/>
    <w:rsid w:val="000920BC"/>
    <w:rPr>
      <w:rFonts w:ascii="Times New Roman" w:hAnsi="Times New Roman" w:cs="Times New Roman"/>
      <w:sz w:val="26"/>
      <w:szCs w:val="26"/>
    </w:rPr>
  </w:style>
  <w:style w:type="paragraph" w:customStyle="1" w:styleId="Style3">
    <w:name w:val="Style3"/>
    <w:basedOn w:val="a"/>
    <w:rsid w:val="000920BC"/>
    <w:pPr>
      <w:widowControl w:val="0"/>
      <w:autoSpaceDE w:val="0"/>
      <w:autoSpaceDN w:val="0"/>
      <w:adjustRightInd w:val="0"/>
      <w:spacing w:line="324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gSrxeBaqlOWkzvu28GOCehTWZw==">AMUW2mWSwG9i3v4gBhcRxx/cTGlz/K6AYcxQAEJmPJgs+S74V1qCLWCkDDNu7OhmV0pLTmMhVYGYNXsKIQESPmxJOXuZAygiKFG8Ou2hzzd73rgjAXjutf/zBPFzOFdFtEjz9TuWPZ5aZfOF/DhyyD5M28vaRd3W61MEG4d1qvfuIHbiMXvWk5M=</go:docsCustomData>
</go:gDocsCustomXmlDataStorage>
</file>

<file path=customXml/itemProps1.xml><?xml version="1.0" encoding="utf-8"?>
<ds:datastoreItem xmlns:ds="http://schemas.openxmlformats.org/officeDocument/2006/customXml" ds:itemID="{5FC5E5B0-83E2-449F-BC24-982224FC4E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3568</TotalTime>
  <Pages>16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Emiit PowerBI</cp:lastModifiedBy>
  <cp:revision>131</cp:revision>
  <cp:lastPrinted>2023-10-18T14:16:00Z</cp:lastPrinted>
  <dcterms:created xsi:type="dcterms:W3CDTF">2024-05-14T09:47:00Z</dcterms:created>
  <dcterms:modified xsi:type="dcterms:W3CDTF">2025-11-05T13:55:00Z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