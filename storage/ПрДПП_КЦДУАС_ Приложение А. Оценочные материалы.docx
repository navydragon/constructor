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5_document.png" ContentType="image/png"/>
  <Override PartName="/word/media/image_rId16_document.png" ContentType="image/png"/>
  <Override PartName="/word/media/image_rId17_document.png" ContentType="image/png"/>
  <Override PartName="/word/media/image_rId18_document.png" ContentType="image/png"/>
  <Override PartName="/word/media/image_rId19_document.png" ContentType="image/png"/>
  <Override PartName="/word/media/image_rId24_document.png" ContentType="image/png"/>
  <Override PartName="/word/media/image_rId26_document.png" ContentType="image/png"/>
  <Override PartName="/word/media/image_rId28_document.png" ContentType="image/png"/>
  <Override PartName="/word/media/image_rId29_document.png" ContentType="image/png"/>
  <Override PartName="/word/media/image_rId30_document.png" ContentType="image/png"/>
  <Override PartName="/word/media/image_rId31_document.png" ContentType="image/png"/>
  <Override PartName="/word/media/image_rId32_document.png" ContentType="image/png"/>
  <Override PartName="/word/media/image_rId33_document.png" ContentType="image/png"/>
  <Override PartName="/word/media/image_rId34_document.png" ContentType="image/png"/>
  <Override PartName="/word/media/image_rId35_document.png" ContentType="image/png"/>
  <Override PartName="/word/media/image_rId37_document.png" ContentType="image/png"/>
  <Override PartName="/word/media/image_rId38_document.png" ContentType="image/png"/>
  <Override PartName="/word/media/image_rId39_document.png" ContentType="image/png"/>
  <Override PartName="/word/media/image_rId46_document.png" ContentType="image/png"/>
  <Default Extension="gif" ContentType="image/gif"> </Default>
  <Default Extension="jpg" ContentType="image/jpg"> </Default>
  <Default Extension="png" ContentType="image/png"> </Default>
  <Default Extension="jpeg" ContentType="image/jpeg"> </Default>
  <Default Extension="bmp" ContentType="image/bmp"> </Default>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FB415" w14:textId="77777777" w:rsidR="002B1C80" w:rsidRPr="005F373B" w:rsidRDefault="002B1C80" w:rsidP="00DF3739">
      <w:pPr>
        <w:keepNext/>
        <w:spacing w:after="240" w:line="240" w:lineRule="auto"/>
        <w:ind w:firstLine="0"/>
        <w:jc w:val="center"/>
        <w:rPr>
          <w:rFonts w:eastAsia="Times New Roman" w:cs="Times New Roman"/>
          <w:b/>
          <w:sz w:val="22"/>
          <w:lang w:eastAsia="ru-RU"/>
        </w:rPr>
      </w:pPr>
      <w:bookmarkStart w:id="0" w:name="_Ref30408924"/>
      <w:r w:rsidRPr="005F373B">
        <w:rPr>
          <w:rFonts w:eastAsia="Times New Roman" w:cs="Times New Roman"/>
          <w:b/>
          <w:sz w:val="22"/>
          <w:lang w:eastAsia="ru-RU"/>
        </w:rPr>
        <w:t>Приложение А</w:t>
      </w:r>
    </w:p>
    <w:p w14:paraId="39AD24E8"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МИНИСТЕРСТВО ТРАНСПОРТА РОССИЙСКОЙ ФЕДЕРАЦИИ</w:t>
      </w:r>
    </w:p>
    <w:p w14:paraId="426D9C8B" w14:textId="77777777" w:rsidR="004E09DA" w:rsidRPr="005F373B" w:rsidRDefault="004E09DA" w:rsidP="00DF3739">
      <w:pPr>
        <w:spacing w:line="240" w:lineRule="auto"/>
        <w:ind w:firstLine="0"/>
        <w:jc w:val="center"/>
        <w:rPr>
          <w:rFonts w:eastAsia="Times New Roman" w:cs="Times New Roman"/>
          <w:b/>
          <w:sz w:val="20"/>
          <w:szCs w:val="20"/>
          <w:lang w:eastAsia="ru-RU"/>
        </w:rPr>
      </w:pPr>
    </w:p>
    <w:p w14:paraId="021B462F" w14:textId="77777777" w:rsidR="004E09DA" w:rsidRPr="005F373B" w:rsidRDefault="004E09DA" w:rsidP="00DF3739">
      <w:pPr>
        <w:spacing w:line="240" w:lineRule="auto"/>
        <w:ind w:firstLine="0"/>
        <w:jc w:val="center"/>
        <w:rPr>
          <w:rFonts w:eastAsia="Times New Roman" w:cs="Times New Roman"/>
          <w:b/>
          <w:sz w:val="20"/>
          <w:szCs w:val="20"/>
          <w:lang w:eastAsia="ru-RU"/>
        </w:rPr>
      </w:pPr>
      <w:r w:rsidRPr="005F373B">
        <w:rPr>
          <w:rFonts w:eastAsia="Times New Roman" w:cs="Times New Roman"/>
          <w:b/>
          <w:sz w:val="20"/>
          <w:szCs w:val="20"/>
          <w:lang w:eastAsia="ru-RU"/>
        </w:rPr>
        <w:t xml:space="preserve">ФЕДЕРАЛЬНОЕ ГОСУДАРСТВЕННОЕ АВТОНОМНОЕ ОБРАЗОВАТЕЛЬНОЕ </w:t>
      </w:r>
      <w:r w:rsidRPr="005F373B">
        <w:rPr>
          <w:rFonts w:eastAsia="Times New Roman" w:cs="Times New Roman"/>
          <w:b/>
          <w:sz w:val="20"/>
          <w:szCs w:val="20"/>
          <w:lang w:eastAsia="ru-RU"/>
        </w:rPr>
        <w:br/>
        <w:t>УЧРЕЖДЕНИЕ ВЫСШЕГО ОБРАЗОВАНИЯ</w:t>
      </w:r>
    </w:p>
    <w:p w14:paraId="6B6029B3"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«РОССИЙСКИЙ УНИВЕРСИТЕТ ТРАНСПОРТА»</w:t>
      </w:r>
    </w:p>
    <w:p w14:paraId="632CB3CF" w14:textId="77777777" w:rsidR="004E09DA" w:rsidRPr="005F373B" w:rsidRDefault="004E09DA" w:rsidP="00DF3739">
      <w:pPr>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(РУТ (МИИТ)</w:t>
      </w:r>
    </w:p>
    <w:p w14:paraId="49A58608" w14:textId="77777777" w:rsidR="002B1C80" w:rsidRPr="005F373B" w:rsidRDefault="002B1C80" w:rsidP="00DF3739">
      <w:pPr>
        <w:autoSpaceDE w:val="0"/>
        <w:autoSpaceDN w:val="0"/>
        <w:spacing w:line="240" w:lineRule="auto"/>
        <w:ind w:left="113" w:firstLine="0"/>
        <w:jc w:val="left"/>
        <w:rPr>
          <w:rFonts w:eastAsia="Times New Roman" w:cs="Times New Roman"/>
          <w:b/>
          <w:szCs w:val="28"/>
        </w:rPr>
      </w:pPr>
    </w:p>
    <w:p w14:paraId="6E13CC33"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8DC4EE"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1C89070"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659F87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49D0C8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17F5513C"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393A304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5A161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2F33B3A2" w14:textId="2ADB075D" w:rsidR="002B1C80" w:rsidRPr="002827D5" w:rsidRDefault="002B1C80" w:rsidP="002827D5">
      <w:pPr>
        <w:autoSpaceDE w:val="0"/>
        <w:autoSpaceDN w:val="0"/>
        <w:spacing w:line="240" w:lineRule="auto"/>
        <w:ind w:left="11" w:firstLine="0"/>
        <w:jc w:val="center"/>
        <w:rPr>
          <w:rFonts w:eastAsia="Times New Roman" w:cs="Times New Roman"/>
          <w:szCs w:val="28"/>
          <w:lang w:eastAsia="ru-RU"/>
        </w:rPr>
      </w:pPr>
      <w:r w:rsidRPr="005F373B">
        <w:rPr>
          <w:rFonts w:eastAsia="Times New Roman" w:cs="Times New Roman"/>
          <w:szCs w:val="28"/>
          <w:lang w:eastAsia="ru-RU"/>
        </w:rPr>
        <w:t>ОЦЕНОЧНЫЕ МАТЕРИАЛЫ</w:t>
      </w:r>
      <w:r w:rsidR="002827D5">
        <w:rPr>
          <w:rFonts w:eastAsia="Times New Roman" w:cs="Times New Roman"/>
          <w:szCs w:val="28"/>
          <w:lang w:eastAsia="ru-RU"/>
        </w:rPr>
        <w:t xml:space="preserve"> </w:t>
      </w:r>
      <w:r w:rsidRPr="005F373B">
        <w:rPr>
          <w:rFonts w:eastAsia="Times New Roman" w:cs="Times New Roman"/>
          <w:szCs w:val="28"/>
          <w:lang w:eastAsia="ru-RU"/>
        </w:rPr>
        <w:t xml:space="preserve">ДОПОЛНИТЕЛЬНОЙ ПРОФЕССИОНАЛЬНОЙ ПРОГРАММЫ – </w:t>
      </w:r>
      <w:r w:rsidRPr="005F373B">
        <w:rPr>
          <w:rFonts w:eastAsia="Times New Roman" w:cs="Times New Roman"/>
          <w:szCs w:val="28"/>
          <w:lang w:eastAsia="ru-RU"/>
        </w:rPr>
        <w:br/>
        <w:t>ПРОГРАММЫ</w:t>
      </w:r>
      <w:r w:rsidRPr="005F373B">
        <w:rPr>
          <w:rFonts w:eastAsia="Times New Roman" w:cs="Times New Roman"/>
          <w:b/>
          <w:bCs/>
          <w:szCs w:val="28"/>
          <w:lang w:eastAsia="ru-RU"/>
        </w:rPr>
        <w:t xml:space="preserve"> </w:t>
      </w:r>
      <w:r w:rsidRPr="005F373B">
        <w:rPr>
          <w:rFonts w:eastAsia="Times New Roman" w:cs="Times New Roman"/>
          <w:bCs/>
          <w:szCs w:val="28"/>
          <w:lang w:eastAsia="ru-RU"/>
        </w:rPr>
        <w:t>ПОВЫШЕНИЯ КВАЛИФИКАЦИИ</w:t>
      </w:r>
    </w:p>
    <w:p w14:paraId="6D7F1868" w14:textId="77777777" w:rsidR="002B1C80" w:rsidRPr="005F373B" w:rsidRDefault="002B1C80" w:rsidP="00DF3739">
      <w:pPr>
        <w:autoSpaceDE w:val="0"/>
        <w:autoSpaceDN w:val="0"/>
        <w:spacing w:line="240" w:lineRule="auto"/>
        <w:ind w:firstLine="0"/>
        <w:jc w:val="center"/>
        <w:rPr>
          <w:rFonts w:eastAsia="Times New Roman" w:cs="Times New Roman"/>
          <w:b/>
          <w:szCs w:val="28"/>
        </w:rPr>
      </w:pPr>
    </w:p>
    <w:p w14:paraId="3FD8345C" w14:textId="54405453" w:rsidR="002B1C80" w:rsidRPr="005F373B" w:rsidRDefault="00C90631" w:rsidP="00DF3739">
      <w:pPr>
        <w:spacing w:line="240" w:lineRule="auto"/>
        <w:ind w:firstLine="0"/>
        <w:jc w:val="center"/>
        <w:rPr>
          <w:rFonts w:eastAsia="Times New Roman" w:cs="Times New Roman"/>
          <w:bCs/>
          <w:szCs w:val="28"/>
          <w:lang w:eastAsia="ru-RU"/>
        </w:rPr>
      </w:pPr>
      <w:r>
        <w:rPr>
          <w:rFonts w:eastAsia="Times New Roman" w:cs="Times New Roman"/>
          <w:bCs/>
          <w:szCs w:val="28"/>
          <w:lang w:eastAsia="ru-RU"/>
        </w:rPr>
        <w:t>«Капитан центра дистанционного управления автономными судами»</w:t>
      </w:r>
    </w:p>
    <w:p w14:paraId="71323CFF"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4D38F583"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3802FBA9" w14:textId="6DCB82A4" w:rsidR="0043485A" w:rsidRPr="005F373B" w:rsidRDefault="0043485A" w:rsidP="00DF3739">
      <w:pPr>
        <w:ind w:firstLine="0"/>
        <w:jc w:val="center"/>
        <w:rPr>
          <w:rFonts w:eastAsia="Times New Roman"/>
          <w:b/>
          <w:lang w:eastAsia="ru-RU"/>
        </w:rPr>
      </w:pPr>
    </w:p>
    <w:p w14:paraId="4A7D4B78" w14:textId="77777777" w:rsidR="001360C0" w:rsidRPr="005F373B" w:rsidRDefault="001360C0" w:rsidP="00DF3739">
      <w:pPr>
        <w:ind w:firstLine="0"/>
        <w:rPr>
          <w:rFonts w:eastAsia="Times New Roman"/>
          <w:lang w:eastAsia="ru-RU"/>
        </w:rPr>
        <w:sectPr w:rsidR="001360C0" w:rsidRPr="005F373B" w:rsidSect="00B65223">
          <w:headerReference w:type="even" r:id="rId8"/>
          <w:footerReference w:type="even" r:id="rId9"/>
          <w:footerReference w:type="default" r:id="rId10"/>
          <w:footerReference w:type="first" r:id="rId11"/>
          <w:footnotePr>
            <w:numRestart w:val="eachPage"/>
          </w:footnotePr>
          <w:pgSz w:w="11900" w:h="16840"/>
          <w:pgMar w:top="1134" w:right="851" w:bottom="1134" w:left="1701" w:header="0" w:footer="1134" w:gutter="0"/>
          <w:cols w:space="720"/>
          <w:noEndnote/>
          <w:titlePg/>
          <w:docGrid w:linePitch="381"/>
        </w:sectPr>
      </w:pPr>
    </w:p>
    <w:p w14:paraId="2900BDFE" w14:textId="4B8C0FA8" w:rsidR="00273078" w:rsidRPr="00C05CD0" w:rsidRDefault="00273078" w:rsidP="00963180">
      <w:pPr>
        <w:tabs>
          <w:tab w:val="left" w:pos="993"/>
        </w:tabs>
        <w:autoSpaceDE w:val="0"/>
        <w:autoSpaceDN w:val="0"/>
        <w:adjustRightInd w:val="0"/>
        <w:spacing w:after="240"/>
        <w:ind w:firstLine="0"/>
        <w:jc w:val="center"/>
        <w:rPr>
          <w:b/>
          <w:szCs w:val="24"/>
          <w:lang w:eastAsia="ru-RU"/>
        </w:rPr>
      </w:pPr>
      <w:bookmarkStart w:id="1" w:name="_Toc317462899"/>
      <w:bookmarkStart w:id="2" w:name="_Toc332622678"/>
      <w:bookmarkStart w:id="3" w:name="_Toc332623356"/>
      <w:bookmarkStart w:id="4" w:name="_Toc332624032"/>
      <w:bookmarkStart w:id="5" w:name="_Toc332624370"/>
      <w:bookmarkStart w:id="6" w:name="_Toc360378406"/>
      <w:bookmarkStart w:id="7" w:name="_Toc360378640"/>
      <w:bookmarkStart w:id="8" w:name="_Toc360434214"/>
      <w:r w:rsidRPr="00C05CD0">
        <w:rPr>
          <w:b/>
          <w:szCs w:val="24"/>
          <w:lang w:eastAsia="ru-RU"/>
        </w:rPr>
        <w:lastRenderedPageBreak/>
        <w:t>Содержание</w:t>
      </w:r>
    </w:p>
    <w:sdt>
      <w:sdtPr>
        <w:id w:val="960669029"/>
        <w:docPartObj>
          <w:docPartGallery w:val="Table of Contents"/>
          <w:docPartUnique/>
        </w:docPartObj>
      </w:sdtPr>
      <w:sdtContent>
        <w:p>
          <w:pPr>
            <w:rPr>
              <w:color w:val="000000"/>
              <w:sz w:val="28"/>
              <w:szCs w:val="28"/>
            </w:rPr>
          </w:pPr>
          <w:fldSimple w:instr="TOC \o &quot;1-4&quot; \h \z \u">
            <w:r>
              <w:rPr>
                <w:sz w:val="28"/>
                <w:szCs w:val="28"/>
                <w:color w:val="000000"/>
              </w:rPr>
              <w:t xml:space="preserve">Щелкните здесь, чтобы обновить содержание</w:t>
            </w:r>
          </w:fldSimple>
        </w:p>
      </w:sdtContent>
    </w:sdt>
    <w:p w14:paraId="55384DA4" w14:textId="3420DFC5" w:rsidR="00C05CD0" w:rsidRDefault="00C05CD0">
      <w:pPr>
        <w:spacing w:after="160" w:line="259" w:lineRule="auto"/>
        <w:ind w:firstLine="0"/>
        <w:jc w:val="left"/>
        <w:rPr>
          <w:szCs w:val="24"/>
          <w:lang w:val="en-US" w:eastAsia="ru-RU"/>
        </w:rPr>
      </w:pPr>
      <w:r>
        <w:rPr>
          <w:szCs w:val="24"/>
          <w:lang w:val="en-US" w:eastAsia="ru-RU"/>
        </w:rPr>
        <w:br w:type="page"/>
      </w:r>
    </w:p>
    <w:p w14:paraId="3973E611" w14:textId="5127312E" w:rsidR="0061027C" w:rsidRPr="00574DB8" w:rsidRDefault="0061027C" w:rsidP="00574DB8">
      <w:pPr>
        <w:pStyle w:val="1"/>
      </w:pPr>
      <w:bookmarkStart w:id="9" w:name="_Toc130547453"/>
      <w:r w:rsidRPr="00574DB8">
        <w:lastRenderedPageBreak/>
        <w:t>1 Исходные данные</w:t>
      </w:r>
      <w:bookmarkEnd w:id="9"/>
    </w:p>
    <w:p w14:paraId="37CC92C3" w14:textId="24C6B93A" w:rsidR="0043485A" w:rsidRPr="005F373B" w:rsidRDefault="0043485A" w:rsidP="004E1BF6">
      <w:pPr>
        <w:pStyle w:val="2"/>
        <w:rPr>
          <w:highlight w:val="yellow"/>
        </w:rPr>
      </w:pPr>
      <w:r w:rsidRPr="005F373B">
        <w:t xml:space="preserve">1.1 </w:t>
      </w:r>
      <w:r w:rsidR="003B3DB6" w:rsidRPr="005F373B">
        <w:tab/>
        <w:t xml:space="preserve">Перечень учебно-методической документации, нормативных правовых </w:t>
      </w:r>
      <w:bookmarkStart w:id="10" w:name="_GoBack"/>
      <w:r w:rsidR="003B3DB6" w:rsidRPr="005F373B">
        <w:t>ак</w:t>
      </w:r>
      <w:bookmarkEnd w:id="10"/>
      <w:r w:rsidR="003B3DB6" w:rsidRPr="005F373B">
        <w:t xml:space="preserve">тов, нормативной технической документации, иной документации, учебной литературы и иных изданий, информационных ресурсов, использованных при </w:t>
      </w:r>
      <w:r w:rsidR="004E1BF6">
        <w:t>подготовке оценочных материалов</w:t>
      </w:r>
    </w:p>
    <w:p w14:paraId="3E2703E1" w14:textId="46C0BB66" w:rsidR="0043485A" w:rsidRPr="005F373B" w:rsidRDefault="00551977" w:rsidP="00DF3739">
      <w:pPr>
        <w:pStyle w:val="13"/>
        <w:spacing w:line="240" w:lineRule="auto"/>
      </w:pPr>
      <w:r w:rsidRPr="005F373B">
        <w:t xml:space="preserve">Таблица </w:t>
      </w:r>
      <w:r w:rsidR="00981A88" w:rsidRPr="005F373B">
        <w:t>1</w:t>
      </w:r>
      <w:r w:rsidR="0043485A" w:rsidRPr="005F373B">
        <w:t xml:space="preserve"> – </w:t>
      </w:r>
      <w:r w:rsidR="003B3DB6" w:rsidRPr="005F373B">
        <w:t>Учебно-методическая документация, нормативные правовые акты, нормативная техническая документация, иная документация, учебная литература и иные издания, информационные ресурсы</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Вид информационного и учебно-методического обеспечения</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 Федеральный закон от 26 июля 2017 г. №187-ФЗ  «О безопасности критической информационной инфраструктуры Российской Федерации»</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 Положения по классификации морских автономных и дистанционно управляемых надводных судов (МАНС) НД 2-030101-037 // Российский морской регистр судоходства, Санкт-Петербург, 2020г.</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 Unmanned Marine Systems Code // Lloyd’s Register – London, 2017</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 Autonomous and remotely operated ships // DNV,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2.5 Морские суда без экипажей ― реальность и перспективы: сборник научных докладов по итогам «круглого стола», проводимого совместно кафедрой «Морское право» Юридического института Российского университета транспорта (РУТ) и Ассоциацией международного морского права / под редакцией В. Н. Гуцуляка. ― Москва: Юридический институт РУТ (МИИТ), 2020 — 41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2.6 Законопроект № 48133-8 (проект Федерального Закона) «О внесении изменений в Кодекс торгового мореплавания Российской Федерации и отдельные законодательные акты Российской Федерации (о правовом регулировании эксплуатации автономных судов)"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2.7 Конвенция о Международных правилах предупреждения столкновений судов в море (МППСС-72), Лондон, 20.10.1972</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2.8 Международная конвенция по охране человеческой жизни на море (СОЛАС-74), Лондон, 01.11.1974</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2.9 Резолюция Международной морской организации № А.1047(27) от 11.11.2011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2.10 International Maritime Organization (2014): Development of an e-navigation strategy implementation plan/Overview of the Maritime Cloud concept Sub-committee on navigation, communications and search and rescue// NCSR 1/INF.X</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2.11 International Maritime Organization (2009): strategy for the development and implementation of e-navigation, MSC 85/26/Add.1, Annex 20, pp.1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2.12 Navi-Planner 4000 User Manual Version: 2.00.344Transas MIPLtd.</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2.13 Международный кодекс по охране судов и портовых средств (Кодекс ОСПС), 2-е издание, исправленное и дополненное. - СПб.: ЗАО «ЦНИИМФ», 2009. - 272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2.14 Резолюция ИМО MSC-FAL.1/Circ.3 «Руководство по управлению киберрисками в морской отрасли»</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2.15 Резолюция А.884(21) «Поправки к Кодексу по расследованию морских аварий и инцидентов»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2.16 Кодекс торгового мореплавания Российской Федерации от 30 апреля 1999 № 81-ФЗ (ред. от 28 июня 2022)</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2.17 Международная конвенция по охране человеческой жизни на море 1974 года (СОЛАС-74). (Консолидированный текст), редакция, действующая с 01 января 2020 г.- СПб.: АО «ЦНИИМФ», 2021 г. - 1184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2.18 Вагущенко Л.Л., Стафеев А.М. Судовые автоматизированные системы навигации. — Москва : Транспорт, 1989. — 157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2.19 Вагущенко Л.Л., Цымбал Н.Н. Системы автоматического управления движением судна: учебник. –3-е изд., перераб. и доп.. — Москва : ТрансЛит, 2007. — 376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2.20 Вагущенко Л.Л.  Современные информационные технологии в судовождении [Электронное учебное пособие] . — Одесса : ОНМА, 2013. — 135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2.21 Григорьева Д.Р., Гареева Г.А., Басыров Р.Р. Основы нечеткой логики: Учебно-методическое пособие к практическим занятиям и лабораторным работам. — Набережные Челны : НЧИ КФУ, 2018. — 42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2.22 Дмитриев С.П., Пелевин А.Е.  Задачи навигации и управления при стабилизации судна на траектории. — СПб. : ГНЦ РФ ЦНИИ «Электроприбор», 2002. — 160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2.23 Габасов Р., Кириллова Ф.М., Альсевич В.В., Калинин А.И., Крахотко В.В., Павлёнок Н.С.  Методы оптимизации: пособие. — Минск : Четыре четверти, 2011. — 472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2.24 Хайкин С. Нейронные сети: полный курс, 2-е издание. : пер с англ.. — Москва : Издательский дом «Вильямс», 2006. — 1104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2.25 Меньков А.В., Острейковский В.А. Теоретические основы автоматизированного управления – Учебник для вузов. — Москва : Оникс, 2005. — 640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2.26 Луценко Е.В. Автоматизированный системно-когнитивный анализ в управлении активными объектами (системная теория информации и ее применение в исследовании экономических, социально-психологических, технологических и организационно-технических систем): Монография (научное издание). — Краснодар : КубГАУ, 2002. — 605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2.27 Родионов А.И., Сазонов А.Е. Автоматизация судовождения. — Москва : Транспорт, 1992. — 192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2.28 Дмитриев В.И.  Основы обеспечения безопасности плавания судов и предотвращение загрязнения окружающей среды. Учебник для вузов . — Москва : ИКЦ «Академкнига», 2005. — 374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2.29 Дмитриев В.И.  Пути повышения безопасности судоходства. Учебное пособие. — Москва : ИКЦ «Академкнига», 2005. — 374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2.30 Дмитриев В.И., Григорян В.Л., Катенин В.А. Навигация и лоция. Учебник для вузов. — Москва : ИКЦ «Академкнига», 2015. — 224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2.31 Мамедли Р.Э. Системы управления базами данных: Учебное пособие. — Нижневартовск : Изд-во Нижневартовского государственного университета, 2021. — 214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2.32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2.33 Коваленко В.В.  Проектирование информационных систем: учебное пособие для вузов. — Москва : ФОРУМ, 2012. — 319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2.34 Норенков И.П. Основы автоматизированного проектирования: учеб. для вузов. — Москва : Изд-во МГТУ им. Н. Э. Баумана, 2009. — 430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2.35 Южаков А.А. Автоматизированное проектирование средств и систем управления: учеб. пособие для вузов. — Пермь : Изд-во Перм. нац. исслед. политехн. ун-та, 2015. — 212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2.36 Вагущенко Л.Л., Вагущенко А.Л.  Поддержка решений по расхождению с судами. — Одесса : Феникс, 2010. — 296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2.37 Мальцев А.С. Маневрирование судов при расхождении. — Одесса : Морской тренажерный центр, 2002. — 208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2.38 Цымбал Н.Н., Бурмака И.А., Тюпиков Е.Е. Гибкие стратегии расхождения судов. — Одесса : КП ОГТ, 2007. — 424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2.39 Астреин В.В., Боран-Кешишьян А.Л. Безопасность судовождения: учебное пособие. — Новороссийск : РИО ГМУ им. адм. Ф.Ф. Ушакова, 2021. — 144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2.40 Астреин В.В., Боран-Кешишьян А.Л. Охрана и безопасность судна. Конспект лекций. — Новороссийск : РИО ГМУ имени адмирала Ф. Ф. Ушакова,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2.41 Астреин В.В., Боран-Кешишьян А.Л. Охрана и безопасность судна. Практические работы. — Новороссийск : РИО ГМУ имени адмирала Ф. Ф. Ушакова,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2.42 Официальный сайт ФАУ «Российский морской регистр судоходства» : https://rs-class.org</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2.43 Официальный сайт База данных GISIS Международной морской организации (ИМО) : https://gisis.imo.org/</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2.44 Официальный сайт База документов, подготовленных на заседаниях структурных подразделений ИМО : https://docs.imo.org/</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2.45 Официальный сайт Информационный портал ИМО : http://www.imo.org/</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2.46 Официальный сайт Правовой портал российского законодательства : http://base.garant.ru/</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2.47 Официальный сайт Информационный портал Минтранса России : http://www.mintrans.ru/</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2.48 Официальный сайт Информационный портал Росморречфлота : http://www.morflot.ru/</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2.49 Официальный сайт Информационный портал Ространснадзора : http://rostransnadzor.ru/</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 </w:t>
            </w:r>
          </w:p>
        </w:tc>
      </w:tr>
    </w:tbl>
    <w:p w14:paraId="4D942B4B" w14:textId="5F136D49" w:rsidR="00C26211" w:rsidRPr="005F373B" w:rsidRDefault="00C26211" w:rsidP="00DF3739">
      <w:pPr>
        <w:ind w:firstLine="0"/>
        <w:rPr>
          <w:lang w:eastAsia="ru-RU"/>
        </w:rPr>
      </w:pPr>
    </w:p>
    <w:p w14:paraId="51103862" w14:textId="701BA164" w:rsidR="0043485A" w:rsidRPr="005F373B" w:rsidRDefault="0043485A" w:rsidP="004E1BF6">
      <w:pPr>
        <w:pStyle w:val="2"/>
      </w:pPr>
      <w:r w:rsidRPr="005F373B">
        <w:t xml:space="preserve">1.2 </w:t>
      </w:r>
      <w:r w:rsidR="003B3DB6" w:rsidRPr="005F373B">
        <w:t>Планируемые результаты освоения, соотнесенные с результатами обучения по дополнительной профессиональной программе – программе повышения к</w:t>
      </w:r>
      <w:r w:rsidR="004E1BF6">
        <w:t>валификации (далее – программа)</w:t>
      </w:r>
    </w:p>
    <w:p w14:paraId="764FE423" w14:textId="4E2E150C" w:rsidR="0043485A" w:rsidRPr="005F373B" w:rsidRDefault="00551977" w:rsidP="00DF3739">
      <w:pPr>
        <w:pStyle w:val="13"/>
        <w:spacing w:line="240" w:lineRule="auto"/>
      </w:pPr>
      <w:r w:rsidRPr="005F373B">
        <w:t xml:space="preserve">Таблица </w:t>
      </w:r>
      <w:r w:rsidR="00981A88" w:rsidRPr="005F373B">
        <w:t>2</w:t>
      </w:r>
      <w:r w:rsidR="0043485A" w:rsidRPr="005F373B">
        <w:t xml:space="preserve"> – Планируемые результаты освоения, соотнесенные с результатами обучения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3"/>
        <w:gridCol w:w="4825"/>
      </w:tblGrid>
      <w:tr w:rsidR="00295661" w:rsidRPr="005F373B" w14:paraId="4880FC1B" w14:textId="77777777" w:rsidTr="00FC48C6">
        <w:trPr>
          <w:tblHeader/>
        </w:trPr>
        <w:tc>
          <w:tcPr>
            <w:tcW w:w="4513" w:type="dxa"/>
          </w:tcPr>
          <w:p w14:paraId="1E32DFAA" w14:textId="77777777" w:rsidR="00295661" w:rsidRPr="005F373B" w:rsidRDefault="00295661" w:rsidP="00DF3739">
            <w:pPr>
              <w:pStyle w:val="af4"/>
              <w:rPr>
                <w:lang w:eastAsia="x-none"/>
              </w:rPr>
            </w:pPr>
            <w:r w:rsidRPr="005F373B">
              <w:t xml:space="preserve">Планируемые результаты освоения </w:t>
            </w:r>
          </w:p>
        </w:tc>
        <w:tc>
          <w:tcPr>
            <w:tcW w:w="4825" w:type="dxa"/>
          </w:tcPr>
          <w:p w14:paraId="20BB322F" w14:textId="77777777" w:rsidR="00295661" w:rsidRPr="005F373B" w:rsidRDefault="00295661" w:rsidP="00DF3739">
            <w:pPr>
              <w:pStyle w:val="af4"/>
              <w:rPr>
                <w:lang w:eastAsia="x-none"/>
              </w:rPr>
            </w:pPr>
            <w:r w:rsidRPr="005F373B">
              <w:t>Планируемые результаты обучения</w:t>
            </w: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получать информацию и данные из различных систем, реализующих взаимодействие «человек – машина» на автономном судне, в рамках утвержденного регламента</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основные термины и определения теории автоматического управления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принципиальную схему автоматического управления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автоматического управления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классификацию задач автоматического управления в судовождении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как используется ИИ и как он развивается сегодня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математические модели и аппаратно-программная реализация систем 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виды нейронных сетей и их отличие от классического машинного обучения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направления использования систем искусственного интеллекта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примеры применения нейронных сетей для решения задач автономного судовождения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задачи прогнозирования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задачи планирования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задачи принятия решения</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распознавать различные входные данные, используемые в ИИ и машинном обучении, в рамках утвержденного регламента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получать информацию и данные из различных систем, реализующих взаимодействие «человек – машина» на автономном судне, в рамках утвержденного регламента</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уметь идентифицировать состояние судна и минимизировать риски эксплуатации автономных судов в различных условиях плавания в рамках утвержденного регламента</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общие требования к комплексам автоматизации и автономному управлению морскими судами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уровни автономности морского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проблемы, задачи и технологические решения для управления автономными судами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управления автономными судами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структуру и функционирование автоматических судовых систем</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ограничения автоматических судовых систем</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идентифицировать состояние судна и минимизировать риски эксплуатации автономных судов в различных условиях плавания в рамках утвержденного регламента</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обеспечить безопасное плавание МАНС в различных режимах эксплуатации, в том числе и аварийный режиме, в рамках утвержденного регламента в соответствии с требованиями МППСС, КТМ РФ и иных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задачи постоянного автоматического мониторинга и контроля состояния автономного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комплекс показателей, обеспечивающих целостное представление о внутренней и внешней среде автономного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технологии автоматического мониторинга и диагностирования внутреннего состояния автономного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факторы, оказывающие наибольшее влияние на развитие проблемы безопасности автономного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технологии автоматического контроля структурной и функциональной целостности автономного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контролируемые параметры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технологии автоматического мониторинга и контроля движения судна по заранее проложенному маршруту в условиях негативного воздействия окружающей среды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параметры и критерии опасного сближения движущихся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проблемы автоматического выбора стратегии и выработки решения расхождения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возможности и ограничения применения элементов искусственного интеллекта в области предупреждения столкновений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виды информационных технологий</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процедуры сбора и автоматизированной обработки навигационной информации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современные коммуникационные каналы, их возможности и ограничения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параметры контроля подготовленности автономного судна к рейсу</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обеспечению безопасности плавания автономного судна в рейсе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управления информацией, поступающей с МАНС</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контролировать и управлять различными системами и оборудованием установленными на МАНС дистанционно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прогнозировать, выявлять сбои и неисправности в различных системах и оборудовании установленных на МАНС дистанционно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осуществлять вмешательство в аварийных и предаварийных ситуациях в работу различных систем и оборудования автономного судна дистанционно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формировать изменения в маршруте дистанционно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обеспечивать защищенность автономных судов, включая оценку и управление рисками во взаимодействии с Центром СУДС и МСКЦ в рамках утвержденного регламента в соответствии с требованиями МППСС, КТМ РФ и иных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процедуры взаимодействия с Центром СУДС и МСКЦ в повседневных и аварийных ситуациях при нахождении МАНС в пределах зоны действия соответствующей СУДС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концепцию риска в терминах безопасности и в терминах охраны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оценки рисков при эксплуатации автономных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организацию и действующие международные регламенты по взаимодействию в чрезвычайных ситуациях с прибрежными национальными администрациями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МКУБ в части оценки и управления рисками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меры контроля рисков и обеспечение приемлемого уровня риска при принятии решений</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значение последствий от ошибочных действий или происшествий</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эксплуатационные и конструктивные ограничения автономных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режимы функционирования автономного судна</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взаимодействовать с Центром СУДС и МСКЦ в повседневных и аварийных ситуациях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оперативно обрабатывать все нештатные ситуации дистанционно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организовывать и контролировать работу операторов на берегу по обеспечению безопасности плавания судна и предотвращению загрязнения окружающей среды в повседневных и аварийных ситуациях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Навыки: </w:t>
            </w:r>
            <w:br/>
            <w:r>
              <w:rPr>
                <w:rFonts w:ascii="Times New Roman" w:hAnsi="Times New Roman" w:eastAsia="Times New Roman" w:cs="Times New Roman"/>
                <w:color w:val="000000"/>
                <w:sz w:val="24"/>
                <w:szCs w:val="24"/>
                <w:b w:val="0"/>
                <w:bCs w:val="0"/>
              </w:rPr>
              <w:t xml:space="preserve">Владеть навыком обеспечения безопасности и защищенности автономных судов, включая оценку и управление рисками во взаимодействии с Центром СУДС и МСКЦ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производить оценку уязвимости к киберриску и эффективно реагировать на инциденты cyber security и cyber safety при эксплуатации автономного судна в рамках утвержденного регламента в соответствии с требованиями МППСС, КТМ РФ и иных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основные документы по кибербезопасности в морской отрасли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проблемы и базовые принципы обеспечения информационной защиты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повышению осведомленности о кибербезопасности на судне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виды киберугроз</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политику по кибербезопасности компании, системы управления безопасностью и планы охраны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подходы к оценке риска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морские киберугрозы как риски технологическому ресурсу со стороны потенциальных обстоятельств или событий, которые могут привести к сбоям в перевозке грузов, безопасности мореплавания или безопасности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уязвимые судовые системы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критически важную для бизнеса, конфиденциальная и коммерческая информация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виды кибервредоносных инструментов и методов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этапы кибератак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оборудование и данные, защищенные уровнями мер защиты</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выявлять киберугрозы и потенциальные последствия для компании и судна в повседневных и аварийных ситуациях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определять уровень киберриска при эксплуатации автономного судна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обнаруживать нарушение кибербезопасности судна при эксплуатации автономного судна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внедрять технические и организационные меры для защиты от киберинцидентов и обеспечения непрерывности судовых операций   при эксплуатации автономного судна в рамках утвержденного регламента в соответствии с требованиями МППСС, КТМ РФ и иных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политику допустимого использования и Руководство по осведомленности пользователей в киберпространстве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недопустимого использования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управления киберрисками в судоходной отрасли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план и процедуры судоходной компании по управлению рисками информационной защиты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цели и элементы плана кибербезопасности судна, связанные с этим процедуры и ведение записей, включая те, которые могут относиться к киберпреступности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процедуры осуществления плана кибербезопасности судна и передачи сообщений об инцидентах, связанных с кибербезопасностью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и принципы использование критических систем с компьютерным управлением для безопасности судна и защиты окружающей среды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функциональных элементов системы информационной защиты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группы поддержки судна (VST) и реагирования на киберинциденты (CSIRT)</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уязвимости навигационных систем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признаки компрометации навигационных данных</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определять роли и обязанности пользователей, ключевого персонала и руководства по кибербезопасности в соответствии с процессом оценки рисков согласно Руководству по кибербезопасности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внедрять план кибербезопасности и правильно реагировать на киберинциденты при эксплуатации автономного судна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защищать судовую ИТ-инфраструктуру и подключенного оборудования при эксплуатации автономного судна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обеспечивать навигационную безопасность в условиях компрометации навигационных данных в рамках утвержденного регламента в соответствии с требованиями МППСС, КТМ РФ и иных руководящих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Pr>
                <w:rFonts w:ascii="Times New Roman" w:hAnsi="Times New Roman" w:eastAsia="Times New Roman" w:cs="Times New Roman"/>
                <w:color w:val="000000"/>
                <w:sz w:val="24"/>
                <w:szCs w:val="24"/>
                <w:b w:val="0"/>
                <w:bCs w:val="0"/>
              </w:rPr>
              <w:t xml:space="preserve">Все компетенции, перечисленные выше</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Сквозные знания: </w:t>
            </w:r>
            <w:br/>
            <w:r>
              <w:rPr>
                <w:rFonts w:ascii="Times New Roman" w:hAnsi="Times New Roman" w:eastAsia="Times New Roman" w:cs="Times New Roman"/>
                <w:color w:val="000000"/>
                <w:sz w:val="24"/>
                <w:szCs w:val="24"/>
                <w:b w:val="0"/>
                <w:bCs w:val="0"/>
              </w:rPr>
              <w:t xml:space="preserve">Знать изменения в соответствующих международных морских конвенциях, кодексах и рекомендациях в области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классификации автономных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систему нормативно-правового регулирования эксплуатации автономных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правовые нормы и границы юридической ответственности капитана внешнего экипажа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регламент взаимодействия судовладельца и экипажа МАНС</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p>
          <w:p w14:paraId="5493021F" w14:textId="3793B09F" w:rsidR="00295661" w:rsidRPr="005F373B" w:rsidRDefault="00FC48C6" w:rsidP="00BC7BEF">
            <w:pPr>
              <w:pStyle w:val="afe"/>
            </w:pPr>
          </w:p>
        </w:tc>
      </w:tr>
    </w:tbl>
    <w:p w14:paraId="642B91D4" w14:textId="77777777" w:rsidR="00976B06" w:rsidRPr="005F373B" w:rsidRDefault="00976B06" w:rsidP="00DF3739">
      <w:pPr>
        <w:rPr>
          <w:b/>
        </w:rPr>
      </w:pPr>
      <w:bookmarkStart w:id="11" w:name="_Toc33036836"/>
      <w:bookmarkStart w:id="12" w:name="_Toc78533452"/>
    </w:p>
    <w:p w14:paraId="57A30365" w14:textId="7884B3D0" w:rsidR="0043485A" w:rsidRPr="005F373B" w:rsidRDefault="0043485A" w:rsidP="00574DB8">
      <w:pPr>
        <w:pStyle w:val="1"/>
      </w:pPr>
      <w:bookmarkStart w:id="13" w:name="_Toc94019587"/>
      <w:bookmarkStart w:id="14" w:name="_Toc130546231"/>
      <w:bookmarkStart w:id="15" w:name="_Toc130547454"/>
      <w:r w:rsidRPr="005F373B">
        <w:t>2 Спецификация заданий для п</w:t>
      </w:r>
      <w:r w:rsidR="00DF7528" w:rsidRPr="005F373B">
        <w:t>р</w:t>
      </w:r>
      <w:r w:rsidRPr="005F373B">
        <w:t>оверки знаний</w:t>
      </w:r>
      <w:bookmarkEnd w:id="11"/>
      <w:bookmarkEnd w:id="12"/>
      <w:bookmarkEnd w:id="13"/>
      <w:bookmarkEnd w:id="14"/>
      <w:bookmarkEnd w:id="15"/>
    </w:p>
    <w:p w14:paraId="43F5EC0D" w14:textId="15F32AFA" w:rsidR="0005112F" w:rsidRPr="005F373B" w:rsidRDefault="00551977" w:rsidP="00724412">
      <w:pPr>
        <w:pStyle w:val="13"/>
        <w:spacing w:line="240" w:lineRule="auto"/>
      </w:pPr>
      <w:bookmarkStart w:id="16" w:name="ПрВт3"/>
      <w:r w:rsidRPr="005F373B">
        <w:t xml:space="preserve">Таблица </w:t>
      </w:r>
      <w:r w:rsidR="00981A88" w:rsidRPr="005F373B">
        <w:t>3</w:t>
      </w:r>
      <w:bookmarkEnd w:id="16"/>
      <w:r w:rsidR="0043485A" w:rsidRPr="005F373B">
        <w:t xml:space="preserve"> – Спецификация заданий для п</w:t>
      </w:r>
      <w:r w:rsidR="00DF7528" w:rsidRPr="005F373B">
        <w:t>р</w:t>
      </w:r>
      <w:r w:rsidR="0043485A" w:rsidRPr="005F373B">
        <w:t>оверки знаний</w:t>
      </w:r>
    </w:p>
    <w:tbl>
      <w:tblPr>
        <w:tblStyle w:val="affe"/>
        <w:tblW w:w="9634" w:type="dxa"/>
        <w:tblLook w:val="04A0" w:firstRow="1" w:lastRow="0" w:firstColumn="1" w:lastColumn="0" w:noHBand="0" w:noVBand="1"/>
      </w:tblPr>
      <w:tblGrid>
        <w:gridCol w:w="2405"/>
        <w:gridCol w:w="2178"/>
        <w:gridCol w:w="2201"/>
        <w:gridCol w:w="2850"/>
      </w:tblGrid>
      <w:tr w:rsidR="00760AF0" w:rsidRPr="005F373B" w14:paraId="45E1BECD" w14:textId="77777777" w:rsidTr="00A85762">
        <w:trPr>
          <w:trHeight w:val="499"/>
          <w:tblHeader/>
        </w:trPr>
        <w:tc>
          <w:tcPr>
            <w:tcW w:w="2405" w:type="dxa"/>
          </w:tcPr>
          <w:p w14:paraId="18C67345" w14:textId="77777777" w:rsidR="00760AF0" w:rsidRPr="005F373B" w:rsidRDefault="00760AF0" w:rsidP="00DF3739">
            <w:pPr>
              <w:pStyle w:val="Pa5"/>
              <w:spacing w:before="20" w:after="20" w:line="240" w:lineRule="auto"/>
              <w:jc w:val="center"/>
              <w:rPr>
                <w:b/>
              </w:rPr>
            </w:pPr>
            <w:r w:rsidRPr="005F373B">
              <w:rPr>
                <w:b/>
              </w:rPr>
              <w:t>Предмет оценки (знание)</w:t>
            </w:r>
          </w:p>
        </w:tc>
        <w:tc>
          <w:tcPr>
            <w:tcW w:w="2178" w:type="dxa"/>
          </w:tcPr>
          <w:p w14:paraId="1040DEA8" w14:textId="77777777" w:rsidR="00760AF0" w:rsidRPr="005F373B" w:rsidRDefault="00760AF0" w:rsidP="00DF3739">
            <w:pPr>
              <w:pStyle w:val="Pa5"/>
              <w:spacing w:before="20" w:after="20" w:line="240" w:lineRule="auto"/>
              <w:jc w:val="center"/>
              <w:rPr>
                <w:b/>
              </w:rPr>
            </w:pPr>
            <w:r w:rsidRPr="005F373B">
              <w:rPr>
                <w:b/>
              </w:rPr>
              <w:t>Критерии оценки</w:t>
            </w:r>
          </w:p>
        </w:tc>
        <w:tc>
          <w:tcPr>
            <w:tcW w:w="2201" w:type="dxa"/>
          </w:tcPr>
          <w:p w14:paraId="23AA9C8A" w14:textId="77777777" w:rsidR="00760AF0" w:rsidRPr="005F373B" w:rsidRDefault="00760AF0" w:rsidP="00DF3739">
            <w:pPr>
              <w:pStyle w:val="Pa5"/>
              <w:spacing w:before="20" w:after="20" w:line="240" w:lineRule="auto"/>
              <w:jc w:val="center"/>
              <w:rPr>
                <w:b/>
              </w:rPr>
            </w:pPr>
            <w:r w:rsidRPr="005F373B">
              <w:rPr>
                <w:b/>
              </w:rPr>
              <w:t>Шкала оценки</w:t>
            </w:r>
          </w:p>
        </w:tc>
        <w:tc>
          <w:tcPr>
            <w:tcW w:w="2850" w:type="dxa"/>
          </w:tcPr>
          <w:p w14:paraId="634414E0" w14:textId="77777777" w:rsidR="00760AF0" w:rsidRPr="005F373B" w:rsidRDefault="00760AF0" w:rsidP="00DF3739">
            <w:pPr>
              <w:pStyle w:val="Pa5"/>
              <w:spacing w:before="20" w:after="20" w:line="240" w:lineRule="auto"/>
              <w:jc w:val="center"/>
              <w:rPr>
                <w:b/>
              </w:rPr>
            </w:pPr>
            <w:r w:rsidRPr="005F373B">
              <w:rPr>
                <w:b/>
              </w:rPr>
              <w:t xml:space="preserve">Тип и </w:t>
            </w:r>
            <w:r w:rsidRPr="005F373B">
              <w:rPr>
                <w:b/>
              </w:rPr>
              <w:br/>
              <w:t>№ задания</w:t>
            </w: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изменения в соответствующих международных морских конвенциях, кодексах и рекомендациях в области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1, 2, 3, 4, 5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классификации автономных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6, 7, 8</w:t>
            </w:r>
            <w:br/>
            <w:r>
              <w:rPr/>
              <w:t xml:space="preserve">Задания на установление соответствия: </w:t>
            </w:r>
            <w:r>
              <w:rPr/>
              <w:t xml:space="preserve">9, 10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систему нормативно-правового регулирования эксплуатации автономных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11, 12, 13, 14, 15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правовые нормы и границы юридической ответственности капитана внешнего экипажа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16, 17, 18, 19, 20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регламент взаимодействия судовладельца и экипажа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21, 22, 23, 24, 25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термины и определения теории автоматического управления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26, 27, 28, 29, 30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принципиальную схему автоматического управления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31, 32, 33, 34, 35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автоматического управления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36, 37, 38, 39, 40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классификацию задач автоматического управления в судовождении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41, 42, 43, 44, 45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как используется ИИ и как он развивается сегодня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46, 47, 48, 49, 50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математические модели и аппаратно-программная реализация систем 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51, 52, 53, 54, 55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виды нейронных сетей и их отличие от классического машинного обучения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56, 57, 58, 59, 60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направления использования систем искусственного интеллекта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61, 62, 63, 64, 65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примеры применения нейронных сетей для решения задач автономного судовождения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66, 67, 68, 69, 70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задачи прогнозирования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71, 72, 73, 74</w:t>
            </w:r>
            <w:br/>
            <w:r>
              <w:rPr/>
              <w:t xml:space="preserve">Задания на установление последовательности: </w:t>
            </w:r>
            <w:r>
              <w:rPr/>
              <w:t xml:space="preserve">75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задачи планирования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76, 77, 78, 79</w:t>
            </w:r>
            <w:br/>
            <w:r>
              <w:rPr/>
              <w:t xml:space="preserve">Задания на установление соответствия: </w:t>
            </w:r>
            <w:r>
              <w:rPr/>
              <w:t xml:space="preserve">80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задачи принятия решения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81, 82, 83, 84</w:t>
            </w:r>
            <w:br/>
            <w:r>
              <w:rPr/>
              <w:t xml:space="preserve">Задания на установление соответствия: </w:t>
            </w:r>
            <w:r>
              <w:rPr/>
              <w:t xml:space="preserve">85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комплексам автоматизации и автономному управлению морскими судами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86, 87, 88, 89, 90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уровни автономности морского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91, 92, 93, 94, 95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проблемы, задачи и технологические решения для управления автономными судами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96, 97, 98, 99, 100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управления автономными судами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101, 102, 103, 104, 105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структуру и функционирование автоматических судовых систем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106, 107, 108, 109, 110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ограничения автоматических судовых систем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111, 112, 113, 114, 115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задачи постоянного автоматического мониторинга и контроля состояния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116, 117, 118, 119, 120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комплекс показателей, обеспечивающих целостное представление о внутренней и внешней среде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121, 122, 123, 124, 125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технологии автоматического мониторинга и диагностирования внутреннего состояния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126, 127, 128, 129, 130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факторы, оказывающие наибольшее влияние на развитие проблемы безопасности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131, 132, 133, 134, 135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технологии автоматического контроля структурной и функциональной целостности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136, 137, 138, 139, 140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контролируемые параметры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141, 142, 143, 144, 145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технологии автоматического мониторинга и контроля движения судна по заранее проложенному маршруту в условиях негативного воздействия окружающей среды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146, 147, 148, 149, 150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параметры и критерии опасного сближения движущихся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151, 152, 153, 154, 155, 156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проблемы автоматического выбора стратегии и выработки решения расхождения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157, 158, 159, 160, 161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возможности и ограничения применения элементов искусственного интеллекта в области предупреждения столкновений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162, 163, 164, 165, 166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виды информационных технологий</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167, 168, 169, 170, 171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процедуры сбора и автоматизированной обработки навигационной информации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172, 173, 174, 175, 176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современные коммуникационные каналы, их возможности и ограничения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177, 178, 179, 180, 181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параметры контроля подготовленности автономного судна к рейсу</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182, 183, 184, 185, 186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обеспечению безопасности плавания автономного судна в рейсе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187, 188, 189, 190, 191, 192, 193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управления информацией, поступающей с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194, 195, 196, 197, 198, 199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процедуры взаимодействия с Центром СУДС и МСКЦ в повседневных и аварийных ситуациях при нахождении МАНС в пределах зоны действия соответствующей СУДС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200, 201, 202, 203, 204, 205, 206, 207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концепцию риска в терминах безопасности и в терминах охраны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208, 209, 210, 211, 212, 213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оценки рисков при эксплуатации автономных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214, 215, 216, 217, 218, 219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МКУБ в части оценки и управления рисками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220, 221, 222, 223, 224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меры контроля рисков и обеспечение приемлемого уровня риска при принятии решений</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225, 226, 227, 228, 229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значение последствий от ошибочных действий или происшествий</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230, 231, 232, 233, 234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организацию и действующие международные регламенты по взаимодействию в чрезвычайных ситуациях с прибрежными национальными администрациями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235, 236, 237, 238, 239, 240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эксплуатационные и конструктивные ограничения автономных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241, 242, 243, 244, 245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режимы функционирования автономного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246, 247, 248, 249, 250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документы по кибербезопасности в морской отрасли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251, 252, 253, 254</w:t>
            </w:r>
            <w:br/>
            <w:r>
              <w:rPr/>
              <w:t xml:space="preserve">Задания с открытым ответом: </w:t>
            </w:r>
            <w:r>
              <w:rPr/>
              <w:t xml:space="preserve">255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проблемы и базовые принципы обеспечения информационной защиты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256, 257, 258, 259</w:t>
            </w:r>
            <w:br/>
            <w:r>
              <w:rPr/>
              <w:t xml:space="preserve">Задания с открытым ответом: </w:t>
            </w:r>
            <w:r>
              <w:rPr/>
              <w:t xml:space="preserve">260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повышению осведомленности о кибербезопасности на судне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261, 262, 263</w:t>
            </w:r>
            <w:br/>
            <w:r>
              <w:rPr/>
              <w:t xml:space="preserve">Задания с открытым ответом: </w:t>
            </w:r>
            <w:r>
              <w:rPr/>
              <w:t xml:space="preserve">264</w:t>
            </w:r>
            <w:br/>
            <w:r>
              <w:rPr/>
              <w:t xml:space="preserve">Задания на установление соответствия: </w:t>
            </w:r>
            <w:r>
              <w:rPr/>
              <w:t xml:space="preserve">265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виды киберугроз</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266, 267, 268, 269, 270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политику по кибербезопасности компании, системы управления безопасностью и планы охраны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271, 272, 273, 274</w:t>
            </w:r>
            <w:br/>
            <w:r>
              <w:rPr/>
              <w:t xml:space="preserve">Задания с открытым ответом: </w:t>
            </w:r>
            <w:r>
              <w:rPr/>
              <w:t xml:space="preserve">275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подходы к оценке риска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276, 277, 278, 279, 280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морские киберугрозы как риски технологическому ресурсу со стороны потенциальных обстоятельств или событий, которые могут привести к сбоям в перевозке грузов, безопасности мореплавания или безопасности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281, 282, 283, 284, 285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уязвимые судовые системы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286, 287</w:t>
            </w:r>
            <w:br/>
            <w:r>
              <w:rPr/>
              <w:t xml:space="preserve">Задания с открытым ответом: </w:t>
            </w:r>
            <w:r>
              <w:rPr/>
              <w:t xml:space="preserve">288, 289, 290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критически важную для бизнеса, конфиденциальная и коммерческая информация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291, 292, 293, 294, 295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виды кибервредоносных инструментов и методов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296</w:t>
            </w:r>
            <w:br/>
            <w:r>
              <w:rPr/>
              <w:t xml:space="preserve">Задания на установление соответствия: </w:t>
            </w:r>
            <w:r>
              <w:rPr/>
              <w:t xml:space="preserve">297, 298, 299, 300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этапы кибератак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301</w:t>
            </w:r>
            <w:br/>
            <w:r>
              <w:rPr/>
              <w:t xml:space="preserve">Задания с открытым ответом: </w:t>
            </w:r>
            <w:r>
              <w:rPr/>
              <w:t xml:space="preserve">302, 303, 304, 305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оборудование и данные, защищенные уровнями мер защиты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306, 307, 308, 309, 310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политику допустимого использования и Руководство по осведомленности пользователей в киберпространстве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311, 312, 313</w:t>
            </w:r>
            <w:br/>
            <w:r>
              <w:rPr/>
              <w:t xml:space="preserve">Задания с открытым ответом: </w:t>
            </w:r>
            <w:r>
              <w:rPr/>
              <w:t xml:space="preserve">314, 315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недопустимого использования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316, 317, 318, 319, 320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управления киберрисками в судоходной отрасли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321, 322</w:t>
            </w:r>
            <w:br/>
            <w:r>
              <w:rPr/>
              <w:t xml:space="preserve">Задания на установление соответствия: </w:t>
            </w:r>
            <w:r>
              <w:rPr/>
              <w:t xml:space="preserve">323, 324, 325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план и процедуры судоходной компании по управлению рисками информационной защиты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326, 327, 328, 329, 330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цели и элементы плана кибербезопасности судна, связанные с этим процедуры и ведение записей, включая те, которые могут относиться к киберпреступности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331, 332, 333, 334, 335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процедуры осуществления плана кибербезопасности судна и передачи сообщений об инцидентах, связанных с кибербезопасностью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336, 337, 338, 339, 340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и принципы использование критических систем с компьютерным управлением для безопасности судна и защиты окружающей среды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341, 342</w:t>
            </w:r>
            <w:br/>
            <w:r>
              <w:rPr/>
              <w:t xml:space="preserve">Задания на установление соответствия: </w:t>
            </w:r>
            <w:r>
              <w:rPr/>
              <w:t xml:space="preserve">343, 344, 345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функциональных элементов системы информационной защиты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346, 347, 348, 349</w:t>
            </w:r>
            <w:br/>
            <w:r>
              <w:rPr/>
              <w:t xml:space="preserve">Задания с открытым ответом: </w:t>
            </w:r>
            <w:r>
              <w:rPr/>
              <w:t xml:space="preserve">350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группы поддержки судна (VST) и реагирования на киберинциденты (CSIRT)</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351, 352, 353, 354, 355, 356, 357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уязвимости навигационных систем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358, 359, 360, 361, 362, 363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признаки компрометации навигационных данных</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364, 365, 366, 367, 368</w:t>
            </w:r>
          </w:p>
          <w:p w14:paraId="3722894E" w14:textId="04DE47E0" w:rsidR="00760AF0" w:rsidRPr="005F373B" w:rsidRDefault="00760AF0" w:rsidP="00DF3739">
            <w:pPr>
              <w:pStyle w:val="Default"/>
            </w:pPr>
          </w:p>
        </w:tc>
      </w:tr>
    </w:tbl>
    <w:p w14:paraId="3381664E" w14:textId="3922BC3C" w:rsidR="00C26211" w:rsidRPr="005F373B" w:rsidRDefault="00C26211" w:rsidP="00DF3739">
      <w:pPr>
        <w:tabs>
          <w:tab w:val="left" w:pos="993"/>
        </w:tabs>
        <w:autoSpaceDE w:val="0"/>
        <w:autoSpaceDN w:val="0"/>
        <w:adjustRightInd w:val="0"/>
        <w:ind w:firstLine="0"/>
        <w:rPr>
          <w:szCs w:val="24"/>
          <w:lang w:eastAsia="ru-RU"/>
        </w:rPr>
      </w:pPr>
    </w:p>
    <w:p w14:paraId="30E1D903" w14:textId="20D55743" w:rsidR="0043485A" w:rsidRPr="005F373B" w:rsidRDefault="0043485A" w:rsidP="00DF3739">
      <w:pPr>
        <w:tabs>
          <w:tab w:val="left" w:pos="993"/>
        </w:tabs>
        <w:autoSpaceDE w:val="0"/>
        <w:autoSpaceDN w:val="0"/>
        <w:adjustRightInd w:val="0"/>
        <w:rPr>
          <w:szCs w:val="24"/>
          <w:lang w:eastAsia="ru-RU"/>
        </w:rPr>
      </w:pPr>
      <w:r w:rsidRPr="005F373B">
        <w:rPr>
          <w:szCs w:val="24"/>
          <w:lang w:eastAsia="ru-RU"/>
        </w:rPr>
        <w:t>Общая информация по структуре заданий для проверки знаний:</w:t>
      </w:r>
    </w:p>
    <w:p w14:paraId="634F2320" w14:textId="486C15EB"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выбором ответа: </w:t>
      </w:r>
      <w:r w:rsidR="00D963D7" w:rsidRPr="005F373B">
        <w:rPr>
          <w:lang w:eastAsia="ru-RU"/>
        </w:rPr>
        <w:t>338</w:t>
      </w:r>
      <w:r w:rsidRPr="005F373B">
        <w:rPr>
          <w:lang w:eastAsia="ru-RU"/>
        </w:rPr>
        <w:t>;</w:t>
      </w:r>
    </w:p>
    <w:p w14:paraId="6E037710" w14:textId="495639AC"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последовательности: </w:t>
      </w:r>
      <w:r w:rsidR="00760AF0" w:rsidRPr="005F373B">
        <w:rPr>
          <w:lang w:eastAsia="ru-RU"/>
        </w:rPr>
        <w:t>1</w:t>
      </w:r>
      <w:r w:rsidRPr="005F373B">
        <w:rPr>
          <w:lang w:eastAsia="ru-RU"/>
        </w:rPr>
        <w:t xml:space="preserve">; </w:t>
      </w:r>
    </w:p>
    <w:p w14:paraId="15FB84FF" w14:textId="0CDF2562"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соответствия: </w:t>
      </w:r>
      <w:r w:rsidR="00760AF0" w:rsidRPr="005F373B">
        <w:rPr>
          <w:lang w:eastAsia="ru-RU"/>
        </w:rPr>
        <w:t>15</w:t>
      </w:r>
      <w:r w:rsidRPr="005F373B">
        <w:rPr>
          <w:lang w:eastAsia="ru-RU"/>
        </w:rPr>
        <w:t xml:space="preserve">; </w:t>
      </w:r>
    </w:p>
    <w:p w14:paraId="6D29D891" w14:textId="2C2BDD7D"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открытым ответом: </w:t>
      </w:r>
      <w:r w:rsidR="00D963D7" w:rsidRPr="005F373B">
        <w:rPr>
          <w:lang w:eastAsia="ru-RU"/>
        </w:rPr>
        <w:t>14</w:t>
      </w:r>
      <w:r w:rsidRPr="005F373B">
        <w:rPr>
          <w:lang w:eastAsia="ru-RU"/>
        </w:rPr>
        <w:t>;</w:t>
      </w:r>
    </w:p>
    <w:p w14:paraId="796619C6" w14:textId="4773BF79" w:rsidR="0043485A" w:rsidRPr="005F373B" w:rsidRDefault="0043485A" w:rsidP="00DF3739">
      <w:pPr>
        <w:numPr>
          <w:ilvl w:val="0"/>
          <w:numId w:val="11"/>
        </w:numPr>
        <w:ind w:left="0" w:firstLine="709"/>
        <w:rPr>
          <w:lang w:eastAsia="ru-RU"/>
        </w:rPr>
      </w:pPr>
      <w:r w:rsidRPr="005F373B">
        <w:rPr>
          <w:lang w:eastAsia="ru-RU"/>
        </w:rPr>
        <w:lastRenderedPageBreak/>
        <w:t xml:space="preserve">время выполнения заданий для проверки знаний: </w:t>
      </w:r>
      <w:r w:rsidR="00760AF0" w:rsidRPr="005F373B">
        <w:rPr>
          <w:lang w:eastAsia="ru-RU"/>
        </w:rPr>
        <w:t>1</w:t>
      </w:r>
      <w:r w:rsidR="00D61795" w:rsidRPr="005F373B">
        <w:rPr>
          <w:lang w:eastAsia="ru-RU"/>
        </w:rPr>
        <w:t xml:space="preserve"> </w:t>
      </w:r>
      <w:proofErr w:type="spellStart"/>
      <w:r w:rsidR="00D61795" w:rsidRPr="005F373B">
        <w:rPr>
          <w:lang w:eastAsia="ru-RU"/>
        </w:rPr>
        <w:t>ак</w:t>
      </w:r>
      <w:proofErr w:type="spellEnd"/>
      <w:r w:rsidR="00D61795" w:rsidRPr="005F373B">
        <w:rPr>
          <w:lang w:eastAsia="ru-RU"/>
        </w:rPr>
        <w:t>.</w:t>
      </w:r>
      <w:r w:rsidRPr="005F373B">
        <w:rPr>
          <w:lang w:eastAsia="ru-RU"/>
        </w:rPr>
        <w:t xml:space="preserve"> ч.</w:t>
      </w:r>
    </w:p>
    <w:p w14:paraId="5CF7BEBC" w14:textId="77777777" w:rsidR="0043485A" w:rsidRPr="005F373B" w:rsidRDefault="0043485A" w:rsidP="00DF3739">
      <w:bookmarkStart w:id="17" w:name="_Toc33036837"/>
    </w:p>
    <w:p w14:paraId="275D0B3D" w14:textId="5F980837" w:rsidR="0043485A" w:rsidRPr="005F373B" w:rsidRDefault="0043485A" w:rsidP="00574DB8">
      <w:pPr>
        <w:pStyle w:val="1"/>
      </w:pPr>
      <w:bookmarkStart w:id="18" w:name="_Toc78533453"/>
      <w:bookmarkStart w:id="19" w:name="_Toc94019588"/>
      <w:bookmarkStart w:id="20" w:name="_Toc130546232"/>
      <w:bookmarkStart w:id="21" w:name="_Toc130547455"/>
      <w:r w:rsidRPr="005F373B">
        <w:t>3 Спецификация заданий для проверки умений и навыков</w:t>
      </w:r>
      <w:bookmarkEnd w:id="17"/>
      <w:bookmarkEnd w:id="18"/>
      <w:bookmarkEnd w:id="19"/>
      <w:bookmarkEnd w:id="20"/>
      <w:bookmarkEnd w:id="21"/>
    </w:p>
    <w:p w14:paraId="3784EDF0" w14:textId="2FC86F39" w:rsidR="0043485A" w:rsidRPr="005F373B" w:rsidRDefault="00551977" w:rsidP="00724412">
      <w:pPr>
        <w:pStyle w:val="13"/>
        <w:spacing w:line="240" w:lineRule="auto"/>
      </w:pPr>
      <w:bookmarkStart w:id="22" w:name="ПрВт4"/>
      <w:r w:rsidRPr="005F373B">
        <w:t xml:space="preserve">Таблица </w:t>
      </w:r>
      <w:r w:rsidR="00981A88" w:rsidRPr="005F373B">
        <w:t>4</w:t>
      </w:r>
      <w:bookmarkEnd w:id="22"/>
      <w:r w:rsidR="0043485A" w:rsidRPr="005F373B">
        <w:t xml:space="preserve"> – Спецификация заданий для п</w:t>
      </w:r>
      <w:r w:rsidR="006B7A6B" w:rsidRPr="005F373B">
        <w:t>р</w:t>
      </w:r>
      <w:r w:rsidR="0043485A" w:rsidRPr="005F373B">
        <w:t>оверки умений и навыков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261"/>
        <w:gridCol w:w="2160"/>
        <w:gridCol w:w="2433"/>
      </w:tblGrid>
      <w:tr w:rsidR="00B03FC9" w:rsidRPr="005F373B" w14:paraId="0CB37207" w14:textId="77777777" w:rsidTr="00B03FC9">
        <w:trPr>
          <w:tblHeader/>
        </w:trPr>
        <w:tc>
          <w:tcPr>
            <w:tcW w:w="2484" w:type="dxa"/>
          </w:tcPr>
          <w:p w14:paraId="01A8F4AC" w14:textId="77777777" w:rsidR="0043485A" w:rsidRPr="005F373B" w:rsidRDefault="0043485A" w:rsidP="00DF3739">
            <w:pPr>
              <w:pStyle w:val="af4"/>
              <w:rPr>
                <w:lang w:eastAsia="ru-RU"/>
              </w:rPr>
            </w:pPr>
            <w:r w:rsidRPr="005F373B">
              <w:rPr>
                <w:lang w:eastAsia="ru-RU"/>
              </w:rPr>
              <w:t>Предмет оценки (умение, навык)</w:t>
            </w:r>
          </w:p>
        </w:tc>
        <w:tc>
          <w:tcPr>
            <w:tcW w:w="2261" w:type="dxa"/>
          </w:tcPr>
          <w:p w14:paraId="49BF0DDA" w14:textId="77777777" w:rsidR="0043485A" w:rsidRPr="005F373B" w:rsidRDefault="0043485A" w:rsidP="00DF3739">
            <w:pPr>
              <w:pStyle w:val="af4"/>
              <w:rPr>
                <w:lang w:eastAsia="ru-RU"/>
              </w:rPr>
            </w:pPr>
            <w:r w:rsidRPr="005F373B">
              <w:rPr>
                <w:lang w:eastAsia="ru-RU"/>
              </w:rPr>
              <w:t>Критерии оценки</w:t>
            </w:r>
          </w:p>
        </w:tc>
        <w:tc>
          <w:tcPr>
            <w:tcW w:w="2160" w:type="dxa"/>
          </w:tcPr>
          <w:p w14:paraId="418333D8" w14:textId="77777777" w:rsidR="0043485A" w:rsidRPr="005F373B" w:rsidRDefault="0043485A" w:rsidP="00DF3739">
            <w:pPr>
              <w:pStyle w:val="af4"/>
              <w:rPr>
                <w:lang w:eastAsia="ru-RU"/>
              </w:rPr>
            </w:pPr>
            <w:r w:rsidRPr="005F373B">
              <w:rPr>
                <w:lang w:eastAsia="ru-RU"/>
              </w:rPr>
              <w:t>Шкала оценки</w:t>
            </w:r>
          </w:p>
        </w:tc>
        <w:tc>
          <w:tcPr>
            <w:tcW w:w="2433" w:type="dxa"/>
          </w:tcPr>
          <w:p w14:paraId="6168CDFE" w14:textId="77777777" w:rsidR="0043485A" w:rsidRPr="005F373B" w:rsidRDefault="0043485A" w:rsidP="00DF3739">
            <w:pPr>
              <w:pStyle w:val="af4"/>
              <w:rPr>
                <w:lang w:eastAsia="ru-RU"/>
              </w:rPr>
            </w:pPr>
            <w:r w:rsidRPr="005F373B">
              <w:rPr>
                <w:lang w:eastAsia="ru-RU"/>
              </w:rPr>
              <w:t xml:space="preserve">Тип и </w:t>
            </w:r>
            <w:r w:rsidRPr="005F373B">
              <w:rPr>
                <w:lang w:eastAsia="ru-RU"/>
              </w:rPr>
              <w:br/>
              <w:t>№ задания</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Владеть навыком обеспечения безопасности и защищенности автономных судов, включая оценку и управление рисками во взаимодействии с Центром СУДС и МСКЦ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8</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распознавать различные входные данные, используемые в ИИ и машинном обучении, в рамках утвержденного регламента</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2</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получать информацию и данные из различных систем, реализующих взаимодействие «человек – машина» на автономном судне, в рамках утвержденного регламента</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1</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идентифицировать состояние судна и минимизировать риски эксплуатации автономных судов в различных условиях плавания в рамках утвержденного регламента</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3</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контролировать и управлять различными системами и оборудованием установленными на МАНС дистанционно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4</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прогнозировать, выявлять сбои и неисправности в различных системах и оборудовании установленных на МАНС дистанционно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5</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осуществлять вмешательство в аварийных и предаварийных ситуациях в работу различных систем и оборудования автономного судна дистанционно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6</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формировать изменения в маршруте дистанционно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7</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выявлять киберугрозы и потенциальные последствия для компании и судна в повседневных и аварийных ситуациях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определять уровень киберриска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обнаруживать нарушение кибербезопасности судна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определять роли и обязанности пользователей, ключевого персонала и руководства по кибербезопасности в соответствии с процессом оценки рисков согласно Руководству по кибербезопасности</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внедрять план кибербезопасности и правильно реагировать на киберинциденты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защищать судовую ИТ-инфраструктуру и подключенного оборудования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обеспечивать навигационную безопасность в условиях компрометации навигационных данных в рамках утвержденного регламента в соответствии с требованиями МППСС, КТМ РФ и иных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9</w:t>
            </w:r>
          </w:p>
        </w:tc>
      </w:tr>
    </w:tbl>
    <w:p w14:paraId="2F0C73AC" w14:textId="77777777" w:rsidR="00C26211" w:rsidRPr="005F373B" w:rsidRDefault="00C26211" w:rsidP="00DF3739"/>
    <w:p w14:paraId="29141F07" w14:textId="1B9B806A" w:rsidR="0043485A" w:rsidRPr="005F373B" w:rsidRDefault="0043485A" w:rsidP="00DF3739">
      <w:pPr>
        <w:rPr>
          <w:lang w:eastAsia="ru-RU"/>
        </w:rPr>
      </w:pPr>
      <w:r w:rsidRPr="005F373B">
        <w:t xml:space="preserve">Время выполнения практических заданий: </w:t>
      </w:r>
      <w:r w:rsidR="00CC020B" w:rsidRPr="005F373B">
        <w:t>6</w:t>
      </w:r>
      <w:r w:rsidRPr="005F373B">
        <w:t xml:space="preserve"> </w:t>
      </w:r>
      <w:proofErr w:type="spellStart"/>
      <w:r w:rsidR="00B87B96">
        <w:rPr>
          <w:lang w:eastAsia="ru-RU"/>
        </w:rPr>
        <w:t>ак</w:t>
      </w:r>
      <w:proofErr w:type="spellEnd"/>
      <w:r w:rsidR="00B87B96">
        <w:rPr>
          <w:lang w:eastAsia="ru-RU"/>
        </w:rPr>
        <w:t>. ч</w:t>
      </w:r>
      <w:r w:rsidR="00C237AD" w:rsidRPr="005F373B">
        <w:rPr>
          <w:lang w:eastAsia="ru-RU"/>
        </w:rPr>
        <w:t>.</w:t>
      </w:r>
    </w:p>
    <w:p w14:paraId="1DA8E75A" w14:textId="77777777" w:rsidR="00FF129C" w:rsidRPr="005F373B" w:rsidRDefault="00FF129C" w:rsidP="00DF3739">
      <w:pPr>
        <w:spacing w:before="240"/>
      </w:pPr>
    </w:p>
    <w:p w14:paraId="39A2A14E" w14:textId="38D27E39" w:rsidR="0043485A" w:rsidRPr="005F373B" w:rsidRDefault="0043485A" w:rsidP="00574DB8">
      <w:pPr>
        <w:pStyle w:val="1"/>
      </w:pPr>
      <w:bookmarkStart w:id="23" w:name="_Toc94019589"/>
      <w:bookmarkStart w:id="24" w:name="_Toc130546233"/>
      <w:bookmarkStart w:id="25" w:name="_Toc130547456"/>
      <w:bookmarkStart w:id="26" w:name="_Toc33036838"/>
      <w:bookmarkStart w:id="27" w:name="_Toc78533454"/>
      <w:r w:rsidRPr="005F373B">
        <w:t>4 Требования безопасности к проведению оценочных мероприятий</w:t>
      </w:r>
      <w:bookmarkEnd w:id="23"/>
      <w:bookmarkEnd w:id="24"/>
      <w:bookmarkEnd w:id="25"/>
      <w:r w:rsidRPr="005F373B">
        <w:t xml:space="preserve"> </w:t>
      </w:r>
      <w:bookmarkEnd w:id="26"/>
      <w:bookmarkEnd w:id="27"/>
    </w:p>
    <w:p w14:paraId="3102706F" w14:textId="26EF8D3E" w:rsidR="002221B6" w:rsidRPr="005F373B" w:rsidRDefault="0078169D" w:rsidP="00DF3739">
      <w:r w:rsidRPr="005F373B">
        <w:t>Стандартные требования безопасности при проведении работ за компьютером.</w:t>
      </w:r>
    </w:p>
    <w:p w14:paraId="4F0A56B1" w14:textId="77777777" w:rsidR="0078169D" w:rsidRPr="005F373B" w:rsidRDefault="0078169D" w:rsidP="00DF3739">
      <w:pPr>
        <w:rPr>
          <w:i/>
          <w:sz w:val="24"/>
          <w:lang w:eastAsia="ru-RU"/>
        </w:rPr>
      </w:pPr>
    </w:p>
    <w:p w14:paraId="5B00CE6B" w14:textId="3888C827" w:rsidR="00661C77" w:rsidRPr="005F373B" w:rsidRDefault="0043485A" w:rsidP="00574DB8">
      <w:pPr>
        <w:pStyle w:val="1"/>
      </w:pPr>
      <w:bookmarkStart w:id="28" w:name="_Toc33036839"/>
      <w:bookmarkStart w:id="29" w:name="_Toc78533455"/>
      <w:bookmarkStart w:id="30" w:name="_Toc94019590"/>
      <w:bookmarkStart w:id="31" w:name="_Toc130546234"/>
      <w:bookmarkStart w:id="32" w:name="_Toc130547457"/>
      <w:r w:rsidRPr="005F373B">
        <w:t>5 Задания для проверки знаний</w:t>
      </w:r>
      <w:bookmarkEnd w:id="28"/>
      <w:bookmarkEnd w:id="29"/>
      <w:bookmarkEnd w:id="30"/>
      <w:bookmarkEnd w:id="31"/>
      <w:bookmarkEnd w:id="32"/>
    </w:p>
    <w:p w14:paraId="7C8ED29B" w14:textId="59926A20" w:rsidR="0043485A" w:rsidRPr="00574DB8" w:rsidRDefault="0043485A" w:rsidP="00574DB8">
      <w:pPr>
        <w:pStyle w:val="2"/>
      </w:pPr>
      <w:bookmarkStart w:id="33" w:name="_Toc78533456"/>
      <w:bookmarkStart w:id="34" w:name="_Toc94019591"/>
      <w:bookmarkStart w:id="35" w:name="_Toc130546235"/>
      <w:bookmarkStart w:id="36" w:name="_Toc130547458"/>
      <w:r w:rsidRPr="00574DB8">
        <w:t>5.1</w:t>
      </w:r>
      <w:r w:rsidR="007C0C25" w:rsidRPr="00574DB8">
        <w:t> </w:t>
      </w:r>
      <w:r w:rsidRPr="00574DB8">
        <w:t>Материально-техническое обеспечение (далее – МТО) для проведения итоговой аттестации на проверку знаний</w:t>
      </w:r>
      <w:bookmarkEnd w:id="33"/>
      <w:bookmarkEnd w:id="34"/>
      <w:bookmarkEnd w:id="35"/>
      <w:bookmarkEnd w:id="36"/>
    </w:p>
    <w:p w14:paraId="0E328377" w14:textId="6C9B3EF3" w:rsidR="0043485A" w:rsidRPr="005F373B" w:rsidRDefault="00551977" w:rsidP="00724412">
      <w:pPr>
        <w:pStyle w:val="13"/>
        <w:spacing w:line="240" w:lineRule="auto"/>
      </w:pPr>
      <w:r w:rsidRPr="005F373B">
        <w:t xml:space="preserve">Таблица </w:t>
      </w:r>
      <w:bookmarkStart w:id="37" w:name="ПрВт5"/>
      <w:r w:rsidR="00981A88" w:rsidRPr="005F373B">
        <w:t>5</w:t>
      </w:r>
      <w:bookmarkEnd w:id="37"/>
      <w:r w:rsidR="0043485A" w:rsidRPr="005F373B">
        <w:t xml:space="preserve"> – Состав МТО</w:t>
      </w:r>
    </w:p>
    <w:tbl>
      <w:tblGrid>
        <w:gridCol w:w="2976" w:type="dxa"/>
        <w:gridCol w:w="1133" w:type="dxa"/>
        <w:gridCol w:w="1133" w:type="dxa"/>
        <w:gridCol w:w="428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2976"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Наименование</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Кол-во</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Ед. изм.</w:t>
            </w:r>
          </w:p>
        </w:tc>
        <w:tc>
          <w:tcPr>
            <w:tcW w:w="428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Примечание</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лекционного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Лекционная аудитория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575F4D4E" w14:textId="774BC7AF" w:rsidR="00BB608D" w:rsidRPr="005F373B" w:rsidRDefault="00BB608D" w:rsidP="00DF3739">
      <w:pPr>
        <w:keepNext/>
        <w:autoSpaceDE w:val="0"/>
        <w:autoSpaceDN w:val="0"/>
        <w:adjustRightInd w:val="0"/>
        <w:ind w:firstLine="0"/>
        <w:rPr>
          <w:b/>
          <w:szCs w:val="24"/>
          <w:lang w:eastAsia="ru-RU"/>
        </w:rPr>
      </w:pPr>
      <w:bookmarkStart w:id="38" w:name="_Toc78533457"/>
    </w:p>
    <w:p w14:paraId="369D7A42" w14:textId="11FFB7AF" w:rsidR="0043485A" w:rsidRPr="005F373B" w:rsidRDefault="0043485A" w:rsidP="00574DB8">
      <w:pPr>
        <w:pStyle w:val="2"/>
      </w:pPr>
      <w:bookmarkStart w:id="39" w:name="_Toc94019592"/>
      <w:bookmarkStart w:id="40" w:name="_Toc130546236"/>
      <w:bookmarkStart w:id="41" w:name="_Toc130547459"/>
      <w:r w:rsidRPr="005F373B">
        <w:t>5.2 Тестовые задания</w:t>
      </w:r>
      <w:bookmarkEnd w:id="38"/>
      <w:bookmarkEnd w:id="39"/>
      <w:bookmarkEnd w:id="40"/>
      <w:bookmarkEnd w:id="41"/>
    </w:p>
    <w:p w14:paraId="1EED30D3" w14:textId="7303224A" w:rsidR="00AA1634" w:rsidRPr="005F373B" w:rsidRDefault="00AA1634" w:rsidP="00F375A1">
      <w:pPr>
        <w:keepNext/>
        <w:spacing w:before="120"/>
        <w:rPr>
          <w:b/>
          <w:lang w:eastAsia="ru-RU"/>
        </w:rPr>
      </w:pPr>
      <w:r w:rsidRPr="005F373B">
        <w:rPr>
          <w:b/>
          <w:lang w:eastAsia="ru-RU"/>
        </w:rPr>
        <w:t>1 Какие международные нормативные документы использованы в  отношении обеспечения безопасности судоходства в рамках концепции безэкипажного судоходства?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Ballast water convention, МАРПОЛ-73/78;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МППСС-72, СОЛАС-74, Резолюция ИМО № А.1047(27),Interim Guide for Maritime Autonomous Surface Ships trials;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International Labour Convention, Ship Security Plan;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Polar Code, Ballast Water Convention.</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 Верно ли утверждение: "Помимо создания технических средств большое значение имеет и разработка нормативного регулирования"?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в отношении инновационных технологий;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отношении интеллектуальных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 Государственный флаг какого государства впервые ввел в юридический оборот понятия "автономное судно", "система автономного судовождения", а также требования к организации эксплуатации МАНС на основе Временного руководства ИМО по опытной эксплуатации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Российская Федерация;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Соединённые Штаты Америки;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Норвегия;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Швеция.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 Как расшифровывается аббревиатура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Морская автоматическая навигационная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Морское автономное надводное судно;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Морской автономный надводный субъект;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Морской автоматический надводный субъект.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 Какие принципы лежат в основе отечественной технологии "БЭС-КФ"?</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Принцип полной функциональной эквивалентности;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Преемственность в применении технологических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Принцип обратной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Принцип синтеза сложных технических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 Регистр Ллойда в руководящем документе "Design code for unmanned marine systems" определяет уровни автономности морских судов (AL – Autonomy Levels). Чем характеризуется уровень автономности  AL 6?</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Полностью автономное судно. Самостоятельное принятие решений и осуществление действий системой без какого-либо контроля и вмешательства со стороны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Полностью автономное судно. Редко осуществляемый контроль над полноценным принятием решений и осуществлении действий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Поддержка принятия решений на борту судна. Все действия осуществляются человеком, при этом имеется система на борту судна, обеспечивающая поддержку принятия решений, способная предложить необходимые опции, способные повлиять на предпринимаемые человеком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Частично-автономное судно с поддержкой режима работы дистанционно.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 Классификационное общество "DNV" в руководстве "Autonomous and remotely operated ships" определяет градацию автономных судов в рамках исполнения задач навигации. Чем характеризуется класс DSE?</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поддержки принятия решений c возможностью дальнейшего исполнения. Оператор в "зоне досягаемости" и подтверждает любые действия, предпринимаемые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самостоятельно реализующая исполнение своих функций. Осуществ­ляет управляющие воздействия, при этом человек способен взять полный контроль на себя;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Осуществление исполнения различных функций вручную оператором;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выработки решений на основании дистанционных команд.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 Согласно Классификационному сообществу "American Bureau of Shipping (ABS)", какая из приведённых характеристик соответствует уровню автономности "Smart"?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дополнения основных функций оператора. Пассивная поддержка принятия решений системой, в виде обнаружения неисправностей, поломок, диагностики, предложения альтернативных решений и рекомендаций;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Функции системы дополняются действиями оператора. База системы построена таким образом при котором, принятия решений и осуществление различных действий происходит совместно с участием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работает полностью в автономном режиме без участия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выполняет заранее заложенные ситуационные операции исходя из внешней обстановки.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 Сопоставьте элементы с их значениями. Классификационное общество "Bureau Veritas" в "Guidelines for autonomous shipping" выделяет следующие уровни автономности морских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A0</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Управляемое человеком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A1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Направляемое человеком. Судовые системы в состоянии получать необходимую информацию, анализировать и предлагать решения, человек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A2</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Делегирование функций. Судовые системы в состоянии получать необходимую информацию, анализировать, предлагать решения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A3</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Контролируемое человеком. Судовые системы в состоянии получать необходимую информацию, анализировать, предлагать решения и предпринимать действия, подтверждения человеком не требуется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A4</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Полностью автономное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 Сопоставьте элементы с их значениями. Российский морской регистр судоходства вводит следующую классификацию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MС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Ручное управление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MС_DS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Ручное управление с поддержкой принятия решения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RC_MC</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Дистанционное управление с возможностью перехода на ручное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RC</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Дистанционное управление нет человека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АС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Автономное управление нет человека на борту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 Что стало центральным вопросом 103-ей сессии комитета по безопасности на море Международной морской организации (ИМО)?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Обсуждение необходимости внесения изменений в конвенции и кодексы ИМО для обеспечения возможности использования морских автономных надводных судов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Обсуждение транспортной безопасности на флоте в пиратских районах и портах;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Обсуждение психологических проблем экипажей судов, и способов их минимизации, чтоб минимизировать аварийные ситуации на флоте;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Обсуждение проблем отсутствия смен экипажей вовремя, а также повышения оплаты труда.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 Верно ли утверждение: "Существующая правовая система, регулирующая деятельность водного транспорта, способна обеспечить безопасную эксплуатацию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Частично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Безопасную эксплуатацию автономных судов не может быть обеспечена.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 Согласно "дорожной карте" по совершенствованию законодательства РФ меры по внесению изменений в законодательство РФ в части возможной эксплуатации автономных судов будут включать в себя: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каждого уровня автоматизации судна нужно разработать технические требования к составу оборудования, взаимодействию элементов судовой автоматики и механизмов, а также требования к участию береговых служб в обеспечении безопасной эксплуатации и движения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Адаптировать существующие требования, изложенные в основных международных кодексах и конвенциях и адаптировать их под национальную стратегию развития безэкипажного судна. Полностью опираться на зарубежные разработки технических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Меры, направленные на переквалификация морского персонала в операторов 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направленные на дооснащение судов оборудование дистанционного пилотирования.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 Верно ли утверждение: "Существующая правовая система, регулирующая деятельность водного транспорта, НЕ способна обеспечить безопасную эксплуатацию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Частично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Безопасную эксплуатацию автономных судов не может быть обеспечена.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 Какие из перечисленных вопросов, касательно автономного судоходства, не рассматриваются,  в полной мере, в настоящее время в нормативных документах?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Ответственность за возможное столкновение автономных судов, загрязнение окружающей среды вследствие аварии, за причинение вреда инфраструктуре;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Ответственность за инцидент, произошедший между автономным судном и судном с экипажем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Ответственность за спасение людей, чьи жизни находятся в 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Ответственность за ненадлежащие условия работы на борту автономных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 В проекте федерального закона "О внесении изменений в Кодекс торгового мореплавания РФ и отдельные законодательные акты РФ" автономное судно определяется как:</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Автономным судном является судно способное осуществлять плавание без экипажа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Автономным судном является судно, способное выполнять маневр расхождения с другим судном или группой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 В проекте федерального закона "О внесении изменений в Кодекс торгового мореплавания РФ и отдельные законодательные акты РФ" полуавтономное судно определяется как:</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Полуавтономным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Полуавтономным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Полуавтономным судном является судно способное осуществлять маневр расхождения с одним судном или группой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Полуавтономным судном является судно способное осуществлять лоцманскую проводку в дистанционном режиме.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 При осуществлении плавания автономного судна в морском порту и на подходах к нему экипаж и внешний экипаж автономного судна в приоритетном порядке выполняют рекомендации: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Капитана порта, пограничных органов,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Решения, предложенные системами поддержки принятия решений и технических средств автоматики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Указания лоцмана;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Указания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 Согласно правового статуса экипажа МАНС, кто из перечисленных лиц принимает окончательные решения по управлению полуавтономным судном?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 находящийся на борту полуавтономного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Член внешнего экипажа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Судовладелец и оператор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Капитан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 Дистанционное управление автономным судном или оказание помощи в управлении полуавтономным судном экипажу полуавтономного судна осуществляют специалисты, имеющие опыт работы в должности: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старшего помощника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капитана морского судна вместимостью не менее чем 3000, при условии наличия плавательного ценза на аналогичных судах более 12 месяцев;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старшего помощника капитана морского судна вместимостью не менее чем 3000, при условии наличия плавательного ценза на аналогичных судах более 12 месяцев.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 В части "Дистанционное управление навигацией" судовладелец должен обеспечить: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Выполнение часов работы и отдыха, согласно требований, предъявляемых к внешнему экипажу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Постоянный высокоскоростной интернет для экипажа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Сбор, передачу, анализ и прогноз данных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 В части "Дистанционное управление навигацией" судовладелец должен обеспечить: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Выполнение часов работы и отдыха, согласно требований, предъявляемых к внешнему экипажу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 рациональности использования ресурсов;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Сбор, передачу, анализ и прогноз данных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 Судовладелец должен обеспечить наличие и передачу для освидетельствования РС следующих документов и чертежей: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 оценки оперативной обстановки, средств связи, средств навигации и 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 дополнительного контроля СЭУ;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 защиты окружающей среды; средств защиты от проникновения посторонних на борт судна и системы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 автоматического сбора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 Концепция использования МАНС должна включать следующие основные разделы: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Основные принципы эксплуатации судна при различных навигационных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Основные принципы обследования, обслуживания и списания;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Маневренные характеристики МАНС (для оценки рисков и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Основные условия внешнего вмешательства третьих лиц в управление МАНС при опасной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 Система дистанционного и автономного управления судами должна использовать информацию: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Навигационная информация, получаемая с помощью AIS, ГНСС, РЛС;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о глобальной среде, дополнительная спутниковая информация, информация о других судах;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Координаты, скорость, вектор движения другого судна, и возможности его 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Данные, полученные с помощью ЛОРАН.</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 Дайте определение понятию "Системы автоматического управления" (САУ)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такие системы, которые осуществляют управление каким-либо процессом или техническим устройством без участия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такие системы, которые вырабатывают решение об формировании управляющего воздействия и далее, на основании предложенных решений, человек определяет как управлять объектом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Набор технических элементов, совокупное воздействие которых на объект управления обеспечивает требуемое изменение его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позволяющая использовать методы машинного обучения.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 Дайте определение понятию "устройство управления" (УУ)</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15"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Набор технических элементов, совокупное воздействие которых на объект управления обеспечивает требуемое изменение его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Представляющий собой какую-либо динамическую систему или техническое устройство, которые могут изменять свое состояние под влиянием внешних воздействий;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полный, целостный набор элементов (компонентов), взаимосвязанных и взаимодействующих между собой так, чтобы могла реализоваться функция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 Выберите назначение задающего элемента (ЗЭ)</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1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Предназначен для формирования задающей функции g(t), необходимой для установленного режима, и преобразования ее в задающую величину g1(t), удобную для дальнейшего использования в УУ;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 Выберите назначение исполнительного устройства (ИУ)</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1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Предназначено для выработки сигнала управления u(t) в соответствии с сигналом отклонения х(t) и подачи его на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 Выберите назначение преобразующего элемента (ПЭ)</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18"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Предназначен для измерения действительного значения функции у(t) и преобразования ее в однозначно соответствующую величину у1(t), удобную для сравнения с задающей величиной g1(t);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Предназначен для исключения из сигнала отклонения внутренних помех f1(t) системы автоматического управления (для этого служит вычислительное устройство ВУ) и его усиления по мощности усилителем 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 Какой из блоков САУ является средством измерения направления движения судна,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19"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Устройство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 Какой из блоков САУ является математической моделью судна,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20"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Устройство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 Какой из блоков САУ является "авторулевым устройством",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21"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Исполнительное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Устройство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 Какой из блоков САУ выполняет функцию сравнения заданного значения с текущим действительным значением управляющего воздействия (определяет разность курсов),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22"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Усилитель;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Сравнивающий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Вычислительное устройство.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 Какой из блоков САУ является средством измерения направления движения судна,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7.035881435257px">
            <v:imagedata r:id="rId23"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Устройство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Анализирующее устройство.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 Какой из перечисленных приборов использует принцип регулирования по задающему воздействию?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Гироазимут;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Авторулевое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ГНСС.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37 Какой из перечисленных приборов использует принцип управления по возмущающему воздействию?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Гироазимут;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Авторулевое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ГНСС.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38 Какой из перечисленных приборов использует принцип регулирования по отклонению?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Гироазимут;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Авторулевое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ГНСС.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39 Какие из законов регулирования используются в САУ следования судна по линии заданного пути в автоматическом режиме?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Пропорциональный (П);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Интегральный (И);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Дифференциальный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современных САУ применяются регуляторы, использующие эти законы совместно(ПИД).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40 Перечислите  основные принципы выработки управляющего воздействия u(t) на объект управления (принципы управления):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по задающему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по возмущающему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по отклонению;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по предельной обратной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Управление по регулировке.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41 Дайте определение оптимального управления в автоматизации: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которое обеспечивает достижение цели при следующих условиях: получение экстремального значения заданного критерия (показателя) качества управления и соблюдение ограничений на управляющие воздействия и выходные величины (фазовые координаты);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при котором ОУ является линеаризованной функцией и выполняется поиск минимума отклонения действительного значения управляющего воздействия от заданного;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при котором обеспечиваются следующие показатели: надёжность, эффективность, долговечность, стабильность;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при котором обеспечиваются следующие показатели: стабильность, устойчивость.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42 Верно ли утверждение: "Автономное управление имеет два подрежима: автономное выполнение поставленных задач и автономное решение возникнувших проблем"?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отсутствуют выделенные подрежимы;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подрежимов больше, чем два;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подрежимы названы ошибочно.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43 На основании какого метода  выполняется оценка риска, основанная на концепции приоритета риска, получаемой в результате произведения вероятности отказа, серьезности последствий и вероятности необнаружения вида отказов?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основе использования метода анализа видов и последствий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основе метода динамического программирования;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основе поиска минимума функции опасности с помощью градиента;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основе поиска в "ширину".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44 Перечислите недостатки САУ, чей принцип регулирования - регулирование по отклонению: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Невозможность добиться полного равенства величин выходных параметров у(t) и задающего воздействия g(t), т.к. произойдёт потеря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Сложность в построении математического объекта управления (ОУ);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Невозможность противостоять любому возмущению;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Невозможность добиться установившегося режима работы.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45 Что относится к основным решаемым задачам в процессе прогнозирования?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Определение возможных действий для устранения угрозы посадки на мель и столкновений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Прогноз результатов планируемых маневров с оценкой их последствий;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Разделение всего множества судов вокруг на классы "опасное - не опасное";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Разделение всего множества судов вокруг на классы "танкера", "балкеры", "прочее".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46 Выберите правильное определение понятия "искусственный интеллект" (ИИ):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Свойство интеллектуальных систем выполнять творческие функции, которые традиционно считаются прерогативой человека; наука и технология создания интеллектуальных машин, особенно интеллектуальных компьютерных программ;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Раздел информатики и смежных дисциплин, развивающий основы и методы классификации и идентификации предметов, явлений, процессов;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Отнесение исходных данных к определённому классу с помощью выделения существенных признаков, характеризующих эти данные, из общей массы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Способ общение между машиной и человеком.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47 Что такое "аппроксимация функции"?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Нахождение такой функции, которая была бы близка заданной;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Способ нахождения промежуточных значений величины по имеющемуся дискретному набору известных значений, при условии, что все точки такой функции совпадают с точками исходной функции;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Способ нахождения промежуточных значений величины по имеющемуся дискретному набору известных значений;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Поиск коэффициентов регрессионного уравнения.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48 В какой из систем применены технологии распознавания образов, основанные на технологиях искусственного интеллекта?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Обзорно-поисковая система (ОСА);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ПАМИР;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Клиент 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49 Перечислите математический аппарат искусственного интеллекта, применяемый в современных системах: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Искусственные нейронные сети;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Машинное обучение;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Нечёткая логика и математика нечётких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Методы линейной парной регрессии.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50 Перечислите задачи, решаемые с помощью технологий 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решений и управление, аппроксимация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Кластеризация. Кластерный анализ,  прогнозирование;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Сжатие данных и ассоциативная память, оптимизация;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Нахождения корней параметрических уравнений.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51 Искусственные нейронные сети (ИНС) — модели машинного обучения, использующие комбинации распределенных простых операций, зависящих от обучаемых параметров, для обработки входных данных. Какого вида ИНС не существует?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Рекуррентные;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Свёрточные;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Приплюснутые;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Капсульные.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52 У машинного обучения есть ряд задач. Как называется та, что направлена на предсказание значения той или иной непрерывной числовой величины для входных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Регрессия;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Классификация;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Кластеризация;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Сжатие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53 Нейросети хорошо проявляют себя не только в распознавании, но и в генерации изображений. Но кое с чем у них все-таки возникают проблемы. С чем именно?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Форма;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Глубина, цвет;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Текстура;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Расположением деталей.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54 Кто создал первую модель искусственных нейронных сетей?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Мак-Каллок и Питтс;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Дэвид И. Румельхарт, Дж. Е. Хинтон и Рональд Дж. Вильямс;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Фрэнк Розенблатт;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Саймон Хайкин.</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55 Одним из методов, используемых для прогнозирования, является регрессионный анализ. Дайте его определение "линейная регрессия"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модель линейной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модель экспоненциальной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модель квадратичной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Это модель кубической зависимости одной (зависимой) переменной от другой или нескольких.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56 Выберете, какая характеристика соответствует рекуррентным нейронным сетям: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Используют направленную последовательность связи между узлами. В RNN результат вычислений на каждом этапе используется в качестве исходных данных для следующего;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Прямолинейный вид нейросетей, при котором соседние узлы слоя не связаны, а передача информации осуществляется напрямую от входного слоя к выходному;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Применяются для классификации изображений, распознавания объектов, прогнозирования, обработки естественного языка и других задач;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Применяются для сжатия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57 Выберете, какая характеристика соответствует прогнозированию временных рядов: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Применяются для составления долгосрочных прогнозов на основе динамического временного ряда значений;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Применяются для определения возраста по фотографии, составления прогноза биржевых курсов, оценки стоимости имущества и других задач, требующих получения в результате обработки конкретного числа;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Применяются для автоматизированного создания контента или его трансформации;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Применяются для выполнения сжатия данных и анализа.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58 Выберете, какая характеристика соответствует нейронным сетям прямого распространения: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Прямолинейный вид нейросетей, при котором соседние узлы слоя не связаны, а передача информации осуществляется напрямую от входного слоя к выходному;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Используют направленную последовательность связи между узлами. В таких сетях результат вычислений на каждом этапе используется в качестве исходных данных для следующего;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Внутреннее представление данных нейронной сети не учитывает пространственные иерархии между простыми и сложными объектами;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определения возраста по фотографии, составления прогноза биржевых курсов, оценки стоимости имущества и других задач, требующих получения в результате обработки конкретного числа.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59 Какой из видов машинного обучения основывается на взаимодействии обучаемой системы со "средой"?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Обучение с подкреплением;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Глубинное обучение;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Обучение без учителя;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Обучения с перекрёстной проверкой..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60 Выберите в каких задачах судовождения из перечисленных применяются методы машинного обучения и искусственные нейронные сети?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Адаптивный вариант траекторной стабилизации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Распознавание опасных судов и других статических и динамических опасностей по набору визуального ряда;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Использование сжатия данных для оптимизации спутниковой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Использование сжатия данных для оптимизации судового интернета.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61 Дайте наиболее общую формулировку понятия "распознавание образов":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Раздел информатики и смежных дисциплин, развивающий основы и методы классификации и идентификации предметов, явлений, процессов, сигналов, ситуаций и т. п. объектов, которые характеризуются конечным набором некоторых свойств и признаков;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Способность компьютера осознанно отличить различные объекты используя их признаки, аналогично тому, как эти задачи выполняются человеческим интеллектом;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Способ обработки информации на основе эталонных образов, которые находятся в базе данных экспертной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Способ обработки информации на основе перестроения прямоугольных координат кластеров объектов.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62 Продолжите фразу: "ИИ связан со сходной задачей использования компьютеров для понимания человеческого интеллекта,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но не обязательно ограничивается биологически правдоподобными методами;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старается как можно ближе строить свои рассуждения с теми, которые порождаются человеческим мозгом;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использует только строгие математические модели для минимизации человеческих ошибок;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использует только нечёткие размытые рассуждения в модели для минимизации человеческих ошибок.</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63 Почему в современном технологическом пространстве проблеме распознавания образов отводят такое большое значение?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условиях информационных перегрузок, человек не справляется с линейно-последовательным пониманием поступающих к нему сообщений, в результате чего его мозг переключается на режим одновременности восприятия и мышления, которому свойственно такое распознавание;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Человек с очень высокой точностью может обнаруживать какие-либо скрытые признаки одновременно при множестве наблюдений, множестве объектов наблюдений и длительном временном периоде;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Человек с  высокой точностью может обнаруживать какие-либо скрытые признаки одновременно при множестве наблюдений, множестве объектов наблюдений и коротком временном периоде;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Человек интуитивно выполняет разделение образов, не выделяя при этом признаки.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64 Какая из технологии планирования и прогнозирования, в рамках автономной навигационной системы МАНС, решает задачу автоматического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ПАМИР;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АРПА.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65 Перечислите основные направления развития программ, основанных на методологии 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Машинное творчество;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Чат-боты в соц. сетях;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Автономные транспортные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Изучение космоса;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Здравоохранение, сельское хозяйство;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Психология.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66 Верно ли утверждение: "Наличие человека на борту дистанционно управляемого судна потребует решения психологических проблем: галлюцинации, развитие депрессии, а также другие нарушение работы организма человека"?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в случае нахождении человека на борту более 14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нахождении человека на борту более 10 суток.</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67 Верно ли утверждение: "Система мониторинга нагрузок на корпусе предназначается для обеспечения капитана и штурманского персонала информацией о параметрах качки и нагрузках на корпусе в процессе рейса и в течение погрузочных/разгрузочных операций"?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система действует только в процессе рейса;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параметры качки невозможно систематически обработать;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нагрузки на корпус известны только после построения сложных математических моделей качки.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68 Какая из технологии планирования и прогнозирования, в рамках автономной навигационной системы МАНС, решает задачу автоматического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ПАМИР;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АРПА.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69 Для чего применяются нейронные сети при решении задач автономного судовождения: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обработки навигационной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решении задачи комплексирования спутниковой и инерциальной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прогноза координат объекта в случае выхода из строя инерциального блока корректируемой навигационной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прогноза траектории движения судна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прогноза действий пиратов.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70 Современные датчики параметров движения судна на качке включают в свой состав акселерометры и микропроцессор. Они могут измерять ускорение, скорость и величину: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бортовой качки;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килевой качки;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вертикальной качки;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рыскания, поперечного движения корпуса;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нагрузки на корпус.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71 Продолжите фразу: "Градиентный спуск — это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итеративный метод нахождения локального минимума функции с помощью движения вдоль градиента;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метод нахождения линеаризации нелинейной функции;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метод кластерного разделения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метод регрессионного анализа объектов.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72 Что относится к основным решаемым задачам в процессе прогнозирования: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Определение возможных действий для устранения угрозы посадки на мель и столкновений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Прогноз результатов планируемых маневров с оценкой их последствий;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Разделение всего множества судов вокруг на классы "опасное - не опасное";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Разделение всего множества судов вокруг на классы "танкера", "балкеры", "прочее".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73 Система мониторинга параметров волнения предоставляет текущие и прошлые значения следующих параметров волнения: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высоты h значительных волн;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высоты h мах максимальных волн обеспеченности: среднего периода волнения;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высоты h мах максимальных волн обеспеченности: большого периода волнения, направления и силы;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высоты h мах максимальных волн, раскладывающихся на волновой спектр.</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74 Ситуация считается предаварийной, независимо от гидрометеорологических условий, если автономное судно (ЦДУ) не ответило на трехкратный в течение одной минуты вызов оператора СУДС в следующих случаях: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изменило курс в сторону берега (опасных глубин);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судно изменило курс в сторону другого судна (судов) на ходу или на якоре;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судно не продолжает следовать прежним курсом в случаях, когда для дальнейшего безопасного движения необходимо изменение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сработала тревожная сигнализация по предельному радиусу смещения от места отдачи якоря, или иным образом зафиксирован дрейф судна на якоре.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75 Структура оценки уровня отказов состоит из четырех этапов. Расположите этапы в правильном порядке: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определение потенциальных режимов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оценка параметров концепции приоритета риска и вида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расчет сценария концепции приоритета риска в заданном режиме работы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анализ результатов и предложения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76 Продолжите фразу: "Программно-целевые методы планирования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позволяют составлять план в виде программы, т. е. комплекса задач и мероприятий, объединенных одной целью и приуроченных к определенным срокам;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позволяют выполнять задачу регулирования по программной траектории с заданием параметров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позволяют поставить целеуказание для ведения системы в автоматическом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позволяют организовать многозадачные процессы для их оперативного задания в исполнительное устройство.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77 К задачам планирования в рамках системы поддержки принятия решений безопасности судовождения относятся: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Формулирование и определение показателей безопасности судовождения, влияющих на проблемную навигационную ситуацию или процесс предупреждения столкновений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Обоснование показателей выдвигаемых стратегий, целей и задач;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Вычисление объёма бункерного топлива, затрачиваемого на переход;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Вычисление объёма запасов пресной воды и продовольствия.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78 Какие существуют методы планирования?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Расчетно-аналитические методы;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Экономико-математические методы;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Сетевой метод;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Серверный метод.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79 Какие существуют методы планирования?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Экономико-математические методы;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Сетевой метод;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Серверный метод;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Метод рефлексии.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80 Сопоставьте элементы с их значениями, в рамках концепции безэкипажного судоходства: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Долгосрочный план</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Планирование рейса судна, осуществляющего длительные трансокеанские рейсы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Текущее планирование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Планирование на основе поступающей динамической информации на более короткий горизонт событий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Перспективное планирование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Основывается на прогнозировании, иначе его называют стратегическим планированием. Включает в себя выбор генеральной стратегии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81 Продолжите высказывание: "Основой для проведения операции нечеткого логического вывода является.."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база правил, содержащая нечеткие высказывания в форме «если - то» и функция принадлежности для соответствующих лингвистических терминов;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база знаний, собранных в результате алгоритмизации понятия "хорошая морская практика;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база информационного обеспечения облачных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база правил, сформированных компетентными агентами в области судовождения.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82 Продолжите фразу: "С точки зрения ИНС, принятие решений..."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задача, близкая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разбиение множества входных сигналов на классы, при том, что ни количество, ни признаки классов заранее не известны;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прогнозирование напрямую следующее из способности ИНС к обобщению и выделению скрытых зависимостей между входными и выходными данными;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это прогнозирование поведения объекта наблюдения из краткосрочного прецедентно-статистического образа.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83 Перечислите основные задачи, решаемые в процессе принятия решения: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Комплексное решение проблемы на основе формальных и неформальных методов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Генерация максимально возможных вариантов решения;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Выбор, количественная и качественная оценка критериев эффективности;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Единственность верности принятого решения должна быть унифицирована;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Нивелирование степени важности объясняющих факторов.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84 Перечислите основные задачи, решаемые в процессе принятия решения: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Комплексное решение проблемы на основе формальных и неформальных методов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Генерация максимально возможных вариантов решения;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Единственность верности принятого решения должна быть унифицирована;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Нивелирование степени важности объясняющих факторов;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Контроль рациональности использования ресурсов.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85 Сопоставьте элементы с их значениями. Выделяют следующие режимы функционирования системы поддержки принятия решений: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Нормальный режим работы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обеспечивающий информирование о текущих событиях, выявление проблемных ситуаций, представление аналитических материалов, анализ и рассмотрение вариантов решения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Кризисный режим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позволяющий проводить анализ структуры, параметров и возможных направлений развития кризисных ситуаций, управление широкомасштабными кризисными ситуациями с привлечением сторонних ресурсов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86 В каком из нормативных документов изложены общие требования к комплексам автоматизации и автономному управлению морскими судами?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Положения по классификации морских автономных и дистанционно управляемых надводных судов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Требования к конструкции судов внутреннего водного транспорта и судовому оборудованию;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Правила технического наблюдения за постройкой судов и изготовлением материалов и изделий для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Положения о техническом и аппаратном оснащении беспилотных надводных аппаратов.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87 Дайте определение понятию "Система управления автоматического электроснабжения"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88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управления  с местных постов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управления судового поста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управления   с помощью судовой системы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управления  внешнего центра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управления  с помощью берегового портового экипажа контроля движения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89 Судовая энергетическая установка МАНС должна иметь необходимые средства, позволяющие: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Обеспечивать доставку параметров работы ответственных систем и оборудования в навигационную систему и в ЦДУ;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Передавать элементы управления подкачкой топлива в сервис-танки и регулировать температуру и вязкость вручную.</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90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переходе с одного типа бункерного топлива на другой.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91 Комитет по безопасности на море (MSC) для целей MASS определил четыре степени автономности (DoA). Охарактеризуйте первую степень автономности: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Полностью автономное судно: судовая операционная система способна принимать решения и определять действия самостоятельно;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оборудованное системами поддержки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92 Комитет по безопасности на море (MSC) для целей MASS определил четыре степени автономности (DoA). Охарактеризуйте вторую степень автономности: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Полностью автономное судно: судовая операционная система способна принимать решения и определять действия самостоятельно;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оборудованное системами поддержки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93 Комитет по безопасности на море (MSC) для целей MASS определил четыре степени автономности (DoA). Охарактеризуйте третью степень автономности: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Дистанционно-управляемое судно без моряков на борту: судно управляется и может управляется с берега;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Полностью автономное судно: судовая операционная система способна принимать решения и определять действия самостоятельно;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оборудованное системами поддержки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94 Комитет по безопасности на море (MSC) для целей MASS определил четыре степени автономности (DoA). Охарактеризуйте четвёртую степень автономности: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Дистанционно-управляемое судно без моряков на борту: судно управляется и может управляется с берега;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Полностью автономное судно: судовая операционная система способна принимать решения и определять действия самостоятельно;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оборудованное системами поддержки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95 Комитет по безопасности на море (MSC) для целей MASS определил четыре степени автономности (DoA). Укажите их: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Дистанционно-управляемое судно без моряков на борту: судно управляется и может управляется с берега;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Полностью автономное судно: судовая операционная система способна принимать решения и определять действия самостоятельно;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оборудованное системами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Судно с ручным управлением.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96 Сформулируйте кратко общую задачу судовождения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Провести судно из одного пункта в другой по заранее намеченному, безопасному и наивыгоднейшему пути;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судно таким образом, чтоб сэкономить как можно больше бункерного топлива;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Провести судна из одного пункта в другой таким образом, чтоб минимизировать ресурсные затраты технических средств и устройств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Выполнить доставку груза кратчайшим путём.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97 Выберите виды навигационной информации, которые характеризуют состояние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Информация о положении и перемещении судна в определенной системе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Полярные координаты расположения навигационных опасностей относительно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Текущий расход топлива;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Мгновенное значение нагрузки главного двигателя и прогноз его состояния.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98 Какие функции выполняют измерительные звенья, представленные на рисунке?</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267.65578635015px">
            <v:imagedata r:id="rId24" o:title=""/>
          </v:shape>
        </w:pict>
        <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Преобразуют информацию из неявного вида в явный, т.е. дают оценку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Вырабатывают рекомендации или предложения для принятия решения командным звеном;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 функции управления в исполнительном устройстве;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Выполняют функции регулирования и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99 Какие функции выполняет контур внешнего наблюдения?</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267.65578635015px">
            <v:imagedata r:id="rId25" o:title=""/>
          </v:shape>
        </w:pict>
        <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Дает оценку состояния объекта относительно заданного маршрута, если он обозначен на местности (ведущий створ, огражденный фарватер и т.п.;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Дает оценку состояния объекта относительно наблюдаемых визуально навигационных опасностей и подвижных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Вырабатывает решение об изменении стратегии движения путём изменения модуля вектора движения судна или его направления;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Вырабатывает решение об будущем образе состояния временного ряда наблюдений.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100 Выберите виды навигационной информации, которые характеризуют состояние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Информация о положении и перемещении судна в определенной системе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Полярные координаты расположения навигационных опасностей относительно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Текущий расход топлива;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Прогноз состояния нагрузки главного двигателя.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101 Что представляет из себя архитектура информационно-управляющей системы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Структуру взаимосвязей технических средств и программного обеспечения, соединенных в цепи между собой вычислительных машин;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Структуру искусственного интеллекта, который в автоматическом режиме решает задачу проводки судна от ТВЛ до ТВЛ без какого-либо участия оператора;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Структуру, основанную на системах нечётких функций и нечёткой логики и других методах искусственного интеллекта и машинного обучения;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Структуру, основанную на технологиях прогнозирования и выполнении анализа рядов временных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102 Применительно к системам автоматизированной обработки информации, что означает термин "локализация"?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располагаются в специальных защищенных помещениях и имеют ограниченный контролируемый режим доступа;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являются полностью независимыми, имеют альтернативный источник питания и дополнительный ресурс аварийного дублирования накопленной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которые необходимо постоянно контролировать с помощью автоматизированных человеко-машинных средств и далее выполнять постобработку;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которые обладают "исключительным" режимом доступа и хранения информации.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103 Какие факторы из перечисленных учитываются при архитектурном построении системы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Обеспечение надежности информационной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Локализация систем автоматизированной обработки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Установление надежного и безопасного порядка работы системы на случай возможных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Эквивалентность равноточных и неравноточных измерений с помощью технических средств автоматической регистрации.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104 Перечислите мероприятия и принципы для минимизации риска при возможном повреждении или отказе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Функциональная автономия средств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Независимость и модульный принцип построения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Избыточность информации и дублирование некоторых видов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Обнаружение погрешностей в передаче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Постоянный контроль состояния цепей и контуров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Установление надежного и безопасного порядка работы системы на случай возможных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Оперативное обновление системы человеком вручную, если нет возможности дистанционного доступа к перечисленным ресурсам.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105 Перечислите мероприятия и принципы для минимизации риска при возможном повреждении или отказе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Функциональная автономия средств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Независимость и модульный принцип построения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Избыточность информации и дублирование некоторых видов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Обнаружение погрешностей в передаче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Постоянный контроль состояния цепей и контуров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Оперативное обновление системы человеком вручную, если нет возможности дистанционного доступа к перечисленным ресурсам;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Блокировка доступа при отказе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106 Автономное судно "БЭС-КФ" оборудовано подсистемой прогнозирования и безопасного расхождения судов в соответствии с правилами МППСС-72 и хорошей морской практикой - "Подсистема автоматического маневрирования и расхождения", сокращенно "ПАМИР". Выберете её функциональные задачи.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ПАМИР обеспечивает непрерывный автоматический контроль безопасности от посадки на мель, столкновения (навала) с навигационными опасностями, непрерывно оценивает положение судна относительно навигационных опасностей;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ПАМИР обеспечивает решение задачи расхождение только с судами, при условии наличия на них автоматических информационных систем и условии визуального распознавания образов судна и идентификации его, как "навигационная опасность";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ПАМИР обеспечивает маневрирование среди статических навигационных объектов, а также среди скоплений маленьких лодок, буёв, рыбацких сетей и т.д.;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ПАМИР обеспечивает наблюдение с помощью всех имеющихся средств, в соответствии с МППСС-72.</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107 К какому классу относится "Система координированного управления движением" согласно положений по классификации морских автономных и дистанционно управляемых надводных судов Российского морского регистра судоходства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Системе обеспечения ситуационной осведомленности;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Средствам навигации и 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Системе обеспечения ситуационной осведомленности в части состояния корпуса и груза, параметров судовых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Средствам обеспечения безопасности судоходства.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108 Перечислите источники данных для автоматического анализа "Обзорно-поисковая система"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Видеоданные, получаемые от системы стационарных видеокамер;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Видеоданные, получаемые от поворотной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Видеоданные, получаемые от камеры комбинированной с тепловизором (инфракрасной камерой) и лазерным дальномером;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Видеоданные, получаемые от камеры, установленной на каске оператора, находящегося на судне.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109 Перечислите, что включают в себя аппаратные средства "Обзорно-поисковой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Сервера в составе единого бортового серверного комплекса;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Поворотную видеокамеру (систему поворотных видеокамер), комбинированную с тепловизором и лазерным дальномером (опционально);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Пульт дистанционного управления для изменения положения видеокамеры относительно места крепления на судовом конструктивном элементе;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Автоматизированный навигационный комплекс.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110 Перечислите, что включают в себя аппаратные средства "Обзорно-поисковой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Сервера в составе единого бортового серверного комплекса;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Поворотную видеокамеру (систему поворотных видеокамер), комбинированную с тепловизором и лазерным дальномером (опционально);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Пульт дистанционного управления для изменения положения видеокамеры относительно места крепления на судовом конструктивном элементе;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Блокировку доступа при отказе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111 Укажите, какие задачи не  решает автономная навигационная система (АНС) "БЭС-КФ"?</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предназначена для организации швартовых и грузовых операций и проведения поисково-спасательных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112 Выберете, что является ограничением подсистемы автоматического маневрирования и расхождения "ПАМИР"?</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Автоматическое принятие решений по маневрированию для расхождения с другими судами и опасными надводными целями осуществляется на основании "Правил автоматического управления МАНС в соответствии с положениями Международных правил предотвращения столкновения судов (МППСС-72)". Указанные Правила определяют порядок действий судна и ограничения при каждом из типовых ситуаций, предусмотренных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автоматического расхождения полностью основана на методологии машинного обучения, которая включает в себя понятие "морской практики", помимо строгих правил МППСС-72 для расширения множества типовых ситуаций и прецедентов;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 при малом количестве быстроходных целей;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113 Продолжите фразу: "Проблемный мониторинг может носить..."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Как локальный характер, посвященный одной задаче или одной проблеме, так и выявление и оценку новых опасностей, часть из которых может носить глобальный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локальный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Только глобальный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114 С учетом существующих ограничений спутниковой связи система обмена данными обеспечивает: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Гарантированную передачу в режиме реального времени всех телеметрических данных с судна (128 кБит/с), а также с ПДУ на судно при дистанционном режиме управления (менее 128 кБит/с), даже при временной деградации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Непрерывную связь с мостиком судна (128 кБит/с) для получения звуковых сигналов и связи с экипажем;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Непрерывную передачу видеоданных, полученных с помощью бортовых самописцев со скоростью 1 мБит/с, а также возможность постоянного доступа к этим данным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Непрерывную передачу видеоданных, полученных с помощью бортовых самописцев со скоростью 5 мБит/с, а также возможность постоянного доступа к этим данным по запросу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115 Укажите, какие задачи не  решает автономная навигационная система (АНС) "БЭС-КФ"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предназначена для организации швартовых и грузовых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 предназначена для проведения поисково-спасательных операций.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116 Набор факторов для оценки ситуации должен:</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Соответствовать строго определённым критериям, по которым производится оценка опасностей по состояниям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Соответствовать правилам выбора факторов, по которым производится оценка опасностей по состояниям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Соответствовать правилам выбора параметров, которые фиксируются автоматически;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Соответствовать правилам выбора состояний, которые передаются и анализируются в АНК.</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117 Набор факторов для оценки ситуации должен:</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Соответствовать строго определённым критериям, по которым производится оценка опасностей по состояниям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Соответствовать рекомендованным значениям параметров, по которым производится оценка опасностей по состояниям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Соответствовать правилам выбора параметров, которые фиксируются автоматически;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Соответствовать правилам выбора состояний, которые передаются и анализируются в АНК.</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118 Задачи постоянного автоматического мониторинга и контроля за состоянием автономного судна включают: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Выявление;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Распознавание;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Сопоставление величин факторов;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119 Продолжите фразу: "Мониторинг ситуации – это...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типичный пример действий, когда нужно постоянно выявлять "опасность или опасности" по показаниям датчиков подсистем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комплекс периодических наблюдений с целью контроля состояния судна, окружающей среды и других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постоянное наблюдение за каким-либо процессом с целью выявления его соответствия желаемому результату;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систематическая диагностика ситуации, которая осуществляется с определенной заданной периодичностью и с использованием одной и той же (во всяком случае, базовой) системы индикаторов, мы имеем дело с мониторингом;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120 Выберете характеристики, подходящие определению "проблемный мониторинг":</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Нацелен на выяснение закономерностей, процессов, опасностей, которые важны с точки зрения управления внутренней и внешней безопасностью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Направлен на выяснение закономерностей процессов, оценку опасностей, насущных с точки зрения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Нацелен на соотнесения текущей ситуации с прообразом, записанным в бортовую систему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Полностью основан на методологии машинного обучения.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121 Подсистема показателей о внутренней среде МАНС включает: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Показания эхолота;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Показания гирокомпаса;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Показания оборотов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Показания волномера.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122 Мониторинг внутреннего состояния МАНС, можно рассматривать в следующих аспектах: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Только с точки зрения технического состояния внутренней 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с точки зрения состояния функционирования;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точки зрения технического состояния внутренней структуры и состояния функционирования;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123 Изменчивость во внутренней структуре МАНС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Неизбежные различия среди индивидуальных значений внутренних процессов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Необратимые изменения во внутренней структуре МАНС, в результате которых возникает новое качество или состояние структуры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124 Техническое состояние МАНС определяется: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Совокупностью технических параметров, характеризующих возможное отклонение функционирования от нормального, приводящее к отказу;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Совокупностью подверженных изменению эксплуатационных свойств МАНС, характеризуемая в каждый определенный момент времени соответствием фактических параметров и признаков нормативным показателям и признакам, установленным технической документацией;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125 Подсистема показателей о внешней среде МАНС включает: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Показания эхолота;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Показания гирокомпаса;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Показания оборотов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Показания волномера;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Показания судового анемометра.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126 Система мониторинга внутреннего состояния МАНС создается для оценки: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Погрешностей, остаточной работоспособности и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Режимов работы и нагрузки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Факторов, которые изменяются персоналом в процессе обслуживания оборудования, его наладки, регулировки на ходу, останове, ремонте и последующем пуске;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Параметров и средств автоматических наблюдений.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127 Надежность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Свойство, характеризующее качество Системы управления МАНС выполнять заданные функции, сохраняя свои эксплуатационные показатели в установленных пределах в течение рассматриваемого промежутка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Прогнозирование нежелательных и опасных событий для жизни людей и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128 Техническое состояние МАНС определяется следующими условиями: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Минимальности;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Максимальности;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Полноты;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Предсказуемости.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129 При функциональном мониторинге контролируются: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охлаждающей жидкости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выхлопных газов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Температура забортной морской воды;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воздуха;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Дальность видимости.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130 Параметры выходных процессов управления МАНС рассматриваются как функции состояния и зависят: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внутренних параметров;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внешних параметров;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внутренних и внешних ограничений;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131 Кто будет осуществлять контроль доступа и обеспечивать соблюдение требований Кодекса по охране судов и портовых средств (ОСПС)?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Доступ на МАНС запрещен;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созданная и сертифицированная компания;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Клиент-АНС.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132 Какие технологические ограничения не сдерживают активное развитие автономного транспорта?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Алгоритмизация МППСС;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Связь;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Мониторинг параметров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вождения по маршруту.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133 Какие обобщенные выходные параметры свидетельствующий о качестве работы рулевого управления (РУ)?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Угол кладки руля;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гидравлической системы 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Отсутствие подтеков масла;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134 Какие из перечисленных ниже факторов оказывают наибольшее влияние на развитие 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Надежность узлов и механизмов;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Искусственный интеллект;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мониторинга внутренней и внешней 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Система снабжения.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135 Какие системы МАНС могут подвергнуться кибератакам?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Гирокомпас;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ЭКНИС;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Эхолот;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РЛС;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АИС.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136 Информационная технология контроля за структурной и функциональной целостностью автономного судна предназначена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Решения плохо формализованных или неформализованных задач, для которых отсутствуют алгоритмы и другие стандартные процедуры их обработки;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Решения на основании алгоритмов, сформированных из термином, входящих в "хорошую морскую практику";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137 Диагностирование МАНС состоит: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непрерывном автоматическом контроле технического состояния МАНС, своевременном обнаружении отклонений контролируемых параметров от нормативных значений, идентификации и локализации дефектов, выработке стратегии последующих действий и прогнозирования ресурсов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периодическом контроле важных узлов и механизмов МАНС, достаточных для определения технического состояния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периодическом контроле важных узлов и механизмов МАНС, достаточных для прогноза технического состояния других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периодическом контроле важных узлов и механизмов МАНС, достаточных для определения технического состояния судов-целей в окрестности собственного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138 Укажите определение, которое дано неверно: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Целостность это - мера доверия к информации, обеспечиваемой системой в целом;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Целостность подразумевает способность системы своевременно предоставлять сообщения о сбоях пользователю;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 целостности позволяет своевременно обнаруживать изменения параметров системы, а также обеспечивать корректное функционирование систем защиты;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Целостность не защищает от утечек конфиденциальной информации.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139 Контроль целостности может использоваться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Предупреждения нарушений информационной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Обнаружения нарушений;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Локализации последствий нарушений;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Ликвидации нештатных ситуаций человеческими средствами.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140 Для контроля и оценки технического состояния судового двигателя регламентируются следующие параметры: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Входная и выходная мощность, КПД;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давление и степень сжатия;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Частота вращения, крутящий момент;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Герметичность емкостей и утечки рабочей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Износ деталей и коррозионные разрушения;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Температура гидравлической системы РУ.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141 На рисунке AC, DE – участки криволинейного движения В-маневра, а CD -?</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82.374768089054px">
            <v:imagedata r:id="rId2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Отрезок прямолинейного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Отрезок равнозамедленного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Отрезок равноускоренного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Отрезок равномерного движения.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142 В-маневр определяется значением ξ, где:</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82.374768089054px">
            <v:imagedata r:id="rId2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ξ - величина смещения от линии исходного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ξ - угол смещения от линии исходного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ξ - угол смещения от линии заданного пути;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ξ - угол смещения от линии створа.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143 Каким должно быть изменение курса в открытом море и прибрежных водах в ситуации, показанной на рисунке в соответствии с МППСС-72?</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0.03533568905px">
            <v:imagedata r:id="rId28"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Предпринимаемое изменение курса должно быть заметным;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10-20 градусов;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30-60 градусов;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144 В среднем работа магнетрона радиолокационной станции (РЛС)  на передачу должна быть: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2000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3000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5000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7000 часов.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145 После обнаружения и захвата цели системой автоматической радиолокационной прокладки (САРП) прошло менее 3 минут. Информации САРП...</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Нельзя доверять;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Можно доверять относительно;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Можно доверять полностью;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146 При подходе к точке поворота тревожный сигнал и предупреждение индикацией об изменении курса должны быть поданы не позже, чем за: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Минуту перед перекладкой руля для выполнения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30 секунд перед перекладкой руля для выполнения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10 секунд перед перекладкой руля для выполнения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120 секунд перед перекладкой руля для выполнения поворота.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147 Автоматический вывод команд в Track control systems (TCS) на рулевое устройство и систему управления двигателем судна не представляет проблем и реализован в ряде: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Электронных систем отображения карт и информации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Автоматических идентификационных систем (АИС);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Радиолокационных станций (РЛС);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148 TCS категории А проводит судно: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прямому отрезку пути;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прямым отрезкам маршрута и выполняет повороты по команде оператора;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Управляет судном на отрезках пути и на поворотах;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траектории, состоящей из набора прямых курсов, с точным удержанием на траектории.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149 Необходимо чтобы поворот с одного отрезка маршрута на другой основывался 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Заданном радиусе;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Радиусе, вычисленным по предварительно назначенной угловой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150 TCS должна соединяться с датчиками: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Позиции;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Скорости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РЛС.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151 На рисунке показана:</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68.60465116279px">
            <v:imagedata r:id="rId29"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Истинная прокладка;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прокладка;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Относительная прокладка в истинном движении;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Истинная прокладка в относительном движении.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152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9.69818913481px">
            <v:imagedata r:id="rId30"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15.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153 Судно следует курсом 0º, скорость 10 узл. ИКО РЛС в режиме ОД, шкала 12 миль,  следы послесвечения - 6 мин., вектора относительные - 12 мин. Цели A, B, C, D, E  взяты на автосопровождение. Цель E опознана как остров. 
Укажите параметры движения цели А - Кц [???]˄1º, Vц [???]˄2узл ?</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1.53225806452px">
            <v:imagedata r:id="rId31"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Кц [0]˄1º, Vц [приблизительно 10]˄2узл;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Кц [0]˄1º, Vц [меньше 10]˄2узл;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Кц [180]˄1º, Vц [меньше 10]˄4узл;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 [180]˄1º, Vц [больше 10]˄4узл.</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154 На КУ 45° л/б наблюдается цель, скорость которой цели равна скорости нашего судна, ракурс цели - 45°, виден зеленый ходовой огонь. Выберите рисунок с правильным ЛОД на экране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00.19697964544px">
            <v:imagedata r:id="rId32"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8.</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155 На траверзе правого борта наблюдается цель, скорость которой больше скорости нашего судна, видны зелёный и красный ходовые огни. Выберите рисунок с правильным направлением ЛОД на экране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00.13140604468px">
            <v:imagedata r:id="rId33"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8.</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156 На траверзе правого борта наблюдается цель, скорость которой меньше скорости нашего судна, виден зелёный ходовой огонь. Выберите рисунок с правильным направлением ЛОД на экране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9.934340118188px">
            <v:imagedata r:id="rId34"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8.</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157 В ситуации опасности столкновения двух судов с механическим двигателем какие из перечисленных подходов следует использовать к выработке стратегий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Базирующийся на правилах и рекомендациях (RBR – Rule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Основанный на использовании прецедентов (образцов) разрешения опасных ситуаций в прошлом (CBR – Case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Основанный на использовании прецедентов и прогнозировании развития ситуации с помощью элементов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Комбинированный (RBR and CBR – Rule and Case based reasoning).</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158 В ситуации опасности столкновения трех судов с механическим двигателем какие из перечисленных подходов следует использовать к выработке стратегий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Базирующийся на правилах и рекомендациях (RBR – Rule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Основанный на использовании прецедентов (образцов) разрешения опасных ситуаций в прошлом (CBR – Case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Основанный на использовании прецедентов и прогнозировании развития ситуации с помощью элементов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Комбинированный (RBR and CBR – Rule and Case based reasoning).</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159 На каком из рисунков показан "Несмещенный круговой домен"?</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6.28751974724px">
            <v:imagedata r:id="rId35"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160 На каком из рисунков показан "Эллиптический домен со смещенным центром"?</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6.28751974724px">
            <v:imagedata r:id="rId3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161 Для получения обоснованных решений по устранению угрозы столкновения достаточно знать следующие характеризующие "цели" параметры: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Пеленг и дистанция;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Курс и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Курсовой угол;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DCPA и ТСРА;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Все перечисленные.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162 Какой процесс изображен на рисунке?
Vᴓ, Kᴓ - начальные курс и скорость судна оператора; 
θ - угол изменения курса;
Wθ, Pθ - способ изменения курса и его параметр.</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10.56511056511px">
            <v:imagedata r:id="rId3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Модель процессов изменения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Модель процессов изменения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Модель процессов изменения курса и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Модель процессов изменения оборотов главного двигателя.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163 Какой процесс изображен на рисунке?
Vᴓ, Kᴓ - начальные курс и скорость судна оператора; 
θ - угол изменения курса;
Wθ, Pθ - способ изменения курса и его параметр.</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11.67315175097px">
            <v:imagedata r:id="rId38"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Модель процессов изменения курса;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Модель процессов изменения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Модель процессов изменения курса и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Модель процессов изменения оборотов главного двигателя.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164 Какие наименьшие проблемы возникнут при алгоритмизации МППСС-72?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Невозможность применения алгоритмов МППСС-72, в которых используются огни, знаки, звуковые и световые сигналы;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Построение имитационной модели ситуации встречи двух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Алгоритмизация технологического определения термина "Ограниченная видимость";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Применение терминов "обычная и хорошая морская практика".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165 Можно ли гарантировать безопасное расхождение судов в существовании чрезмерного сближения при наличии следующих признаков: 
-движение неизменным курсом и скоростью приводит к столкновению;
-оставшееся до столкновения время t мало;
-не действуют правила, регламентирующие обычное расхождение;
-предотвращение столкновения может быть достигнуто только "сильным" маневром;
-вероятность маневра опасной "цели" велика.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Можно при любом режиме выполнения расхождения;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Можно, если расхождение выполняется в ручном режиме дистанционно;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Можно, если расхождение выполняется судном под лоцманской проводкой.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166 Какие наибольшие проблемы возникнут при алгоритмизации МППСС-72?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Невозможность применения алгоритмов МППСС-72, в которых используются огни, знаки, звуковые и световые сигналы;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Алгоритмизация Правила 2 – Ответственность;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Алгоритмизация технологического определения термина "Ограниченная видимость";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Применение терминов "обычная и хорошая морская практика";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Алгоритмизация потоков.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167 Как называются информационные технологии, ориентированные на решение плохо структурированных (формализованных) задач?</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Информационные технологии обработки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Информационные технологии экспертных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Информационные технологии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Информационные технологии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168 Как называются информационные технологии, ориентированные на работу в среде информационно-управляющей систем?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Информационные технологии обработки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Информационные технологии экспертных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Информационные технологии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Информационные технологии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169 Какие информационные технологии выражаются в способности пояснять свои рассуждения в процессе получения решения? Очень часто эти пояснения оказываются более важными для пользователя, чем само решение.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Информационные технологии обработки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Информационные технологии экспертных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Информационные технологии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Информационные технологии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170 Как называется способ обработки данных, связанный с появлением персональных компьютеров, дающих возможность автоматизировать отдельные рабочие места?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Централизованный;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Децентрализованный;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Распределенный;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Интегрированный.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171 Как называется способ обработки информации, предусматривающий создание информационной модели управляемого объекта и распределенной базы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Централизованный;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Децентрализованный;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Распределенный;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Интегрированный.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172 Какой режим используется при централизованном способе обработки информации?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Разделения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Регламентный;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Интерактивный.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173 Какой режим используется применяется при децентрализованной и распределенной обработке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Разделения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Регламентный;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Интерактивный.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174 Какой режим предполагает возможность двустороннего взаимодействия пользователя с системой, т.е. у него есть возможность воздействия на процесс обработки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Разделения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Регламентный;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Интерактивный.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175 Вычислительная система настолько быстро обслуживает каждого пользователя, что создается впечатление их одновременной работы. Какой режим характеризуется таким определением?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Разделения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Регламентный;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Интерактивный.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176 Какие положительные стороны малых ЭВМ?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надежность;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простота в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возможностью подключения большого числа пользователей;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быстродействие.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177 Покрывает ли Система Инмарсат полярные районы?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Покрывает;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покрывает;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Покрывает только северный полюс;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Покрывает только южный полюс.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178 Верно ли утверждение: "Терминалы семейства Fleet, помимо стандартных услуг передачи данных, голоса и факса с низкой скоростью, могут быть применены для доступа к услугам Интернет Web и Email"?</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в части оценки скорости передачи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в части возможности применения для доступа в Интернет;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в части возможности передачи голоса.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179 Сети VSAT строятся на базе: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Геостационарных спутников ретрансляторов;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Спутников, имеющих экваториальную орбиту;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Спутников, имеющих высокоорбитальную орбиту;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Спутников, имеющих средние орбиты.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180 В чем заключается востребованность технологий широкополосного доступа VSAT на флоте?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Пропускная способность спутникового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Надежность обмена данными по спутниковым каналам;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Подключается напрямую к терминальному оборудованию пользователя;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Упрощает конструкцию абонентских терминалов;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Алгоритмизация доступа.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181 Какие сервисы доступны в системе VSAT?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Единая информационная среда между судоходной компанией, береговыми службами и судами флота;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Онлайн консультации;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Видеоконференцсвязь;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Электронная цифровая подпись;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Дистанционное управление;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Верификация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182 Для принятия решения о выходе МАНС в рейс капитан ЦДУ должен иметь: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Рапорты от старшего механика и старшего помощника о готовности к отходу;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Выявленные замечания перед выходом МАНС в рейс должны быть устранены судовладельцем;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Предварительные расчеты загрузки судна, остойчивости, прочности и непотопляемости;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183 Какое из приведенных выше высказываний НЕВЕРНО? "При составлении каргоплана МАНС должно учитываться..."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Величина изменения осадки судна в рейсе;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Возможность перебалластировки МАНС в море без участия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Возможность судна контролировать свою позицию и маневрировать с высокой точностью;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Возможность судна удерживаться для обеспечения грузовых операций.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184 Проворачивание главных двигателей при любом соединении с гребным валом производится под руководством: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Вахтенного механика;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Вахтенного помощника;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Капитана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Капитана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185 Капитан МАНС при утверждении каргоплана должен убедиться в том, что требования инструкции по загрузке, информации об остойчивости и непотопляемости судна выполняются на протяжении: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Всего рейса;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Времени погрузки;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Времени выгрузки;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Времени балластировки.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186 Что ограничивает капитана МАНС в принятии решения о невыходе МАНС в рейс?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ограничений;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Время погрузки/выгрузки МАНС в порту;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Инструкции судовладельца;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Инструкции компании и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187 Какие методы используются для объективной оценка мореходности судна в рейсе?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 помощью приборных методов;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помощью расчетных методов;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помощью имитационных методов;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помощью комбинированных методов.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188 Датчики параметров движения судна на качке могут измерять: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и величину бортовой качки;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Рыскания, поперечного движения корпуса;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Измерения напряжений на корпусе;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морского волнения;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Все перечисленные параметры.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189 Система мониторинга нагрузок на корпусе МАНС предназначается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Обеспечения капитана и штурманского персонала информацией о параметрах качки;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Обеспечения капитана и штурманского персонала информацией о нагрузках на корпусе в процессе рейса;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Обеспечения капитана и штурманского персонала информацией о параметрах груза в течение погрузочных/разгрузочных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190 В состав систем определения мореходности МАНС должны входить: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Эхолот;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ЭКДИС;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191 Какое из представленных ниже утверждений ошибочно?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мониторинга параметров волнения МАНС может работать автономно;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мониторинга параметров волнения МАНС состоит из конвенционной навигационной РЛС, высокоскоростного дигитайзера для преобразования эхосигналов РЛС в цифровой код, блока хранения данных, стандартного персонального компьютера и специального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мониторинга параметров волнения МАНС предоставляет текущие и прошлые значения длины преобладающих волн;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мониторинга параметров волнения МАНС позволяет выполнять расчет основных критериев остойчивости;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Система мониторинга параметров волнения МАНС позволяет через каналы связи получать, сохранять в памяти и отображать на экране прогнозы погоды через 12 часов на время до 7 суток вперед.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192 Верно ли утверждение: "Требуется, чтобы сигналы от акселерометров характеризовали вертикальное, но не поперечное движение корпуса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ситуации выполнения маневра расхождения.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193 Изложите требования к обеспечению безопасности плавания автономного судна в рейсе: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Круглосуточное осуществление навигации только при помощи автономной системы SSR;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судоводителей на ходовом мостике;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Предстоящий рейс должен быть запланирован для судов заранее от причала до причала, включая районы, где требуется присутствие на борту лоцмана, принимая во внимание всю имеющую к этому отношение информацию, а любой проложенный курс должен быть проверен до начала рейса;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Ежечасное определение места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Исключение влияния человеческого фактора.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194 Каким образом решаются проблемы при их возникновении на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Подсистемы и активные элементы могут решать проблему только сообща, объединяя свои локальные возможности, согласовывая принятые частные и вырабатывая общие решения;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Подсистемы и активные элементы могут решать проблему только децентрализовано;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Подсистемы и активные элементы могут корректировать решения на основании усреднения однотипных сигналов, полученных от разных датчиков;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Подсистемы и активные элементы не могут корректировать решения на основании усреднения однотипных сигналов, полученных от разных датчиков.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195 Какие из перечисленных требований не могут быть реализованы при управлении информацией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Быть компактной;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Потреблять мало энергии;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Приспосабливаться к жестким условиям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Работать под управлением единого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Адаптировать интерфейс в наиболее удобном виде.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196 Решение проблемы управления базами данных и базой моделей лежит на пути построения МАНС в виде: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Однопроцессорной централизованной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Многопроцессорной распределенной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Многопроцессорной централизованной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Однопроцессорной распределенной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197 Групповое управление МАНС для предупреждения столкновений судов может осуществляться: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Решением задачи кооперативного неантагонистического взаимодействия с распределенным принятием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помощью правил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помощью правил хорошей морской практики;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помощью правил оценки преобладающих обстоятельств и условий.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198 Если два судна движутся так, что существует опасность столкновения, то как учитывается предполагаемое изменение параметров движения МАНС, обусловленное их взаимодействием друг с другом в соответствии с МППСС-72?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процессе формирования стратегии расхождения;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процессе выполнения маневра расхождения;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процессе анализа прогноза маневра расхождения;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процессе оценки точности прогноза маневра расхождения.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199 Перечислите принципы управления информацией, поступающей с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единого центра управления информацией;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достоверности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конфиденциальность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хранение информации в специальной базе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ознакомление информацией всех желающих.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200 Должна ли СУДС реагировать на аварийные ситуации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Оговаривается отдельно с судовладельцем;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зависимости от требований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201 Какой основной документ должен быть разработан для МАНС в случае загрязнения моря нефтью?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SOPEP;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План действий в чрезвычайных ситуациях, в которых должны быть изложены процедуры взаимодействия с союзными или другими службами и установлены обязанности;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Energy efficiency management Plan;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SOLAS Training Manual.</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202 Ситуация считается предаварийной, независимо от гидрометеорологических условий, если автономное судно (ЦДУ) не ответило: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трехкратный в течение одной минуты вызов оператора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трехкратный в течение трех минут вызов оператора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трехкратный в течение пяти минут вызов оператора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трехкратный в течение десяти минут вызов оператора СУДС.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203 В случае возникновения предаварийной ситуации оператор СУДС должен осуществить вызов автономного судна 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рабочем и 16 каналах;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77 или 16 каналах;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аварийных каналах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каналах 16, 13, 06.</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204 Можно ли расценивать ситуацию, когда судно продолжает следовать прежним курсом в случаях, когда для дальнейшего безопасного движения необходимо изменение курса?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аварийной;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предаварийной;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опасного сближения;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столкновения.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205 В случае отказа в работе автономного и дистанционно управляемого судна, его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Доставить в ближайший порт;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Произвести ремонтные работы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206 Какие навигационные услуги предоставляются судам, находящимся в зоне действия СУДС: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судов на подходах к зонам действия СУДС, установление связи с ними, получение данных о судне;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передача судам навигационной, оперативной и иной информации по инициативе операторов СУДС или по запросу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оказание помощи капитану судна дельными рекомендациями и светами;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организация и регулирование движения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контроль за движением судов и положением судов на якорных стоянках и выносных причальных устройствах.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207 Особенности проектирования и эксплуатации автономных и дистанционно управляемых судов требуют выполнения следующих требований: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Реализация жестких требований к юридическим аспектам правоотношений участников транспортных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Использование сертифицированного оборудования и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Реализация модульного принципа построения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Реализация возможности "горячей замены"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Диверсификация органов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208 Выберите верное утверждение: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МКУБ не определяет конкретный подход к управлению риском;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МКУБ определяет конкретный подход к управлению риском;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МКУБ частично определяет подход к управлению риском;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МКУБ рекомендует набор действий для управления риском.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209 Методы МКУБ должны быть: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формальными;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систематизированными;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могут быть более или менее формальными, но они должны быть систематизированными;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рекомендательными.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210 Процедуры оценки риска предусматривают проведение: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качественной оценки;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количественной оценки;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как качественной, так и количественной оценок;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субъективной оценки.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211 В какой последовательности производится оценка риска?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количественная оценка, а затем качественная;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качественная оценка, а затем количественная;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субъективная оценка;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прецедентная оценка.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212 Критерии приемлемого риска можно определить: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качественном анализе;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количественном анализе;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как при качественном, так и количественном анализе;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субъективное видение.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213 Раскройте сущность основных терминов концепции риска: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Риск – необдуманное действие в сложной и безнадежной ситуации;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Риск - комбинация частоты и тяжести последствий происшествия;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риска - процесс идентификации опасностей и оценки риска (частота и последствия);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риском - процесс, имеющий дело с уже оцененным риском и связан с определением мер по уменьшению риска;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Оценка риска – конкретная оценка по пятибалльной системе.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214 Для чего необходимо иметь базы данных, содержащие информацию о предыдущих случаях аварий и повреждений в тех или иных конкретных условиях?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проведения качественного анализа рисков;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Для проведения количественного анализа рисков;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Для проведения качественного и количественного анализа рисков;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проведения численного характеристического анализа.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215 В основе концепции приоритета риска лежит: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анализ рейтингов возникновений и последствий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дерево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априорная информация о причинах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апостериорная информация о причинах отказов.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216 Сколько уровней включает рейтинг критичных последствий режима отказов и рейтинг обнаружения режима отказа для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217 Что означает категория: АС–МС?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автономное при движении в море;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ручное управление при проходе узкостей и при входе в порт;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дистанционное;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автоматизированное.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218 Для каких целей разработан метод анализа видов и последствий отказов?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управления отказами;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контроля и диагностики технических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прогнозирования последствий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исполнения аварийных предписаний.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219 Какие Вы знаете методы оценки рисков при эксплуатации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анализ опасности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количественный;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качественный;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комбинированный;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усовершенствованный.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220 Каким основным критерием снижения оценки и управления рисками?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качественный анализ способов преодоления рисков техническими или организационными мерами;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является количественный анализ способов преодоления рисков техническими или организационными мерами;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является прецедентное решение на основании похожих ситуаций в прошлом;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является субъективное видение, на основе хорошей морской практики.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221 Для проверки функциональных возможностей и способов предотвращения рисков должна быть разработана: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Концепция "допустимого уровня риска" эксплуатации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Программа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Анализ статистических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оценки рисков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222 В качестве основных правил предупреждения столкновений МАНС выступают: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Другие правила;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без правил, используются другие принципы;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без правил, используются хорошую морскую практику.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223 Каковы требования МКУБ в части оценки и управления рисками?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обеспечение безопасной практики в управлении судном и безопасности для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обеспечение защиты от всех выявленных рисков;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подготовка персонала судна к умению рисковать;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постоянно улучшать умение персонала по управлению безопасностью на берегу и на судне, включая подготовку к аварийным ситуациям, относящимся как к безопасности, так и к защите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обобщение опыта фактов риска.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224 Цели Компании по управлению безопасностью должны, помимо прочего: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Обеспечить безопасную практику эксплуатации судов и безопасную для человека окружающую среду;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Оценить все идентифицированные риски, связанные с судами, персоналом и окружающей средой и организовать соответствующую защиту от них;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Оценить все идентифицированные риски с помощью системы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Обеспечить диверсификацию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225 Каким образом можно контролировать некорректный (неполный) анализ поступающих данных в результате ошибок ПО?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Тестированием;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Видеоинформацией;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Сигнализацией;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Предупредительным визаулизированным средством.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226 Каким образом решается проблема отказа сервера?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Резервированием;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Дублированием;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Формированием средств хранения на внешних носителях;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Периодической заменой накопителей.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227 Как проявляется сбой (отказ) одной или нескольких камер дальнего вида?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Затруднение визуальной оценки окружающей обстановки в автоматическом и дистанционном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помех окружающей обстановки;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шумов в измерениях параметров обстановки;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методических погрешностей при дистанционной оценке окружающей обстановки.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228 Как проявляется смещение камер ОПС в результате механических воздействий?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Черный экран;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Искажение отдельных участков видеоизображения на ПДУ и МП;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Дублирование изображения на несколько экранов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и сигнализация об отказе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229 Возможно ли управление МАНС в автоматическом и дистанционном режиме если произошел сбой (отказ) сервера СКУ?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 только в автоматическом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Зависит от характера сбоя (отказа).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230 Внедрение новой технологии "БЭС-КФ" позволит: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Избежать человеческой ошибки;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Сократить объем непрерывных и рутинных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Сократить количество экипажа на судне;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Уменьшить зарплатных затрат.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231 Кого считать виновником столкновения судна: оператора, который допустил ошибку или производителя программного обеспечения, в результате сбоя которого произошло столкновение?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Судовладельца;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Производителя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четкой юридической базы по этому вопросу.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232 Как можно обеспечить безаварийную работа механизмов, которые, среди всего прочего, должны проходить периодическую профилактику?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Создание модульных сменных элементов технической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Создание специальных рем бригад;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233 Каким образом будет реализована борьба за живучесть судна без экипажа, в случае аварии любого вида (посадка на мель, столкновение, пожар, борьба с водой и т.д.)?</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Специальной конструкцией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Высадкой на МАНС группы реагирования;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Нет четкой юридической базы по этому вопросу;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Автоматической системой устранения потери плавучести.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234 Оценка окружающей обстановки на основе других данных (видимый диапазон ОПС, радар, АИС и другие) – по решению оператора или капитана и переход 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Дистанционное управление;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Ручное управление;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235 Возможно ли применить МППСС-72 при разных уровнях автоматизации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Зависит от уровня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при условии дистанционного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236 Возможно ли применить конвенций по спасанию на море при разных уровнях автоматизации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современном виде –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адаптированном виде -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Зависит от уровня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при условии дистанционного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237 Возможно ли применить конвенций по спасанию на море при разных уровнях автоматизации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современном виде –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адаптированном виде -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Зависит от уровня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при условии дистанционного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238 Каким образом автономное судно может участвовать в спасательных операциях?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может;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в виде роботизированных спасательных средств с искусственным интеллектом;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Может только для устранения потери плавучести;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Может только для высадки группы реагирования.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239 Как будет решаться проблема отказа в работе автономного и дистанционно управляемого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Решением данной проблемы будет специальное общество спасения автономных и дистанционно управляемых судов, под эгидой IMO;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Проблема спасения автономного и дистанционно управляемого судна будет возложена на судовладельца;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Эту проблему будет решать прибрежное государство;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Эту проблему будет решать регистр, флаг и администрация.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240 Какие основные факторы из приведенных ниже будут способствовать максимальной защите автономного и дистанционно управляемого судна в случае нападения пиратов и захвата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архитектура и конструкция;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применение защитных средств от нападения пиратов;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SSAS;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241 Возможна ли адаптация существующих торговых судов, особенно грузовых, в автономные суда?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 но только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но не ранее 2023 года.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242 Реализация автономного судоходства возможна: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пределах водной акватории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пределах водной акватории одного государства;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межгосударственном уровне под эгидой ИМО;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243 С какими сложностями столкнется автономное судоходство?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Законодательство;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Страхование;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Грузовые операции;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Сервисное обслуживание;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Все ответы верны;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Все ответы не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244 Кто будет осуществлять контроль доступа и обеспечивать соблюдение требований Кодекса ОСПС?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ЧВК;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Портнадзор;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CSO.</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245 Назовите основные эксплуатационные и конструктивные ограничения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целесообразность адаптации существующих торговых судов, особенно грузовых, в автономные суда;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дороговизна переоборудования старых судов современными системами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изменение или доработка международных и национальных руководящих документов;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квалификационных требований к персоналу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трудности со страхованием отдельных этапов эксплуатации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246 Какая степень автоматизации судна описывается? Судно осуществляет плавание без экипажа на борту при наблюдении за судном и управлении его движением персоналом, находящимся вне судна, или без постоянного мониторинга и управления персоналом, находящимся вне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полуавтономное;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ручное;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247 На кого возлагается ответственность при управлении автономным судном?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Экипаж;</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ЦДУ.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248 "Regulatory scoping exercise"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Установление процедур и тренировок на борту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Общий регулярный отчет о проведении тренировок на борту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Нормативная оценка морских автономных надводных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Нормативная оценка надводных автономных объектов, включая экранопланы.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249 "Regulatory scoping exercise"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Установление процедур и тренировок на борту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Регулярная оценка действий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Нормативная оценка морских автономных надводных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Нормативная оценка надводных автономных объектов, включая экранопланы.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250 Охарактеризуйте режимы функционирования автономного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Судно с автоматизированными процессами и поддержкой принятия решений: моряки находятся на борту для эксплуатации и управления судовыми системами и функциями. Некоторые операции могут быть автоматизированы и иногда осуществляться без присмотра, но с моряками на борту, готовыми взять под свой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 управляемое судно с моряками на борту: судно управляется и может управляется с берега. Моряки доступны на борту, чтобы взять на себя контроль и управлять судовыми системами и функциями;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Дистанционно управляемое судно с 50% экипажа на борту выполняющими функции контроля работоспособности автоматического управления, готовых в любой момент взять управление на себя;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Дистанционно управляемое судно без моряков на борту: судно управляется и может управляется с берега. На борту нет моряков;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Полностью автономное судно: судовая операционная система способна принимать решения и определять действия самостоятельно.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судов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252 Что означает аббревиатура RC?</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Дистанционное управление с возможностью перехода на ручное;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Ручное управление человек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Ручное управление с поддержкой принятия решения человек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Ручное с традиционными техническими средствами навигации.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253 Перечислите основные документы по кибербезопасности в морской отрасли: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Руководство по управлению морскими киберрисками;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Резолюция MSC.428(98) — управление морскими киберрисками в системах управления безопасностью;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Резолюция ИМО "Основы кибербезопасности на морском транспорте";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Руководство по кибербезопасности на судах;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Федеральный закон от 26.07.2017 № 187-ФЗ "О безопасности критической информационной инфраструктуры Российской Федерации".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254 Какими документами определяется организация и международные регламенты по взаимодействию в чрезвычайных ситуациях с прибрежными национальными администрациями?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Федеральный закон РФ от 8 ноября 2007 г. № 261-ФЗ "О морских портах в Российской Федерации и о внесении изменений в отдельные законодательные акты Российской Федерации";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Положение об организации аварийно-спасательного обеспечения на морском транспорте;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Международная конвенция по предотвращению загрязнения морской окружающей среды 1973 года, измененная Протоколом 1978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оценки и координации деятельности в чрезвычайных ситуациях ООН (ЮНДАК);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Кодекс Торгового мореплавания в РФ.</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255 Заполните пропуск: "В результате развития цифровой микроэлектроники перехода к преимущественно цифровым методам обработки и предоставления данных, увеличения степени информатизации (интеллектуализации) комплекса интегрированных мостиковых систем (IBS – integrated bridge system) существенно возросла сложность информационно-вычислительного пространства на борту 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256 MASS Code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Способ решения проблемы пробельности существующих инструментов ИМО в области автономного судоходства;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 Целостное решение многих общих пробелов и/или тем, которые затрагивают несколько инструментов ИМО, которые можно было бы решать целостно с помощью нового инструмента;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 Инструмент повышения квалификации экспертов, лидеров управленческих команд;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Верны ответы 1 и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Все ответы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257 MASS Code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Способ решения проблемы пробельности существующих инструментов ИМО в области автономного судоходства;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 Целостное решение многих общих пробелов и/или тем, которые затрагивают несколько инструментов ИМО, которые можно было бы решать целостно с помощью нового инструмента;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 Инструмент повышения квалификации экспертов, лидеров управленческих команд;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Верны ответы 1 и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Верны ответы 1 и 3.</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258 Перечислите проблемы и базовые принципы обеспечения информационной защиты судна: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уязвимость и подверженность МАНС кибератакам;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защита судовой ИТ-инфраструктуры и подключенного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аутентификации и авторизации пользователей для обеспечения соответствующего доступа к необходимой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защита данных, используемых в судоохранной среде, обеспечение надлежащей защиты, основанной на чувствительности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свободный доступ к данным неуполномоченным пользователям.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259 Какие могут быть последствия от ошибочных действий или происшествий?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Материальные (могут привести к значительным повреждения МАНС и его гибели);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Гибель людей, находящихся 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Попадание нефтепродуктов в морские воды при столкновении или разрушении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Травмирование и ранения членов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Нанесение непоправимого ущерба экосистеме, включая рыбный промысел.</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260 Заполните пропуск: "______________ – это вещество, материальный объект, ситуация или практическая деятельность, которая имеет потенциальную возможность причинить вред".</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261 Какой основной источник рисков судоходства?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влияние человеческого фактора;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конструкция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конструктивные особенности управления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влияние среды.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262 Какой основной источник рисков судоходства?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влияние человеческого фактора;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конструкция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конструктивные особенности управления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влияние внешних факторов.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263 Изложите основные требования к повышению осведомленности о кибербезопасности на судне: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Распределение обязанностей и задач внутри компании;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Количественная оценка угрозы;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Выявление уязвимостей;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Поиск конкретных злоумышленников;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Оценка воздействия.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264 Заполните пропуск: "Аспектом оценки сети, систем и устройств является участие экипажа на берегу всех уровней; особенно капитан МАНС, старший механик, старший помощник капитана. Этот процесс помогает понять внедрение бортовых систем ИТ и _______ и то, как они могут отличаться от заявленной проектной документации, а также понять уровень киберобучения, предоставленного экипажу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265 Сопоставьте термины с их определениями: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Вредоносное ПО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предназначен* для доступа к компьютеру или повреждения компьютера без ведома владельца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Программа вымогатель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шифрует данные в системах до тех пор, пока не будет выплачен выкуп</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Эксплоит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компьютерная программа, фрагмент программного кода или последовательность команд, использующие уязвимости в программном обеспечении и применяемые для проведения атаки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266 Верно ли утверждение: "Морские киберугрозы – это риски технологическому ресурсу со стороны потенциальных обстоятельств или событий, которые могут привести к сбоям в перевозке грузов и пассажиров, безопасности мореплавания или безопасности судна, в связи с повреждением, утратой или компрометацией связанных с судоходством информации или систем".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Киберугроз для автономного судна не существуют;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если передаваемые данные кодируются с помощью криптографических методов.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267 Дайте наиболее полное определение понятию: "Морские киберугрозы -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риски технологическому ресурсу со стороны потенциальных обстоятельств или событий ...;</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риски, связанные с внешним воздействием хакеров на технические средства автономного судоходства;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риски, связанные с нарушениями техники кибербезопасности экипажем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это риски, связанные со "спуффингом".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268 Необходимо ли наличие резервной копии ОПС на другом сервере?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 только при условии, что отсутствуют облачные системы автоматического дублирования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только при условии отсутствия аварийных носителей для автоматического сбора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269 Выберите основные виды киберугроз:</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Вредоносное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Фишинг;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Прутян;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Water holing;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Доставка.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270 Выберите основные виды киберугроз:</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Вредоносное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Фишинг;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Прутян;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Доставка;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Destroy.</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271 Если в течение 3 минут с момента сигнализации судно не перешло на ручное управление,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уменьшить ход до минимального;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продолжить следовать согласно курсу;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увеличить ход до максимального;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изменить курс вправо и лечь на циркуляцию.</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272 Верно ли утверждение: "При осуществлении управления автономным судном с помощью оператора отсутствует возможность наглядно видеть уровень риска и возможные направления 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при ограничениях пропускной способности канала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пределах акватории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273 Верно ли утверждение: "Использование USB-накопителей, USB-дисководов и мобильных телефонов не позволяет легко переносить вредоносные программы"?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USB-накопителей;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мобильных телефонов.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274 Что относится к политике по кибербезопасности компании, системы управления безопасностью и плану охраны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систематическая оценка высшим руководством компании проблемы кибератак и киберинцидентов в рамках эксплуатации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усовершенствование СУБ компании;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подготовка персонала к возможным кибератакам и киберинцидентам;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приглашение внешних специалистов в сфере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соблюдение обязательных для выполнения международных и национальных требований в сфере кибербезопасности.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275 Заполните пропуск: "План _______________ МАНС должен быть разработан компанией, эксплуатирующей МАНС для обеспечения применения на борту МАНС мер, предназначенных для защиты груза, грузовых транспортных единиц, судовых запасов или МАНС от рисков нарушения 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276 Верно ли утверждение: "Капитаны МАНС несут ответственность за то, чтобы пользователи любой бортовой компьютерной системы проинформировал своих сменных помощников о полной работе и контроле компьютеров, находящихся под их контролем"?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при низкой пропускной способности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возникновения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277 Верно ли утверждение: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 не является нарушением операционных процедур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только при низкой пропускной способности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только в случае возникновения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278 Обеспечение безопасности подключения к информационной сети комплекса "БЭС-КФ" (в т.ч. со стороны разработчика для выявления и устранения возможных дефектов) осуществляется следующими способами: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Организация VPN туннеля с помощью протокола L2TP + IPsec с шифрованием AES256;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Ограничение доступа по внутреннему IP из листа разрешенных соединений;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Ограничение подключения из сети Интернет: подключение инициируется с МАНС, прямое подключение из сети интернет невозможно, входящие порты закрыты;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Подключение разработчика к ПДУ, а не напрямую к системам на борту МАНС (тем самым также уменьшается нагрузка на канал передачи данных до судна и повышается безопасность непрямой работы в серверной части);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Использование нескольких точек подключения.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279 Защита LAN обеспечивается следующими способами: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Отключены незадействованные usb порты на серверах в bios;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Включены незадействованные порты ethernet;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Установлены пароли на bios;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Внутри локальной сети на всех устройствах включен выход в интернет.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280 Обеспечение доступности систем комплекса "БЭС-КФ" осуществляется: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обеспечением бесперебойного питания единого бортового серверного комплекса на время, необходимое на включение аварийного энергообеспечения на борту судна в случае выхода из строя основного;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резервированием энергообеспечения ПДУ в стационарном центре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наличием резервных копий систем "БЭС-КФ" на отличных от основных (secondary) серверах БСК;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физическим размещением серверов комплекса в двух независимых коммутационных шкафах, предпочтительно, в разных помещениях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наличием свободного доступа для всех пользователей.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281 Верно ли утверждение: "Судовые почтовые службы не должны включать технологию обнаружения вредоносных программ, чтобы предотвратить доставку на судно. Веб-службы Интернета (например, просмотр) также не должны включать технологию обнаружения и предотвращения загрузок вредоносных программ. Не должен быть механизм отчетности и оповещения для выявления тенденций и целенаправленных атак"?</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при низкой пропускной способности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возникновения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282 Верно ли утверждение: "На компьютерных системах МАНС должна быть установлена одобренная компанией антивирусная система для защиты компьютеров и программного обеспечения. Необходимо регулярно и своевременно обновлять системы на основе сигнатур"?</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не существует антивирусных систем, которые гарантируют безопасность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каждая компания должна обеспечить разработку своего ПО для обеспечения информационной безопасности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получения зараженных съемных носителей.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283 Целью оценки сети, систем и устройств является выявление любых уязвимостей, которые могут поставить под угрозу или привести либо к потере конфиденциальности, потере целостности, либо к нарушению работы оборудования, системы, сети или даже МАНС. Эти уязвимости и слабые места могут относиться к следующим категориям: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Технические, такие как дефекты программного обеспечения или устаревшие, или не исправленные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Дизайн, такой как управление доступом, неуправляемые сетевые соединения;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Ошибки реализации, например, неправильно настроенные межсетевые экраны;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Процедурные или другие ошибки пользователя;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Установление паролей на bios.</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284 Признаки того, что система заражена вирусами, вредоносными программами или троянскими программами: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отсутствие всплывающих окон;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немедленный запуск и высокая производительность;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подозрительная активность жесткого диска;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места для хранения;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отсутствующие файлы;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высокая сетевая активность.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285 Капитан МАНС должен гарантировать, что аудит компьютерных систем и кибербезопасности проводится и поддерживается на борту с целями: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каждую часть компьютерного оборудования или системы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матрицы аудита;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этой политикой;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Убедиться, что соблюдаются правила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Предотвратить использование USB-накопителей, USB-дисководов.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286 Верно ли утверждение: "Наличие уязвимых судовых систем не гарантирует киберпреступникам непосредственную реализацию киберугрозы и возникновение киберинцидента. Но существуют уязвимости, являющиеся предпосылками для возможной реализации задуманного киберпреступниками. Данные уязвимости могут быть использованы, в том числе, через уязвимые судовые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на суднах МАНС отсутствует возможность киберугроз;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на суднах МАНС высокая вероятность кибератак;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на суднах МАНС не допускается наличие уязвимых судовых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287 Уязвимые судовые системы могут включать следующие мостовые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интегрированная система навигации;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позиционирования (GPS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информационная система отображения электронных карт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автоматическая идентификационная система (АИС);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охранной сигнализации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288 Укажите термин, которым описывается одна из категорий киберугроз (атак), когда системы и данные компании или судна являются одной из многих потенциальных целей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289 Укажите термин, которым описывается одна из категорий киберугроз (атак), когда системы и данные компании или судна являются предполагаемой целью или одной из нескольких целей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290 Заполните пропуск: "Для обеспечения эффективного обмена данными на борту МАНС и за его пределами информационно-вычислительная система МАНС разделяется на информационные домены с разной степенью защищенности: домен управления МАНС - закрытый, домен информационных услуг МАНС - ___________________."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Домен управления имеет самый высокий уровень требований безопасности и состоит из систем и сетей, основными функциями которых являются обеспечение безопасной и эффективной эксплуатации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судов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292 Расшифруйте аббревиатуру "IBS":</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integrated bridge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international bridge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integrated board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international board system.</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293 Главная цель системы кибербезопасности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Защита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Защита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Защита людей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Обеспечение экологической 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294 Верно ли утверждение: "Причины и источники внешних угроз находятся вне компьютеров МАНС, а в глобальной сети"?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судов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295 Процесс резервного копирования должен позволять хранить файлы отдельно от источника. Этот процесс должен позволять создавать автоматические или обычные копии. Ответственность за создание и хранение копий отдельно от оригиналов лежит на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Старшем помощнике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Старшем механике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Вахтенном механике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296 К примерам методов, используемых для получения доступа, относятся: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Онлайн-сервисы компании, включая системы отслеживания грузов или контейнеров;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Отправка сотрудникам электронных писем, содержащих вредоносные файлы или ссылки на вредоносные вебсайты;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Предоставление зараженных съемных носителей, например, как часть обновления программного обеспечения бортовой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Создание ложных или вводящих в заблуждение вебсайтов, которые поощряют раскрытие персоналом информации об учетной записи пользователя;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Установление паролей на bios.</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297 Сопоставьте элементы с их значениями: требования к   производительности ИT и OT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в реальном времени; ответ критичен по времени; реакция на человеческое и любое другое чрезвычайное взаимодействие   имеет решающее значение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не в реальном времени; ответ должен быть последовательным; менее критическое аварийное взаимодействие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298 Сопоставьте элементы с их значениями: требования к доступности (надежности) ИT и OT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такие реакции, как перезагрузка, могут не быть приемлемым из-за   эксплуатационных требований; требования доступности могут потребовать резервных систем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такие ответы, как перезагрузка, приемлемы; недостатки доступности допускаются, в зависимости от   эксплуатационных требований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299 Сопоставьте элементы с их значениями: требования к управлению рисками ИT и OT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управлять данными; конфиденциальность и целостность данных имеют первостепенное значение; отказоустойчивость может быть менее важной; воздействия риска могут вызвать задержку: ship’s clearance</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контролировать бортовые системы; безопасность превыше всего, за ней следует защита процесса; отказоустойчивость важна, даже кратковременный простой не может быть приемлемым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300 Сопоставьте элементы с их значениями: ограничения в ресурсах ИT и OT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системы указаны с достаточными ресурсами для поддержки добавления сторонних приложений, таких как решения безопасности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системы предназначены для поддержки предполагаемого рабочего процесса и могут не иметь достаточно памяти и вычислительных ресурсов для поддержки дополнительных возможностей 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301 В зависимости от серьезности нарушения злоумышленник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вносить изменения, влияющие на работу системы, например, прерывать или изменять информацию, используемую навигационным оборудованием, или изменять оперативно важную информацию, такую как грузовой план;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получить доступ к коммерчески конфиденциальным данным, таким как грузовые манифесты и / или списки членов экипажа и пассажиров / посетителей;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получить легальный доступ к коммерчески конфиденциальным данным;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легально распространять полученные в результате несанкционированного доступа коммерчески конфиденциальные данные.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302 Заполните пропуск: "__________________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303 Заполните пропуск: "__________________ - это атака с перебором множества паролей с надеждой в конечном итоге угадать их правильно. Злоумышленник систематически проверяет все возможные пароли, пока не будет найден правильный".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304 Заполните пропуск: "__________________ - это набор действий по выявлению и последующему использованию уязвимостей в компьютерной системе компании или судна или сети, обычно с целью получения несанкционированного доступа к данным".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305 Заполните пропуск: "__________________ - это техника использования уже атакованного пользователя, чтобы иметь возможность "перемещать" и выполнять с ним другие действия. На этом этапе атаки злоумышленник использует первую слабую систему для атаки на другие вначале недоступные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306 Продолжите фразу: "Цифровые системы, используемые для погрузки, управления и контроля грузов, включая опасные грузы,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могут взаимодействовать с различными системами на берегу, включая порты, морские терминалы;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могут обеспечить автономную навигации в акватории портов;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могут осуществить швартовку к монобую в автономном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могут обеспечивать координацию автономной швартовки судна к причалу.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307 Продолжите фразу: "Интеллектуальные устройства (планшеты, портативные сканеры и т. д.) сами по себе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являются предметом атаки, поскольку в конечном итоге собранные данные передаются в другие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являются предметом атаки, поскольку в конечном итоге собранные данные не передаются в другие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являются предметом, относящимся к системам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являются объектом, на который совершаются кибератаки.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308 Верно ли утверждение: "Следует тщательно изучить механизмы киберзащиты, внедренные поставщиком услуг, но не следует полагаться исключительно на них для защиты каждой бортовой системы и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поскольку использование МАНС предполагает, что меры по обеспечению кибербезопасности внедрены в достаточном объёме, что могут противостоять любому типу кибератак;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поскольку использование МАНС  не предполагает универсальности антивирусных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поскольку использование МАНС  предполагает универсальность антивирусных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309 Продолжите фразу: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GNSS;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VBR;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AIS;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VDR;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Radar / ARPA;</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DRE.</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310 Продолжите фразу: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GNSS;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VBR;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ULS;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VDR;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Radar / ARPA.</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311 Продолжите фразу: "Автономное судно – это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совершенно иное судно, как по архитектуре, по конструкции, движителям, технологиям и процессам управления, организации внутренней и внешней безопасности и многим, многим другим параметрам совершенно не похожим на современные суда;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обыкновенное судно в широком понимании;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судно, которое не подчиняется законодательным актом, применяемым в коммерческом судоходстве;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судно, которое конструктивно не отличается от обычного судна, но численность экипажа меньше.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312 Какие файлы следует хранить только в тех местах, где существует известный процесс резервного копирования?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Любые важные / критически важные электронные файлы для бизнеса и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такие файлы, которые не дублируются автоматически в резервную систему хранения;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Только важные файлы, приоритет которых выбирает искусственный интеллект;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Только критически важные файлы, приоритет которых выбирает капитан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313 Какие файлы следует хранить только в тех местах, где существует известный процесс резервного копирования?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Любые важные / критически важные электронные файлы для бизнеса и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такие файлы, которые не дублируются автоматически в резервную систему хранения;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Только критически важные файлы, приоритет которых выбирает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Файлы, имеющие отношения к допуску в систему.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314 Заполните пропуск: "Процесс резервного копирования базы данных МЦП должен выполняться один раз в ________________".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315 Заполните пропуск: "Капитан должен назначить ответственного помощника для резервного копирования ___________  ____________ МЦП".</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316 Верно ли утверждение: "Подключенные системы ОТ на борту МАНС должны требовать более одной меры технической и / или процедурной защиты. Защита периметра, такая как брандмауэры, важна для предотвращения нежелательных проникновение в системы, но этого может быть недостаточно, чтобы справиться с внутренними угрозами".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на судах МАНС не применяются технологии 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нет необходимости предотвращения внутренних угроз;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при подключении используются меры только процедурной защиты.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317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Верно, так как спам-антивирусы - это приоритетное средство для передачи файлов по беспроводным сетям;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так как современные вредоносные программы обнаружить невозможно;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так как электронная почта не является традиционным способом доставки вредоносных программ.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318 Недопустимым использованием или поведением сотрудников МАНС считается следующее: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Получение доступа, создание или распространение легального материала;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Загрузка коммерческого программного обеспечения или любых материалов, защищенных авторским правом, принадлежащих третьим сторонам, за исключением случаев, когда такая загрузка покрывается или разрешается коммерческим соглашением или другой такой лицензией;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Взлом неавторизованных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Осуществление преднамеренных действий, которые тратят впустую усилия персонала или сетевых ресурсов;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Введение в сеть любой формы машиночитаемых носителей без проведения проверки на вирусы.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319 Цели аудита компьютерных систем и кибербезопасности: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компьютерное оборудование или системы на борту МАНС, подверженных киберугрозам;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полученного опыта;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"Планом кибербезопасности" по минимизации киберрисков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убедиться, что не соблюдаются правила кибербезопасности.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320 Цели аудита компьютерных систем и кибербезопасности: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компьютерное оборудование или системы на борту МАНС, подверженных киберугрозам;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полученного опыта;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"Планом кибербезопасности" по минимизации киберрисков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подтвердить достоверность финансовых отчетов.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321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по запросу капитана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необходимости, по запросу члена внешнего экипажа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322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по запросу капитана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необходимости, по запросу судовладельца.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323 Примеры угроз и потенциальные последствия для компаний и судов. Сопоставьте группы и их мотивы: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Активисты (в том числе недовольные сотрудники)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ущерб репутации; нарушение работы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Преступники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финансовая выгода; коммерческий шпионаж; промышленный шпионаж</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Оппортунист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состязательность</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Государство / Организация, спонсируемая государством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политическая выгода; шпионаж</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324 Примеры угроз и потенциальные последствия для компаний и судов. Сопоставьте группы и их цели: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Активисты (в том числе недовольные сотрудники)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уничтожение данных; публикация конфиденциальных данных; внимание СМИ;  отказ в доступе к услуге или системе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Преступники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продажа украденных данных; выкуп украденных данных; работоспособность системы выкупа; организация незаконной перевозки груза; сбор информации для большого изощренного преступления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Оппортунист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прохождение защиты кибербезопасности; финансовая выгода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Государство / Организация, спонсируемая государством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получение знаний; подрыв экономики; повреждение критически важной национальной инфраструктуры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325 Сопоставьте уровни безопасности ISPS и приоритеты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Будет включать дополнительные меры безопасности на случай предстоящего или уже произошедшего инцидента, которые должны поддерживаться в течение ограниченного периода времени. Меры безопасности должны быть соблюдены, хотя может не быть конкретной цели, которая еще не была идентифицирована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P1: стратегический (воздействие превышает   уровня риск; нарушение репутации / безопасности / данных) 
и P2: значительный (уровень риска приближается   к воздействию; широкое эксплуатационное воздействие)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Повышенный уровень для периода времени во время угрозы безопасности, которая стала видимой для сотрудников службы безопасности. На этом уровне безопасности будут приняты соответствующие дополнительные меры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P3: значительный (воздействие вряд ли   превысит уровень риска, некоторое операционное воздействие)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Нормальный уровень, на котором судно или портовое средство работает ежедневно. Уровень 1 гарантирует, что персонал службы безопасности поддерживает минимальную надлежащую безопасность 24/7</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P4: незначительный (большинство инцидентов без прямого или незначительного прямого воздействия на безопасность, но имеют значение для анализа тенденций и аналитики)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326 Несёт ли экипаж МАНС ответственность за несвоевременное уведомление о любом инциденте, который может рассматриваться как "киберинцидент"?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Несёт;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Ответственность несёт только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Ответственность несут только капитан МАНС и старший помощник капитана;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несёт.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327 Кто отвечает за предоставление капитану МАНС политики кибербезопасности для обеспечения 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Администрация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Компания эксплуатирующая МАНС (Оператор);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Экипаж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Старший помощник капитана.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328 За что отвечает группа поддержки МАНС (АVST)?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 первую помощь и развитие киберинцидента;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 оперативные действия в случае розлива груза за борт;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 оперативные действия в случае смерти члена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 оперативные действия в случае столкновения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329 За что отвечает группа реагирования на киберинциденты (АCSIRT)?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 первую помощь и развитие киберинцидента;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 оперативные действия в случае розлива груза за борт;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 анализ информации, категоризацию любых киберинцидентов и их устранение;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 оперативные действия в случае столкновения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330 Кто отвечает за предоставление капитану МАНС политики кибербезопасности для обеспечения 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Администрация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Компания эксплуатирующая МАНС (Оператор);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Экипаж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Береговая охрана.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331 Компьютеры, поставленные на МАНС судовладельцем, менеджером или третьими сторонами, предназначены для облегчения задач управления на борту. Чем снабжены эти компьютеры?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Программным обеспечением, предварительно загруженным и настроенным для использования на борту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Программным обеспечением, требующим донастройки на борту судна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Программным обеспечением, требующим донастройки членом ИТ-отдела внешнего экипажа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Стандартным офисным программным обеспечением.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332 Какое дополнительное программное обеспечение устанавливает экипаж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применительно к текущей конструкции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 применительно к задачам и типу груза, поставленным перед судном;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Дополнительное ПО не устанавливается.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333 Как часто следует обсуждать процедуры плана кибербезопасности с членами экипажа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Регулярно во время учений по обеспечению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Ежемесячно;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Еженедельно;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запросу членов экипажа.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334 Может ли экипаж МАНС использовать носители, содержащие программные файлы, для переустановки бортовых программных приложений без предварительного разрешения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это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Исходя из СУБ компании, не требует согласования с судовладельцем;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Исходя из СУБ компании, требует согласования с судовладельцем;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Исходя из СУБ компании, требует согласования с администрацией флага.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335 Может ли экипаж МАНС форматировать и/или копировать файлы на мастер-диски или любые другие носители, содержащие файлы программ?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это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исходя из сроков, предписанных СУБ;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Может, исходя из правил администрации флага;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Может, исходя из требований государства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336 Можно ли экипажу МАНС устанавливать программное обеспечение, не авторизованное Компанией?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строго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 это допускается в аварийных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 это допускается с согласования капитана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это допускается с согласования с администрацией флага.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337 Кто несёт ответственность за то, чтобы пользователи любой бортовой компьютерной системы проинформировали своих сменных помощников о полной работе и контроле компьютеров, находящихся под их контролем?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Экипаж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Старший механик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Глава ИТ-отдела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338 Что из перечисленного не является нарушением операционных процедур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Копирование данных систем видеорегистрации навигационной обстановки наличный USB-носитель;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 скорости передачи сигнала для передачи файлов в автоматическом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Импортирование в систему судна данных с личного устройства.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339 Кто отвечает за предоставление капитану МАНС политики кибербезопасности для обеспечения 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Компания эксплуатирующая МАНС (Оператор);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Компания разработчик ПО для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Компания-фрахтователь;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Судовладелец.</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340 Кто несёт ответственность за то, чтобы пользователи любой бортовой компьютерной системы проинформировали своих сменных помощников о полной работе и контроле компьютеров, находящихся под их контролем?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Судовладелец;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Старший механик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Глава ИТ-отдела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341 Что является целью оценки сети, систем и устройств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выявление любых уязвимостей, которые могут поставить под угрозу конфиденциальность;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выявление любых уязвимостей, которые могут привести к потере конфиденциальности;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выявление любых уязвимостей, которые могут привести к потере целостности, либо к нарушению работы оборудования, системы, сети;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выявление любых уязвимостей, которые могут привести к нарушению режима работы / отдыха члена внешнего экипажа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342 Что является целью оценки сети, систем и устройств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выявление любых уязвимостей, которые могут привести к потере конфиденциальности;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выявление любых уязвимостей, которые могут привести к потере целостности, либо к нарушению работы оборудования, системы, сети;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выявление любых уязвимостей, которые могут привести к нарушению режима работы / отдыха члена внешнего экипажа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контроль рациональности использования ресурсов.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343 Сопоставьте возможные уровни воздействия при использовании модели CIA:</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Низкое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Можно ожидать, что потеря конфиденциальности, целостности или доступности окажет ограниченное неблагоприятное воздействие на компанию и МАНС, активы организации или отдельных лиц</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Среднее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Можно ожидать, что потеря конфиденциальности, целостности или доступности окажет   существенное неблагоприятное воздействие на компанию и МАНС, активы или отдельных лиц</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Высокое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Можно ожидать, что потеря конфиденциальности, целостности или доступности окажет   серьезное или катастрофическое неблагоприятное воздействие на операции   компании и МАНС, активы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344 Расположите варианты в правильном порядке. Перед тем, как начать оценку киберрисков МАНС, необходимо выполнить следующие действия: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1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Нанесите на карту ключевые функции и системы судна и уровни их потенциального воздействия, например, используя модель CIA, принимая во внимание работу систем ОТ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2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Определить основных производителей критического судового ИТ и ОТ оборудования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3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Просмотреть подробную документацию по критически важным OT и IT системам, включая их сетевую архитектуру, интерфейсы и соединения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345 Расположите варианты в правильном порядке. Перед тем, как начать оценку киберрисков МАНС, необходимо выполнить следующие действия: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4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Определить точки контакта по кибербезопасности с каждым из производителей и установить с ними рабочие отношения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5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Изучить подробную документацию по техническому обслуживанию и поддержке систем ИТ и ОТ на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6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Установить договорные требования и обязательства, которые могут быть у компании эксплуатирующей МАНС по обслуживанию и поддержке сетей и оборудования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346 Выберете утверждение, которое является неверным: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Политика и процедуры управления киберрисками не должны быть включены в систему управления безопасностью компании эксплуатирующей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Политика и процедуры управления киберрисками включают информацию, которая не должна быть доступной за пределами компании;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Информация, если станет доступной за пределами компании, может стать уязвимой;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Политика и процедуры управления киберрисками не должны содержать информацию, которая не должна быть доступной за пределами компании.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347 Оценка киберрисков должна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Исполнительное резюме: краткое изложение результатов, рекомендаций и общего профиля безопасности, оцениваемого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Список приоритетных действий: назначенные приоритеты должны отражать эффективность меры, стоимость, применимость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Дополнительные данные: технические детали всех основных выводов и всесторонний анализ критических недостатков;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Приложения: записи о деятельности, проведенной группой по оценке киберрисков, и инструментах, использованных во время задания;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Аудиторское заключение: выводы о достоверности данных отчета.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348 Выберете  утверждения, которые являются верными: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Оборудование и данные, защищенные уровнями мер защиты, более устойчивы к кибератакам;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Сложность и потенциальная устойчивость киберугроз означает, что следует рассмотреть подход "глубокоэшелонированной защиты";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Все ОТ и ИТ системы судна могут использовать однотипные средства предотвращения киберугроз;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Только ИТ системы судна могут использовать однотипные средства предотвращения киберугроз.</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349 Оценка киберрисков должна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Исполнительное резюме: краткое изложение результатов, рекомендаций и общего профиля безопасности, оцениваемого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Список приоритетных действий: назначенные приоритеты должны отражать эффективность меры, стоимость, применимость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Дополнительные данные: технические детали всех основных выводов и всесторонний анализ критических недостатков;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Аудиторское заключение: выводы о достоверности данных отчета;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Регулярную оценку действий экипажа.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350 Заполните пропуск: "Аспектом оценки сети, систем и устройств является участие экипажа на берегу всех уровней; особенно капитан МАНС, старший механик, старший помощник капитана. Этот процесс помогает понять внедрение бортовых систем _____ и ОТ и то, как они могут отличаться от заявленной проектной документации, а также понять уровень киберобучения, предоставленного экипажу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351 Отметьте правильную область на изображении. Идентификация уязвимостей:</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39"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352 Отметьте правильную область на изображении. Применение аварийных планов: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0"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353 Отметьте правильную область на изображении. Разработка мер защиты и обнаружения:</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1"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354 Отметьте правильную область на изображении. Идентификация опасностей:</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2"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355 Отметьте правильную область на изображении. Разработка аварийных планов: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3"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356 Отметьте правильную область на изображении. Система кибербезопасности:</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4"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357 Отметьте правильную область на изображении. Оценка рисков: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77.74524158126px">
            <v:imagedata r:id="rId45"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7.</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358 Укажите характеристики, которые влияют на уязвимость МАНС к киберинцидентам: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Киберконтроль, уже реализованный компанией эксплуатирующей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заинтересованных сторон часто участвуют в эксплуатации и фрахтовании судна, что может привести к отсутствию ответственности за ИТинфраструктуру;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МАНС не находится в сети и взаимодействует с другими частями глобальной цепочки поставок;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Судовое оборудование не контролируется дистанционно, например, производителями;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Критически важная для бизнеса, конфиденциальная и коммерческая информация передаваемая береговым службам, включая морские терминалы, а также, где применимо, государственным органам;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Наличие и использование критических систем с компьютерным управлением для безопасности МАНС и защиты окружающей среды.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359 Ограниченный неблагоприятный эффект означает, что нарушение безопасности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привести к незначительному повреждению активов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привести к незначительным финансовым потерям;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причинить незначительный вред людям;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стать причиной утраты груза;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стать причиной гибели людей.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360 Существенный неблагоприятный эффект означает, что нарушение безопасности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привести к значительным финансовым потерям;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привести к значительному повреждению активов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привести к значительному ущербу для людей, который не связан с потерей жизни или серьезными травмами, угрожающими жизни;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вызвать значительное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значительно снижается;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привести к незначительным финансовым потерям;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привести к незначительному повреждению активов организации.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361 Перед тем, как начать оценку киберрисков МАНС, необходимо нанести на карту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ключевые функции и системы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уровни потенциального воздействия систем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навигационные 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информацию о береговых службах.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362 Ограниченный неблагоприятный эффект означает, что нарушение безопасности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привести к незначительному повреждению активов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привести к незначительным финансовым потерям;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причинить незначительный вред людям;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стать причиной утраты груза;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стать причиной гибели людей.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363 Ограниченный неблагоприятный эффект означает, что нарушение безопасности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вызвать ухудшение работы МАНС до такой степени и продолжительности, в течение которых организация может выполнять свои основные функции, но эффективность этих функций заметно снижается;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привести к незначительному повреждению активов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привести к незначительным финансовым потерям;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причинить незначительный вред людям;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стать причиной утраты груза;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стать причиной гибели людей.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364 Перед тем, как начать оценку киберрисков МАНС,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основных производителей критического судового ИТ и ОТ оборудования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определить основных пользователей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определить основные цели и задачи, решаемые ОТ оборудованием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определить основные цели и задачи, решаемые ИТ оборудованием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365 Закончите фразу: " Перед тем, как начать оценку киберрисков МАНС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требуется изучение подробной документации по техническому обслуживанию и поддержке систем ИТ и ОТ 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требуется изучение документации по техническому обслуживанию и поддержке систем ИТ и ОТ 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требуется изучение кратких инструкций по работе ИТ 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требуется изучение кратких инструкций по работе ОТ на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366 Выберите уровень представляющий спутниковую связь с сетью береговых офисов: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1.54506437768px">
            <v:imagedata r:id="rId4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Level 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Level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Level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Level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Level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Level 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367 Выберите уровень взаимодействия с физическими процессами:</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1.54506437768px">
            <v:imagedata r:id="rId4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Level 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Level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Level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Level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Level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Level 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368 Перед тем, как начать оценку киберрисков МАНС,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основных производителей критического судового ИТ и ОТ оборудования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определить основных пользователей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определить основные цели и задачи, решаемые ИТ оборудованием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определить основных стейкхолдеров.</w:t>
            </w:r>
          </w:p>
        </w:tc>
      </w:tr>
    </w:tbl>
    <w:p w14:paraId="0A23287E" w14:textId="77777777" w:rsidR="00D43675" w:rsidRPr="005F373B" w:rsidRDefault="00D43675" w:rsidP="00DF3739">
      <w:pPr>
        <w:rPr>
          <w:lang w:eastAsia="ru-RU"/>
        </w:rPr>
      </w:pPr>
    </w:p>
    <w:p w14:paraId="613116DB" w14:textId="77777777" w:rsidR="0091117B" w:rsidRPr="005F373B" w:rsidRDefault="0091117B" w:rsidP="00DF3739">
      <w:pPr>
        <w:rPr>
          <w:lang w:eastAsia="ru-RU"/>
        </w:rPr>
      </w:pPr>
      <w:bookmarkStart w:id="42" w:name="_Toc78533458"/>
    </w:p>
    <w:p w14:paraId="092F9077" w14:textId="5E2F8C95" w:rsidR="0043485A" w:rsidRPr="005F373B" w:rsidRDefault="0043485A" w:rsidP="00574DB8">
      <w:pPr>
        <w:pStyle w:val="2"/>
      </w:pPr>
      <w:bookmarkStart w:id="43" w:name="_Toc94019593"/>
      <w:bookmarkStart w:id="44" w:name="_Toc130546237"/>
      <w:bookmarkStart w:id="45" w:name="_Toc130547460"/>
      <w:r w:rsidRPr="005F373B">
        <w:lastRenderedPageBreak/>
        <w:t>5.3 Критерии и шкала оценки (ключи к заданиям), правила обработки результатов теста</w:t>
      </w:r>
      <w:bookmarkEnd w:id="42"/>
      <w:bookmarkEnd w:id="43"/>
      <w:bookmarkEnd w:id="44"/>
      <w:bookmarkEnd w:id="45"/>
    </w:p>
    <w:p w14:paraId="00C5D557" w14:textId="1C22C622" w:rsidR="0043485A" w:rsidRPr="005F373B" w:rsidRDefault="00551977" w:rsidP="00724412">
      <w:pPr>
        <w:pStyle w:val="13"/>
        <w:spacing w:line="240" w:lineRule="auto"/>
      </w:pPr>
      <w:r w:rsidRPr="005F373B">
        <w:t xml:space="preserve">Таблица </w:t>
      </w:r>
      <w:r w:rsidR="00981A88" w:rsidRPr="005F373B">
        <w:t>6</w:t>
      </w:r>
      <w:r w:rsidRPr="005F373B">
        <w:t xml:space="preserve"> </w:t>
      </w:r>
      <w:r w:rsidR="0043485A" w:rsidRPr="005F373B">
        <w:t xml:space="preserve">– </w:t>
      </w:r>
      <w:r w:rsidR="001B2AF9" w:rsidRPr="005F373B">
        <w:t>Критерии и шкала оценки (ключи к заданиям)</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9"/>
        <w:gridCol w:w="4926"/>
        <w:gridCol w:w="3309"/>
      </w:tblGrid>
      <w:tr w:rsidR="0043485A" w:rsidRPr="005F373B" w14:paraId="1C9CFE14" w14:textId="77777777" w:rsidTr="004D3E65">
        <w:trPr>
          <w:tblHeader/>
        </w:trPr>
        <w:tc>
          <w:tcPr>
            <w:tcW w:w="1109" w:type="dxa"/>
            <w:hideMark/>
          </w:tcPr>
          <w:p w14:paraId="40960F3F" w14:textId="77777777" w:rsidR="0043485A" w:rsidRPr="005F373B" w:rsidRDefault="0043485A" w:rsidP="00DF3739">
            <w:pPr>
              <w:pStyle w:val="af4"/>
              <w:rPr>
                <w:lang w:eastAsia="ru-RU"/>
              </w:rPr>
            </w:pPr>
            <w:r w:rsidRPr="005F373B">
              <w:rPr>
                <w:lang w:eastAsia="ru-RU"/>
              </w:rPr>
              <w:t>№ задания</w:t>
            </w:r>
          </w:p>
        </w:tc>
        <w:tc>
          <w:tcPr>
            <w:tcW w:w="4926" w:type="dxa"/>
            <w:hideMark/>
          </w:tcPr>
          <w:p w14:paraId="57D3B6E8" w14:textId="77777777" w:rsidR="0043485A" w:rsidRPr="005F373B" w:rsidRDefault="0043485A" w:rsidP="00DF3739">
            <w:pPr>
              <w:pStyle w:val="af4"/>
              <w:rPr>
                <w:lang w:eastAsia="ru-RU"/>
              </w:rPr>
            </w:pPr>
            <w:r w:rsidRPr="005F373B">
              <w:rPr>
                <w:lang w:eastAsia="ru-RU"/>
              </w:rPr>
              <w:t>Правильные варианты ответа, модельные ответы</w:t>
            </w:r>
          </w:p>
        </w:tc>
        <w:tc>
          <w:tcPr>
            <w:tcW w:w="3309" w:type="dxa"/>
            <w:hideMark/>
          </w:tcPr>
          <w:p w14:paraId="701CD179" w14:textId="77777777" w:rsidR="0043485A" w:rsidRPr="005F373B" w:rsidRDefault="0043485A" w:rsidP="00DF3739">
            <w:pPr>
              <w:pStyle w:val="af4"/>
              <w:rPr>
                <w:lang w:eastAsia="ru-RU"/>
              </w:rPr>
            </w:pPr>
            <w:r w:rsidRPr="005F373B">
              <w:rPr>
                <w:lang w:eastAsia="ru-RU"/>
              </w:rPr>
              <w:t>Шкала оценки</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w:t>
            </w:r>
          </w:p>
        </w:tc>
        <w:tc>
          <w:tcPr>
            <w:tcW w:w="4926" w:type="dxa"/>
          </w:tcPr>
          <w:p w14:paraId="273A49DE" w14:textId="2237B066" w:rsidR="0043485A" w:rsidRPr="005F373B" w:rsidRDefault="004D123B" w:rsidP="00DF3739">
            <w:pPr>
              <w:pStyle w:val="afe"/>
            </w:pPr>
            <w:r w:rsidRPr="005F373B">
              <w:t>1,2,3,4</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115</w:t>
            </w:r>
          </w:p>
        </w:tc>
        <w:tc>
          <w:tcPr>
            <w:tcW w:w="4926" w:type="dxa"/>
          </w:tcPr>
          <w:p w14:paraId="273A49DE" w14:textId="2237B066" w:rsidR="0043485A" w:rsidRPr="005F373B" w:rsidRDefault="004D123B" w:rsidP="00DF3739">
            <w:pPr>
              <w:pStyle w:val="afe"/>
            </w:pPr>
            <w:r w:rsidRPr="005F373B">
              <w:t>a,д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119</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125</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128</w:t>
            </w:r>
          </w:p>
        </w:tc>
        <w:tc>
          <w:tcPr>
            <w:tcW w:w="4926" w:type="dxa"/>
          </w:tcPr>
          <w:p w14:paraId="273A49DE" w14:textId="2237B066" w:rsidR="0043485A" w:rsidRPr="005F373B" w:rsidRDefault="004D123B" w:rsidP="00DF3739">
            <w:pPr>
              <w:pStyle w:val="afe"/>
            </w:pPr>
            <w:r w:rsidRPr="005F373B">
              <w:t>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135</w:t>
            </w:r>
          </w:p>
        </w:tc>
        <w:tc>
          <w:tcPr>
            <w:tcW w:w="4926" w:type="dxa"/>
          </w:tcPr>
          <w:p w14:paraId="273A49DE" w14:textId="2237B066" w:rsidR="0043485A" w:rsidRPr="005F373B" w:rsidRDefault="004D123B" w:rsidP="00DF3739">
            <w:pPr>
              <w:pStyle w:val="afe"/>
            </w:pPr>
            <w:r w:rsidRPr="005F373B">
              <w:t>б,д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140</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154</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155</w:t>
            </w:r>
          </w:p>
        </w:tc>
        <w:tc>
          <w:tcPr>
            <w:tcW w:w="4926" w:type="dxa"/>
          </w:tcPr>
          <w:p w14:paraId="273A49DE" w14:textId="2237B066" w:rsidR="0043485A" w:rsidRPr="005F373B" w:rsidRDefault="004D123B" w:rsidP="00DF3739">
            <w:pPr>
              <w:pStyle w:val="afe"/>
            </w:pPr>
            <w:r w:rsidRPr="005F373B">
              <w:t>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156</w:t>
            </w:r>
          </w:p>
        </w:tc>
        <w:tc>
          <w:tcPr>
            <w:tcW w:w="4926" w:type="dxa"/>
          </w:tcPr>
          <w:p w14:paraId="273A49DE" w14:textId="2237B066" w:rsidR="0043485A" w:rsidRPr="005F373B" w:rsidRDefault="004D123B" w:rsidP="00DF3739">
            <w:pPr>
              <w:pStyle w:val="afe"/>
            </w:pPr>
            <w:r w:rsidRPr="005F373B">
              <w:t>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160</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161</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174</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188</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190</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193</w:t>
            </w:r>
          </w:p>
        </w:tc>
        <w:tc>
          <w:tcPr>
            <w:tcW w:w="4926" w:type="dxa"/>
          </w:tcPr>
          <w:p w14:paraId="273A49DE" w14:textId="2237B066" w:rsidR="0043485A" w:rsidRPr="005F373B" w:rsidRDefault="004D123B" w:rsidP="00DF3739">
            <w:pPr>
              <w:pStyle w:val="afe"/>
            </w:pPr>
            <w:r w:rsidRPr="005F373B">
              <w:t>a,в,д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206</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213</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223</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240</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245</w:t>
            </w:r>
          </w:p>
        </w:tc>
        <w:tc>
          <w:tcPr>
            <w:tcW w:w="4926" w:type="dxa"/>
          </w:tcPr>
          <w:p w14:paraId="273A49DE" w14:textId="2237B066" w:rsidR="0043485A" w:rsidRPr="005F373B" w:rsidRDefault="004D123B" w:rsidP="00DF3739">
            <w:pPr>
              <w:pStyle w:val="afe"/>
            </w:pPr>
            <w:r w:rsidRPr="005F373B">
              <w:t>a,в,г,д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250</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253</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255</w:t>
            </w:r>
          </w:p>
        </w:tc>
        <w:tc>
          <w:tcPr>
            <w:tcW w:w="4926" w:type="dxa"/>
          </w:tcPr>
          <w:p w14:paraId="273A49DE" w14:textId="2237B066" w:rsidR="0043485A" w:rsidRPr="005F373B" w:rsidRDefault="004D123B" w:rsidP="00DF3739">
            <w:pPr>
              <w:pStyle w:val="afe"/>
            </w:pPr>
            <w:r w:rsidRPr="005F373B">
              <w:t>МАНС; Манс; манс; МАНс</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257</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259</w:t>
            </w:r>
          </w:p>
        </w:tc>
        <w:tc>
          <w:tcPr>
            <w:tcW w:w="4926" w:type="dxa"/>
          </w:tcPr>
          <w:p w14:paraId="273A49DE" w14:textId="2237B066" w:rsidR="0043485A" w:rsidRPr="005F373B" w:rsidRDefault="004D123B" w:rsidP="00DF3739">
            <w:pPr>
              <w:pStyle w:val="afe"/>
            </w:pPr>
            <w:r w:rsidRPr="005F373B">
              <w:t>a,в,д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260</w:t>
            </w:r>
          </w:p>
        </w:tc>
        <w:tc>
          <w:tcPr>
            <w:tcW w:w="4926" w:type="dxa"/>
          </w:tcPr>
          <w:p w14:paraId="273A49DE" w14:textId="2237B066" w:rsidR="0043485A" w:rsidRPr="005F373B" w:rsidRDefault="004D123B" w:rsidP="00DF3739">
            <w:pPr>
              <w:pStyle w:val="afe"/>
            </w:pPr>
            <w:r w:rsidRPr="005F373B">
              <w:t>Опасность; опасность; ОПАСНОСТЬ</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263</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264</w:t>
            </w:r>
          </w:p>
        </w:tc>
        <w:tc>
          <w:tcPr>
            <w:tcW w:w="4926" w:type="dxa"/>
          </w:tcPr>
          <w:p w14:paraId="273A49DE" w14:textId="2237B066" w:rsidR="0043485A" w:rsidRPr="005F373B" w:rsidRDefault="004D123B" w:rsidP="00DF3739">
            <w:pPr>
              <w:pStyle w:val="afe"/>
            </w:pPr>
            <w:r w:rsidRPr="005F373B">
              <w:t>ОТ; от; От; OT; ot; Ot</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265</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269</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270</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274</w:t>
            </w:r>
          </w:p>
        </w:tc>
        <w:tc>
          <w:tcPr>
            <w:tcW w:w="4926" w:type="dxa"/>
          </w:tcPr>
          <w:p w14:paraId="273A49DE" w14:textId="2237B066" w:rsidR="0043485A" w:rsidRPr="005F373B" w:rsidRDefault="004D123B" w:rsidP="00DF3739">
            <w:pPr>
              <w:pStyle w:val="afe"/>
            </w:pPr>
            <w:r w:rsidRPr="005F373B">
              <w:t>a,б,в,д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275</w:t>
            </w:r>
          </w:p>
        </w:tc>
        <w:tc>
          <w:tcPr>
            <w:tcW w:w="4926" w:type="dxa"/>
          </w:tcPr>
          <w:p w14:paraId="273A49DE" w14:textId="2237B066" w:rsidR="0043485A" w:rsidRPr="005F373B" w:rsidRDefault="004D123B" w:rsidP="00DF3739">
            <w:pPr>
              <w:pStyle w:val="afe"/>
            </w:pPr>
            <w:r w:rsidRPr="005F373B">
              <w:t>кибербезопасности; Кибербезопасности; КИБЕРБЕЗОПАСНОСТИ; кибербезопасность; Кибербезопасность; КИБЕРБЕЗОПАСНОСТЬ</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278</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279</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284</w:t>
            </w:r>
          </w:p>
        </w:tc>
        <w:tc>
          <w:tcPr>
            <w:tcW w:w="4926" w:type="dxa"/>
          </w:tcPr>
          <w:p w14:paraId="273A49DE" w14:textId="2237B066" w:rsidR="0043485A" w:rsidRPr="005F373B" w:rsidRDefault="004D123B" w:rsidP="00DF3739">
            <w:pPr>
              <w:pStyle w:val="afe"/>
            </w:pPr>
            <w:r w:rsidRPr="005F373B">
              <w:t>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288</w:t>
            </w:r>
          </w:p>
        </w:tc>
        <w:tc>
          <w:tcPr>
            <w:tcW w:w="4926" w:type="dxa"/>
          </w:tcPr>
          <w:p w14:paraId="273A49DE" w14:textId="2237B066" w:rsidR="0043485A" w:rsidRPr="005F373B" w:rsidRDefault="004D123B" w:rsidP="00DF3739">
            <w:pPr>
              <w:pStyle w:val="afe"/>
            </w:pPr>
            <w:r w:rsidRPr="005F373B">
              <w:t>нецелевые атаки; Нецелевые атаки; НЕЦЕЛЕВЫЕ АТАКИ; нецелевые; Нецелевые; НЕЦЕЛЕВЫЕ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289</w:t>
            </w:r>
          </w:p>
        </w:tc>
        <w:tc>
          <w:tcPr>
            <w:tcW w:w="4926" w:type="dxa"/>
          </w:tcPr>
          <w:p w14:paraId="273A49DE" w14:textId="2237B066" w:rsidR="0043485A" w:rsidRPr="005F373B" w:rsidRDefault="004D123B" w:rsidP="00DF3739">
            <w:pPr>
              <w:pStyle w:val="afe"/>
            </w:pPr>
            <w:r w:rsidRPr="005F373B">
              <w:t>целевые атаки; Целевые атаки; ЦЕЛЕВЫЕ АТАКИ; целевые; Целевые; ЦЕЛЕВЫЕ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290</w:t>
            </w:r>
          </w:p>
        </w:tc>
        <w:tc>
          <w:tcPr>
            <w:tcW w:w="4926" w:type="dxa"/>
          </w:tcPr>
          <w:p w14:paraId="273A49DE" w14:textId="2237B066" w:rsidR="0043485A" w:rsidRPr="005F373B" w:rsidRDefault="004D123B" w:rsidP="00DF3739">
            <w:pPr>
              <w:pStyle w:val="afe"/>
            </w:pPr>
            <w:r w:rsidRPr="005F373B">
              <w:t>достоверный; Достоверный; ДОСТОВЕРНЫЙ</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296</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297</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298</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299</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300</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302</w:t>
            </w:r>
          </w:p>
        </w:tc>
        <w:tc>
          <w:tcPr>
            <w:tcW w:w="4926" w:type="dxa"/>
          </w:tcPr>
          <w:p w14:paraId="273A49DE" w14:textId="2237B066" w:rsidR="0043485A" w:rsidRPr="005F373B" w:rsidRDefault="004D123B" w:rsidP="00DF3739">
            <w:pPr>
              <w:pStyle w:val="afe"/>
            </w:pPr>
            <w:r w:rsidRPr="005F373B">
              <w:t>фишинг; Фишинг; ФИШИНГ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303</w:t>
            </w:r>
          </w:p>
        </w:tc>
        <w:tc>
          <w:tcPr>
            <w:tcW w:w="4926" w:type="dxa"/>
          </w:tcPr>
          <w:p w14:paraId="273A49DE" w14:textId="2237B066" w:rsidR="0043485A" w:rsidRPr="005F373B" w:rsidRDefault="004D123B" w:rsidP="00DF3739">
            <w:pPr>
              <w:pStyle w:val="afe"/>
            </w:pPr>
            <w:r w:rsidRPr="005F373B">
              <w:t>грубая сила; Грубая сила; ГРУБАЯ СИЛА</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304</w:t>
            </w:r>
          </w:p>
        </w:tc>
        <w:tc>
          <w:tcPr>
            <w:tcW w:w="4926" w:type="dxa"/>
          </w:tcPr>
          <w:p w14:paraId="273A49DE" w14:textId="2237B066" w:rsidR="0043485A" w:rsidRPr="005F373B" w:rsidRDefault="004D123B" w:rsidP="00DF3739">
            <w:pPr>
              <w:pStyle w:val="afe"/>
            </w:pPr>
            <w:r w:rsidRPr="005F373B">
              <w:t>взлом; Взлом; ВЗЛОМ</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305</w:t>
            </w:r>
          </w:p>
        </w:tc>
        <w:tc>
          <w:tcPr>
            <w:tcW w:w="4926" w:type="dxa"/>
          </w:tcPr>
          <w:p w14:paraId="273A49DE" w14:textId="2237B066" w:rsidR="0043485A" w:rsidRPr="005F373B" w:rsidRDefault="004D123B" w:rsidP="00DF3739">
            <w:pPr>
              <w:pStyle w:val="afe"/>
            </w:pPr>
            <w:r w:rsidRPr="005F373B">
              <w:t>pivot; Pivot; PIVOT</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309</w:t>
            </w:r>
          </w:p>
        </w:tc>
        <w:tc>
          <w:tcPr>
            <w:tcW w:w="4926" w:type="dxa"/>
          </w:tcPr>
          <w:p w14:paraId="273A49DE" w14:textId="2237B066" w:rsidR="0043485A" w:rsidRPr="005F373B" w:rsidRDefault="004D123B" w:rsidP="00DF3739">
            <w:pPr>
              <w:pStyle w:val="afe"/>
            </w:pPr>
            <w:r w:rsidRPr="005F373B">
              <w:t>a,б,г,д,е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310</w:t>
            </w:r>
          </w:p>
        </w:tc>
        <w:tc>
          <w:tcPr>
            <w:tcW w:w="4926" w:type="dxa"/>
          </w:tcPr>
          <w:p w14:paraId="273A49DE" w14:textId="2237B066" w:rsidR="0043485A" w:rsidRPr="005F373B" w:rsidRDefault="004D123B" w:rsidP="00DF3739">
            <w:pPr>
              <w:pStyle w:val="afe"/>
            </w:pPr>
            <w:r w:rsidRPr="005F373B">
              <w:t>a,б,д,е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314</w:t>
            </w:r>
          </w:p>
        </w:tc>
        <w:tc>
          <w:tcPr>
            <w:tcW w:w="4926" w:type="dxa"/>
          </w:tcPr>
          <w:p w14:paraId="273A49DE" w14:textId="2237B066" w:rsidR="0043485A" w:rsidRPr="005F373B" w:rsidRDefault="004D123B" w:rsidP="00DF3739">
            <w:pPr>
              <w:pStyle w:val="afe"/>
            </w:pPr>
            <w:r w:rsidRPr="005F373B">
              <w:t>неделю; НЕДЕЛЮ; Неделю; неделя; Неделя; НЕДЕЛЯ</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315</w:t>
            </w:r>
          </w:p>
        </w:tc>
        <w:tc>
          <w:tcPr>
            <w:tcW w:w="4926" w:type="dxa"/>
          </w:tcPr>
          <w:p w14:paraId="273A49DE" w14:textId="2237B066" w:rsidR="0043485A" w:rsidRPr="005F373B" w:rsidRDefault="004D123B" w:rsidP="00DF3739">
            <w:pPr>
              <w:pStyle w:val="afe"/>
            </w:pPr>
            <w:r w:rsidRPr="005F373B">
              <w:t>базы данных; Базы данных; БАЗЫ ДАННЫХ; база данных; База данных; БАЗА ДАННЫХ; баз данных; Баз данных; БАЗ ДАННЫХ</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318</w:t>
            </w:r>
          </w:p>
        </w:tc>
        <w:tc>
          <w:tcPr>
            <w:tcW w:w="4926" w:type="dxa"/>
          </w:tcPr>
          <w:p w14:paraId="273A49DE" w14:textId="2237B066" w:rsidR="0043485A" w:rsidRPr="005F373B" w:rsidRDefault="004D123B" w:rsidP="00DF3739">
            <w:pPr>
              <w:pStyle w:val="afe"/>
            </w:pPr>
            <w:r w:rsidRPr="005F373B">
              <w:t>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319</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320</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323</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324</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325</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343</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344</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345</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350</w:t>
            </w:r>
          </w:p>
        </w:tc>
        <w:tc>
          <w:tcPr>
            <w:tcW w:w="4926" w:type="dxa"/>
          </w:tcPr>
          <w:p w14:paraId="273A49DE" w14:textId="2237B066" w:rsidR="0043485A" w:rsidRPr="005F373B" w:rsidRDefault="004D123B" w:rsidP="00DF3739">
            <w:pPr>
              <w:pStyle w:val="afe"/>
            </w:pPr>
            <w:r w:rsidRPr="005F373B">
              <w:t>ИТ; Ит; ит</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352</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355</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356</w:t>
            </w:r>
          </w:p>
        </w:tc>
        <w:tc>
          <w:tcPr>
            <w:tcW w:w="4926" w:type="dxa"/>
          </w:tcPr>
          <w:p w14:paraId="273A49DE" w14:textId="2237B066" w:rsidR="0043485A" w:rsidRPr="005F373B" w:rsidRDefault="004D123B" w:rsidP="00DF3739">
            <w:pPr>
              <w:pStyle w:val="afe"/>
            </w:pPr>
            <w:r w:rsidRPr="005F373B">
              <w:t>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358</w:t>
            </w:r>
          </w:p>
        </w:tc>
        <w:tc>
          <w:tcPr>
            <w:tcW w:w="4926" w:type="dxa"/>
          </w:tcPr>
          <w:p w14:paraId="273A49DE" w14:textId="2237B066" w:rsidR="0043485A" w:rsidRPr="005F373B" w:rsidRDefault="004D123B" w:rsidP="00DF3739">
            <w:pPr>
              <w:pStyle w:val="afe"/>
            </w:pPr>
            <w:r w:rsidRPr="005F373B">
              <w:t>a,б,д,е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366</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bl>
    <w:p w14:paraId="741B0A60" w14:textId="77777777" w:rsidR="00C26211" w:rsidRPr="005F373B" w:rsidRDefault="00C26211" w:rsidP="00DF3739">
      <w:pPr>
        <w:rPr>
          <w:lang w:eastAsia="ru-RU"/>
        </w:rPr>
      </w:pPr>
    </w:p>
    <w:p w14:paraId="1961F479" w14:textId="6C81D8B9" w:rsidR="0043485A" w:rsidRPr="005F373B" w:rsidRDefault="0043485A" w:rsidP="00DF3739">
      <w:pPr>
        <w:rPr>
          <w:lang w:eastAsia="ru-RU"/>
        </w:rPr>
      </w:pPr>
      <w:r w:rsidRPr="005F373B">
        <w:rPr>
          <w:lang w:eastAsia="ru-RU"/>
        </w:rPr>
        <w:t xml:space="preserve">Правила обработки результатов теста: тест считается выполненным при правильном выполнении обучающимся не менее </w:t>
      </w:r>
      <w:r w:rsidR="004D3E65" w:rsidRPr="005F373B">
        <w:rPr>
          <w:lang w:eastAsia="ru-RU"/>
        </w:rPr>
        <w:t>70</w:t>
      </w:r>
      <w:r w:rsidRPr="005F373B">
        <w:rPr>
          <w:lang w:eastAsia="ru-RU"/>
        </w:rPr>
        <w:t xml:space="preserve"> % заданий.</w:t>
      </w:r>
    </w:p>
    <w:p w14:paraId="5DEC892B" w14:textId="77777777" w:rsidR="0043485A" w:rsidRPr="005F373B" w:rsidRDefault="0043485A" w:rsidP="00DF3739">
      <w:pPr>
        <w:rPr>
          <w:b/>
        </w:rPr>
      </w:pPr>
      <w:bookmarkStart w:id="46" w:name="_Toc33036840"/>
    </w:p>
    <w:p w14:paraId="56570DD6" w14:textId="48FBB6FD" w:rsidR="0043485A" w:rsidRPr="005F373B" w:rsidRDefault="0043485A" w:rsidP="00574DB8">
      <w:pPr>
        <w:pStyle w:val="1"/>
      </w:pPr>
      <w:bookmarkStart w:id="47" w:name="_Toc78533459"/>
      <w:bookmarkStart w:id="48" w:name="_Toc94019594"/>
      <w:bookmarkStart w:id="49" w:name="_Toc130546238"/>
      <w:bookmarkStart w:id="50" w:name="_Toc130547461"/>
      <w:r w:rsidRPr="005F373B">
        <w:t>6 Задания для проверки умений и навыков</w:t>
      </w:r>
      <w:bookmarkEnd w:id="46"/>
      <w:bookmarkEnd w:id="47"/>
      <w:bookmarkEnd w:id="48"/>
      <w:bookmarkEnd w:id="49"/>
      <w:bookmarkEnd w:id="50"/>
    </w:p>
    <w:bookmarkEnd w:id="1"/>
    <w:bookmarkEnd w:id="2"/>
    <w:bookmarkEnd w:id="3"/>
    <w:bookmarkEnd w:id="4"/>
    <w:bookmarkEnd w:id="5"/>
    <w:bookmarkEnd w:id="6"/>
    <w:bookmarkEnd w:id="7"/>
    <w:bookmarkEnd w:id="8"/>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1</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получать информацию и данные из различных систем, реализующих взаимодействие «человек – машина» на автономном судне, в рамках утвержденного регламента</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Произвести оценку курса и скорости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Вести непрерывный контроль за местоположением, движением автономного судна и окружающими судами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080˚ - 1-2 м/с, волнение – 2,0 м, видимость 10 миль, осадки – нет.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Проверить отображение всех навигационных данных собственного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Установить параметры контроля по маршруту;</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Установить параметры безопасности при плавании по расписанию;</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Установить параметры контроля безопасности для обнаружения опасных объектов;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Контролировать как автономное судно расходится с целями. В случае нарушения правил МППСС-72 или возникновении ситуации чрезмерного сближения вмешаться в управление.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Правильно реагировать на тревоги и предупреждения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При работе АНК на экране могут появляться текстовые сообщения, поясняющие возникшие ситуации, которые требуют дополнительных действий. Необходимо предпринимать действия в соответствии с хорошей морской практикой.</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7</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Дмитриев С.П., Пелевин А.Е.  Задачи навигации и управления при стабилизации судна на траектории. — СПб. : ГНЦ РФ ЦНИИ «Электроприбор», 2002. — 160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Меньков А.В., Острейковский В.А. Теоретические основы автоматизированного управления – Учебник для вузов. — Москва : Оникс, 2005. — 640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Луценко Е.В. Автоматизированный системно-когнитивный анализ в управлении активными объектами (системная теория информации и ее применение в исследовании экономических, социально-психологических, технологических и организационно-технических систем): Монография (научное издание). — Краснодар : КубГАУ, 2002. — 605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8</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9</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получать информацию и данные из различных систем, реализующих взаимодействие «человек – машина» на автономном судне, в рамках утвержденного регламента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Получение информации и данных из различных систем, реализующих взаимодействие «человек – машина» на автономном судне: 
Шаг 1. Отображение навигационных данных собственного судна
Шаг 2. Контролировать как автономное судно расходиться с целями. В случае нарушения правил МППСС или возникновении ситуации чрезмерного сближения вмешаться в управление. 
Шаг 3. Правильно реагировать на тревоги и предупреждения	
Шаг 4. При работе АНК на экране могут появляться текстовые сообщения, поясняющие возникшие ситуации, которые требуют дополнительных действий. Необходимо предпринимать действия в соответствии с хорошей морской практикой</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10</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Получение информации и данных из различных систем, реализующих взаимодействие «человек – машина» на автономном судне: 
Шаг 1. Отображение навигационных данных собственного судна
Шаг 2. Контролировать как автономное судно расходиться с целями. В случае нарушения правил МППСС или возникновении ситуации чрезмерного сближения вмешаться в управление. 
Шаг 3. Правильно реагировать на тревоги и предупреждения	
Шаг 4. При работе АНК на экране могут появляться текстовые сообщения, поясняющие возникшие ситуации, которые требуют дополнительных действий. Необходимо предпринимать действия в соответствии с хорошей морской практикой</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Данные о курсе и скорости автономного судна получаются и анализируются непрерывно. Контроль за движением автономного судна и окружающих судов выполняется непрерывно. Переход автономного судна выполняется в соответствии с требованиями МППСС-72.</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2</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распознавать различные входные данные, используемые в ИИ и машинном обучении, в рамках утвержденного регламента</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Ознакомление с работой системы регулирования, планирования и принятия решений на тренажере МАНС.</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080˚ - 1-2 м/с, волнение – 2,0 м, видимость 10 миль, осадки – нет.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Ознакомится с функциональными возможностями комплекса систем управления МАНС «БЭС-КФ» в составе тренажёра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Ознакомиться с работой Автономной навигационной системы и пультом дистанционного управления.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Ознакомиться с составом аппаратных средств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Ознакомиться с минимальным составом программных средств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Ознакомиться с требования к персоналу (пользователю)</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Ознакомиться с условиями выполнения программы</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Запустить программу</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8. Ознакомиться с интерфейсом программы</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9. Ознакомиться с главной картографической панелью</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10. Ознакомиться с главным меню, верхней и нижней панелями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11. Выполнить настройку программы для планирования и принятия решений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12. Установить соединение с сервером АНС</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13. Осуществить смену режима работы рабочей станции.</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11</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Вагущенко Л.Л., Стафеев А.М. Судовые автоматизированные системы навигации. — Москва : Транспорт, 1989. — 157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Вагущенко Л.Л., Цымбал Н.Н. Системы автоматического управления движением судна: учебник. –3-е изд., перераб. и доп.. — Москва : ТрансЛит, 2007. — 376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Вагущенко Л.Л.  Современные информационные технологии в судовождении [Электронное учебное пособие] .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2.1.4 Григорьева Д.Р., Гареева Г.А., Басыров Р.Р. Основы нечеткой логики: Учебно-методическое пособие к практическим занятиям и лабораторным работам. — Набережные Челны : НЧИ КФУ, 2018. — 42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2.1.5 Габасов Р., Кириллова Ф.М., Альсевич В.В., Калинин А.И., Крахотко В.В., Павлёнок Н.С.  Методы оптимизации: пособие. — Минск : Четыре четверти, 2011. — 472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2.1.6 Хайкин С. Нейронные сети: полный курс, 2-е издание. : пер с англ.. — Москва : Издательский дом «Вильямс», 2006. — 1104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12</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13</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распознавать различные входные данные, используемые в ИИ и машинном обучении, в рамках утвержденного регламента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Распознавать различные входные данные, получать информацию и данные из различных систем:
Шаг 1. Ознакомится с функциональными возможностями комплекса систем управления МАНС «БЭС-КФ» в составе тренажёра
Шаг 2. Ознакомиться с работой Автономной навигационной системы
Шаг 3. Ознакомиться с составом аппаратных средств	
Шаг 4. Ознакомиться с минимальным составом программных средств	
Шаг 5. Ознакомиться с требования к персоналу (пользователю)	
Шаг 6. Ознакомиться с условиями выполнения программы	
Шаг 7. Запустить программу	
Шаг 8. Ознакомиться с интерфейсом программы	
Шаг 9. Ознакомиться с главной картографической панелью	
Шаг 10. Ознакомиться с главным меню, верхней и нижней панелями	
Шаг 11. Выполнить настройку программы для планирования и принятия решений
Шаг 12. Установить соединение с сервером АНС
Шаг 13. Осуществить смену режима работы рабочей станции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14</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Распознавать различные входные данные, получать информацию и данные из различных систем:
Шаг 1. Ознакомится с функциональными возможностями комплекса систем управления МАНС «БЭС-КФ» в составе тренажёра
Шаг 2. Ознакомиться с работой Автономной навигационной системы
Шаг 3. Ознакомиться с составом аппаратных средств	
Шаг 4. Ознакомиться с минимальным составом программных средств	
Шаг 5. Ознакомиться с требования к персоналу (пользователю)	
Шаг 6. Ознакомиться с условиями выполнения программы	
Шаг 7. Запустить программу	
Шаг 8. Ознакомиться с интерфейсом программы	
Шаг 9. Ознакомиться с главной картографической панелью	
Шаг 10. Ознакомиться с главным меню, верхней и нижней панелями	
Шаг 11. Выполнить настройку программы для планирования и принятия решений
Шаг 12. Установить соединение с сервером АНС
Шаг 13. Осуществить смену режима работы рабочей станции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Вся информация и данные из различных систем обрабатываются, переход автономного судна осуществляется в соответствии с требованиями МППСС-72.</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3</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идентифицировать состояние судна и минимизировать риски эксплуатации автономных судов в различных условиях плавания в рамках утвержденного регламента</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Обмен информацией между судами.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Моделирование процессов.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180˚ - 2 м/с, волнение – 2,0 м, видимость 10 миль, осадки – есть.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Ознакомиться с основными функциональными возможностями системы координированного управления (СКУ) движением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Задать в автономной навигационной системе маршрут следования автономного судна в главном меню пункт «Маршрут».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Контролировать работу СКУ, обеспечивающая автоматическое удержание судна на заданном АНС курсе/траектории.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Осуществлять непрерывный контроль за командами управления поступающие на вычислительный прибор СКУ от АНС. В случае отклонения от маршрута на величину, превышающую заданную XTE, принять управление автономном судном на себя.</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15</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Положения по классификации морских автономных и дистанционно управляемых надводных судов (МАНС) НД 2-030101-037 // Российский морской регистр судоходства, Санкт-Петербург, 2020г.</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International Maritime Organization (2014): Development of an e-navigation strategy implementation plan/Overview of the Maritime Cloud concept Sub-committee on navigation, communications and search and rescue// NCSR 1/INF.X</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International Maritime Organization (2009): strategy for the development and implementation of e-navigation, MSC 85/26/Add.1, Annex 20, pp.1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Современные информационные технологии в судовождении [Электронное учебное пособие] .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Родионов А.И., Сазонов А.Е. Автоматизация судовождения. — Москва : Транспорт, 1992. — 192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2.2.3 Дмитриев В.И.  Основы обеспечения безопасности плавания судов и предотвращение загрязнения окружающей среды. Учебник для вузов . — Москва : ИКЦ «Академкнига», 2005. — 374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2.2.4 Дмитриев В.И.  Пути повышения безопасности судоходства. Учебное пособие. — Москва : ИКЦ «Академкнига», 2005. — 374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2.2.5 Дмитриев В.И., Григорян В.Л., Катенин В.А. Навигация и лоция. Учебник для вузов. — Москва : ИКЦ «Академкнига», 2015. — 224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2.2.6 Мамедли Р.Э. Системы управления базами данных: Учебное пособие. — Нижневартовск : Изд-во Нижневартовского государственного университета, 2021. — 214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2.2.7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16</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17</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идентифицировать состояние судна и минимизировать риски эксплуатации автономных судов в различных условиях плавания в рамках утвержденного регламента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Идентификация состояния судна и минимизация рисков эксплуатации автономных судов в различных условиях плавания
Шаг 1. Ознакомиться с основными функциональными возможностями системы координированного управления (СКУ) движением автономного судна. 
Шаг 2. Задать в автономной навигационной системе маршрут следования автономного судна в главном меню пункт «Маршрут».
Шаг 3. Контролировать работу СКУ, обеспечивающая автоматическое удержание судна на заданном АНС курсе/траектории. 
Шаг 4. Осуществлять непрерывный контроль за командами управления поступающие на вычислительный прибор СКУ от АНС. В случае отклонения от маршрута на величину, превышающую заданную XTE, принять управление автономном судном на себя.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18</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Идентификация состояния судна и минимизация рисков эксплуатации автономных судов в различных условиях плавания
Шаг 1. Ознакомиться с основными функциональными возможностями системы координированного управления (СКУ) движением автономного судна. 
Шаг 2. Задать в автономной навигационной системе маршрут следования автономного судна в главном меню пункт «Маршрут».
Шаг 3. Контролировать работу СКУ, обеспечивающая автоматическое удержание судна на заданном АНС курсе/траектории. 
Шаг 4. Осуществлять непрерывный контроль за командами управления поступающие на вычислительный прибор СКУ от АНС. В случае отклонения от маршрута на величину, превышающую заданную XTE, принять управление автономном судном на себя.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Идентификация состояния судна и минимизация рисков эксплуатации автономных судов в различных условиях плавания.</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4</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контролировать и управлять различными системами и оборудованием установленными на МАНС дистанционно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Использование тренажера для контроля работоспособности систем и механизмов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Ознакомиться с работой системы обмена данными, предназначенной для обеспечения функционирования единой информационной сети всех элементов комплекса «БЭС-КФ» и относится в соответствии с п. 1.1.4. Положений РС к средствам радиосвязи и обмена данными МАНС.</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Проверить наличие обмена данными между бортовым сегментом LAN и ПДУ</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Организовать аудио- и видеосвязь между ПДУ и ходовым мостиком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Выполнить обмен информацией между командой, прибывшей на борт автономного судна и ЦДУ.</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19</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2.2 Интернет ресурсы</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Официальный сайт ФАУ «Российский морской регистр судоходства» : https://rs-class.org</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20</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21</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контролировать и управлять различными системами и оборудованием установленными на МАНС дистанционно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Дистанционно контролировать и управлять различными системами и оборудованием установленными на МАНС: Шаг 1. Ознакомиться с работой системы обмена данными, предназначенной для обеспечения функционирования единой информационной сети всех элементов комплекса «БЭС-КФ» и относится в соответствии с п. 1.1.4. Положений РС к средствам радиосвязи и обмена данными МАНС. Шаг 2. Проверить наличие обмена данными между бортовым сегментом LAN и ПДУ Шаг 3. Организовать аудио- и видеосвязь между ПДУ и ходовым мостиком судна. Шаг 4. Выполнить обмен информацией между командой, прибывшей на борт автономного судна и ЦДУ.</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22</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Дистанционно контролировать и управлять различными системами и оборудованием установленными на МАНС: Шаг 1. Ознакомиться с работой системы обмена данными, предназначенной для обеспечения функционирования единой информационной сети всех элементов комплекса «БЭС-КФ» и относится в соответствии с п. 1.1.4. Положений РС к средствам радиосвязи и обмена данными МАНС. Шаг 2. Проверить наличие обмена данными между бортовым сегментом LAN и ПДУ Шаг 3. Организовать аудио- и видеосвязь между ПДУ и ходовым мостиком судна. Шаг 4. Выполнить обмен информацией между командой, прибывшей на борт автономного судна и ЦДУ.</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Осуществляется дистанционный контроль и управление различными системами и оборудованием на МАНС.</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5</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прогнозировать, выявлять сбои и неисправности в различных системах и оборудовании установленных на МАНС дистанционно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Обесточивание автономного судна и отказ главного двигателя автономного судна. Принятие необходимых действий.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Сообщить об инциденте членам внешнего экипажа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Перейти на аварийное управление рулем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Если представляется возможным, держаться подальше от навигационных опасностей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Выставить соответствующие огни и сигналы</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Приготовить оба якоря к отдаче.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Запустить пожарный насос</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Сообщить судам, находящимся в районе инцидента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8. Если инцидент произошел в море - определить местоположение и подготовить информацию для передачи сообщения по формату бедствия/ срочности/ безопасности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9. Если необходимо – передать сообщение о срочности или безопасности, когда ситуация позволяет сделать это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10. Оцените погодные, морские условия и приливо-отливные явления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11. Действовать согласно SMPEP/SOPEP, где это применимо, и делать соответствующие сообщения</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23</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Коваленко В.В.  Проектирование информационных систем: учебное пособие для вузов. — Москва : ФОРУМ, 2012. — 319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Норенков И.П. Основы автоматизированного проектирования: учеб. для вузов. — Москва : Изд-во МГТУ им. Н. Э. Баумана, 2009. — 430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Южаков А.А. Автоматизированное проектирование средств и систем управления: учеб. пособие для вузов. — Пермь : Изд-во Перм. нац. исслед. политехн. ун-та, 2015. — 212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24</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25</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прогнозировать, выявлять сбои и неисправности в различных системах и оборудовании установленных на МАНС дистанционно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Сообщить об инциденте членам внешнего экипажа автономного судна
Шаг 2. Перейти на аварийное управление рулем автономного судна;
Шаг 3. Если представляется возможным, держаться подальше от навигационных опасностей 
Шаг 4. Выставить соответствующие огни и сигналы
Шаг 5. Приготовить оба якоря к отдаче.
Шаг 6. Запустить пожарный насос
Шаг 7. Сообщить судам, находящимся в районе инцидента  
Шаг 8. Если инцидент произошел в море -  определить местоположение и подготовить информацию для передачи сообщения по формату  бедствия/ срочности/ безопасности 
Шаг 9. Если необходимо – передать сообщение о срочности или безопасности, когда ситуация позволяет сделать это
Шаг 10. Оцените погодные, морские условия и приливо-отливные явления 
Шаг 11. Действовать согласно SMPEP/SOPEP, где это применимо, и делать соответствующие сообщения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26</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Сообщить об инциденте членам внешнего экипажа автономного судна
Шаг 2. Перейти на аварийное управление рулем автономного судна;
Шаг 3. Если представляется возможным, держаться подальше от навигационных опасностей 
Шаг 4. Выставить соответствующие огни и сигналы
Шаг 5. Приготовить оба якоря к отдаче.
Шаг 6. Запустить пожарный насос
Шаг 7. Сообщить судам, находящимся в районе инцидента  
Шаг 8. Если инцидент произошел в море -  определить местоположение и подготовить информацию для передачи сообщения по формату  бедствия/ срочности/ безопасности 
Шаг 9. Если необходимо – передать сообщение о срочности или безопасности, когда ситуация позволяет сделать это
Шаг 10. Оцените погодные, морские условия и приливо-отливные явления 
Шаг 11. Действовать согласно SMPEP/SOPEP, где это применимо, и делать соответствующие сообщения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Маневрирование автономным судно выполняется в соответствии с правилами МППСС и хорошей морской практикой</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6</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осуществлять вмешательство в аварийных и предаварийных ситуациях в работу различных систем и оборудования автономного судна дистанционно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Проводка судна по маршруту, определенному последовательностью путевых точек (режим "Track").</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Начать движение в сторону начальной путевой точки (положение WP0 отмечено знаком специального назначения – желтым крестом).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Как только судно зайдет на маршрут, включить авторулевой, убедиться, что трэк принят (нет алармов).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Пройти первую путевую точку WP1 в автоматическом режиме, контролируя поведение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После поворота, как только XTD станет равным нулю, перейти в ручной режим и обойти препятствие.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Пройти WP2 и WP3 в автоматическом режиме (иначе штраф). Для WP3 изменить настройку Rudder Limit.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После поворота у точки WP3 выровняться по отрезку маршрута, разойтись с препятствием.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Точку WP4 пройти в режиме NFU, далее перейти на Follow-Up и не включать АР до конца маршрута (иначе штраф).</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8. Пройти по маршруту, попадая во все путевые точки, и зайти в коридор, закончив упражнение.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9. При заходе в коридор до остановки упражнения удалить маршрут из ECDIS.</w:t>
      </w:r>
    </w:p>
    <w:p>
      <w:pPr>
        <w:widowControl w:val="on"/>
        <w:pBdr/>
        <w:spacing w:before="280" w:after="280" w:line="300" w:lineRule="auto"/>
        <w:ind w:left="0" w:right="0"/>
        <w:jc w:val="both"/>
      </w:pPr>
      <w:r>
        <w:rPr>
          <w:rFonts w:ascii="Times New Roman" w:hAnsi="Times New Roman" w:eastAsia="Times New Roman" w:cs="Times New Roman"/>
          <w:b/>
          <w:bCs/>
          <w:color w:val="000000"/>
          <w:sz w:val="28"/>
          <w:szCs w:val="28"/>
        </w:rPr>
        <w:t xml:space="preserve">Боковое смещение от линии пути на величину, большую заданной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Нажмите клавишу Yawing.</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Для выбора стандартной установки параметра нажимайте клавишу Yawing, пока не высветится требуемый индикатор: Economy (1); Medium (2) – установка по умолчанию; Precise (6).</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Значение стандартной установки параметра выводится на индикаторе SETTING.</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Нажмите клавишу Enter для подтверждения выбора.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Если требуется переопределить стандартную установку, используйте джойстик (вверх – увеличить, вниз – уменьшить значение параметра).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Нажмите клавишу Enter для подтверждения изменения.</w:t>
      </w:r>
    </w:p>
    <w:p>
      <w:pPr>
        <w:widowControl w:val="on"/>
        <w:pBdr/>
        <w:spacing w:before="280" w:after="280" w:line="300" w:lineRule="auto"/>
        <w:ind w:left="0" w:right="0"/>
        <w:jc w:val="both"/>
      </w:pPr>
      <w:r>
        <w:rPr>
          <w:rFonts w:ascii="Times New Roman" w:hAnsi="Times New Roman" w:eastAsia="Times New Roman" w:cs="Times New Roman"/>
          <w:b/>
          <w:bCs/>
          <w:color w:val="000000"/>
          <w:sz w:val="28"/>
          <w:szCs w:val="28"/>
        </w:rPr>
        <w:t xml:space="preserve">Отклонение от курса, превышающего заданный предел</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Нажмите клавишу Rudder.</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Для выбора стандартной установки параметра нажимайте клавишу Rudder, пока не высветится необходимый индикатор: Ballast – 1; Medium – 5 (установка по умолчанию); Loaded – 9.</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Значение стандартной установки параметра выводится на индикаторе SETTING.</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Нажмите клавишу Enter для подтверждения выбора.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Если требуется переопределить стандарную установку, используется джойстик (вверх/вниз – увеличить/уменьшить значение параметра).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Нажмите кнопку Enter для подтверждения изменения.</w:t>
      </w:r>
    </w:p>
    <w:p>
      <w:pPr>
        <w:widowControl w:val="on"/>
        <w:pBdr/>
        <w:spacing w:before="280" w:after="280" w:line="300" w:lineRule="auto"/>
        <w:ind w:left="0" w:right="0"/>
        <w:jc w:val="both"/>
      </w:pPr>
      <w:r>
        <w:rPr>
          <w:rFonts w:ascii="Times New Roman" w:hAnsi="Times New Roman" w:eastAsia="Times New Roman" w:cs="Times New Roman"/>
          <w:b/>
          <w:bCs/>
          <w:color w:val="000000"/>
          <w:sz w:val="28"/>
          <w:szCs w:val="28"/>
        </w:rPr>
        <w:t xml:space="preserve">Выход из строя позиционного датчика или компаса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Нажмите кнопку Off Course Limit. Значение параметра отобразится на индикаторе SETTING.</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Для подтверждения нажмите кнопку Enter.</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Для изменения исходного значения используйте джойстик: вверх/вниз – увеличить/уменьшить значение (от 1 до 30). Нажмите клавишу Enter.</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При срабатывании тревоги раздается звуковой сигнал и на панели авторулевого начинает мигать соответствующая кнопка или индикатор, а также выделяется красной подсветкой и начинает мигать клавиша Alarm Ack.</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Для квитирования сигнала тревоги следует нажать клавишу Alarm Ack.</w:t>
      </w:r>
    </w:p>
    <w:p>
      <w:pPr>
        <w:widowControl w:val="on"/>
        <w:pBdr/>
        <w:spacing w:before="280" w:after="280" w:line="300" w:lineRule="auto"/>
        <w:ind w:left="0" w:right="0"/>
        <w:jc w:val="both"/>
      </w:pPr>
      <w:r>
        <w:rPr>
          <w:rFonts w:ascii="Times New Roman" w:hAnsi="Times New Roman" w:eastAsia="Times New Roman" w:cs="Times New Roman"/>
          <w:b/>
          <w:bCs/>
          <w:color w:val="000000"/>
          <w:sz w:val="28"/>
          <w:szCs w:val="28"/>
        </w:rPr>
        <w:t xml:space="preserve">Снижение скорости ниже предела, необходимого для безопасного управления судном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22.00. (UTC);</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7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маневренный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Направление и сила ветра: 15° / 4 балла;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Видимость: 10 миль;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Ручной ввод параметра скорости производится поворотом вращающейся рукоятки. По умолчанию при ручном вводе установлена скорость 20 узлов. Если судно часто меняет скорость, то лучше переключиться на лаг.</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Нажимайте кнопки выбора ↑ или ↓ до тех пор, пока не высветится кнопка функции “Speed”. При вводе скорости по лагу окно панели содержит текущее значение скорости по лагу, перед которым стоит буква "L" (log).</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Слова "Set Course" (заданный курс) погаснут. Окно панели будет содержать текущее значение коэффициента.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Поворачивайте вращающуюся рукоятку до тех пор, пока в окне панели не появится нужное значение и буква "Н" (hand – ручной) перед установленной величиной. Индикатор кнопки "Set" замигает.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Нажмите кнопку "Set”, авторулевой примет новое значения коэффициента. Если кнопка "Set" не будет нажата в течение 15 секунд, в системе сохранится старое значение коэффициента.</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27</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Родионов А.И., Сазонов А.Е. Автоматизация судовождения. — Москва : Транспорт, 1992. — 192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Вагущенко Л.Л., Вагущенко А.Л.  Поддержка решений по расхождению с судами. — Одесса : Феникс, 2010. — 296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Мальцев А.С. Маневрирование судов при расхождении. — Одесса : Морской тренажерный центр, 2002. — 208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2.1.4 Цымбал Н.Н., Бурмака И.А., Тюпиков Е.Е. Гибкие стратегии расхождения судов. — Одесса : КП ОГТ, 2007. — 424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28</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29</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осуществлять вмешательство в аварийных и предаварийных ситуациях в работу различных систем и оборудования автономного судна дистанционно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Выполнен безопасный переход МАНС в различных режимах эксплуатации, в том числе и аварийном режиме</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30</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Выполнен безопасный переход МАНС в различных режимах эксплуатации, в том числе и аварийном режиме</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Выполнен безопасный переход МАНС в различных режимах эксплуатации, в том числе и аварийный режиме, в рамках утвержденного регламента в соответствии с требованиями МППСС, КТМ РФ</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7</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формировать изменения в маршруте дистанционно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Использование радиолокатора и САРП для обеспечения безопасности плавания автономного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080˚–2 м/с, волнение – 2,0 м, видимость 10 миль, осадки – нет.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Для повышения эффективности использования РЛС важно уметь правильно его настроить и отрегулировать. При выведенном усилении добиваются такой яркости экрана, чтоб линия развертки стала едва заметной, затем вводят изображение НКД и путем фокусировки делают их возможно более тонкими. Затем вводят усиление.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Лучшим является такое положение ручки "Усиление", при котором по всей площади экрана появляется слабый мерцающий фон шумов приемника, что соответствует максимальной чувствительности приемника и позволяет обнаруживать объекты на максимальной дальности. недостаточное усиление может привести к тому, что небольшие объекты, дающие  слабые эхо-сигналы, не будут обнаружены. Слабая яркость затрудняет наблюдение, чрезмерная вызывает расфокусирование изображения. Помехи от морского волнения уменьшаются при использовании импульсов меньшей длительности. Для ослабления помех от осадков лучше использовать диапазон 10 см. и импульс меньшей длительности. Для уменьшения помех пользуются кнопками GAIN (усиление), SEA (волны), RAIN (дождь).</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Слушатель после изучения материала включает САРП, производит настройку и регулировку изображения,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Менять режимы индикации и ориентации,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Переключить шкалы дальности и освещенности экрана,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Включить ПКД и визир направления.</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31</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Navi-Planner 4000 User Manual Version: 2.00.344Transas MIPLtd.</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Современные информационные технологии в судовождении [Электронное учебное пособие] .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32</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33</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формировать изменения в маршруте дистанционно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Информация, получаемая от радиолокатора и САРП, правильно расшифровывается и анализируется, принимая во внимание ограничения оборудования и преобладающие обстоятельства и условия:
1.	Включение РЛС/САРП;
2.	Настройка яркости экрана
3.	Настройка усиления, уменьшение помех от волнения, осадков, дождя
4.	Изменение режимов индикации/ориентации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34</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Информация, получаемая от радиолокатора и САРП, правильно расшифровывается и анализируется, принимая во внимание ограничения оборудования и преобладающие обстоятельства и условия:
1.	Включение РЛС/САРП;
2.	Настройка яркости экрана
3.	Настройка усиления, уменьшение помех от волнения, осадков, дождя
4.	Изменение режимов индикации/ориентации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Информация, получаемая от радиолокатора и САРП, правильно расшифровывается и анализируется, принимая во внимание ограничения оборудования и преобладающие обстоятельства и условия</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8</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Владеть навыком обеспечения безопасности и защищенности автономных судов, включая оценку и управление рисками во взаимодействии с Центром СУДС и МСКЦ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Использование тренажера МАНС для выявления проблемы, включая совокупность связей между всеми факторами ситуации, выявление наиболее вероятных вариантов и сценариев развития проблемы, моделирование на основе комплекса моделей состояния и взаимосвязей различных функциональных показателей.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080˚ - 1-2 м/с, волнение – 2,0 м, видимость 10 миль, осадки – нет.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Отсутствие импульса, его размытость, двоение вершины или фронта, укорочение – все это признаки ненормальной работы передатчика (а при условии нормальной работы модулятора и отсутствие пробоев СВЧ тракта – признаки выхода из строя магнетрона).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При оценке стабильности работы магнетрона необходимо наблюдать за приборами, регистрирующими средний анодный ток магнетрона. В аппаратуре средний ток магнетрона контролируется непрерывно с помощью встроенного прибора. Нормально стрелка прибора при включенном магнетроне неподвижна или очень незначительно перемещается около среднего положения (незначительные колебания могут происходить, например, при периодическом изменении фазы нагрузки из – за вращения антенны). Резкое отклонение стрелки от нормального положения происходят при искрениях в магнетроне, пробоях в модуляторе и нагрузке или при неисправности в цепях запуска передатчика.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Желательно заранее оценивать оставшийся ресурс и иметь на борту магнетрон в запасе для замены. В среднем работа магнетрона на передачу должна быть 3000 часов. S-band радары имеют ресурс до 4000 часов, а X-band до 10000 часов. На каждом современном РЛС отображается время наработки магнетрона.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Доложить в СУДС о неработающем радаре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Внешнему экипажу прибывшему на борт, полностью обесточить радар (индикатор, сканер и возможно отдельный автомат на мотор) на щите питания навигационного оборудования.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Установить табличку на индикатор и автоматы, что с данной станцией ведутся работы, также на второй рада, если есть, чтобы не получать лишнее облучение.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Подняться к сканеру необходимого радара, обязательно с страховочным поясом.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8. Выключить переключатель вращения антенны (обычно сбоку на корпусе).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9. С помощью гаечных ключей снять крышку радара и убедиться, что на сканер не поступает напряжение.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10. Если установлен защитный кожух на модуляторе - снимаем.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11. Откручиваем или отпаиваем контакты магнетрона (желтый и зеленый провод) - обязательно запомнить полярность. Откручиваем сам магнетрон (4-9 болтов) и устанавливаем на его место новый.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12. Закручиваем все на места в обратном порядке.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13. Включаем тумблер двигателя на сканере.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14. Включаем автоматы питания индикатора, сканера, двигателя на щите питания навигационного оборудования.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15. Включаем РЛС и оставляем в режиме STBY на 20-30 минут.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16. Устанавливаем регулировку усиления, помех от моря и дождя на минимум и устанавливаем самый маленький Range.</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17. Постепенно прибавляем GAIN до появления картинки.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18. Постепенно прибавляем Range до 12 nm и оцениваем качество и стабильность картинки. Если цели пропадают - выключаем РЛС в режим STBY еще на 5-10 минут и пробуем снова. При стабильной картинке оставляем РЛС на излучении на шкале 12 nm на 15 минут.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19. Переходим в нормальный режим работы.</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35</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Морские суда без экипажей ― реальность и перспективы: сборник научных докладов по итогам «круглого стола», проводимого совместно кафедрой «Морское право» Юридического института Российского университета транспорта (РУТ) и Ассоциацией международного морского права / под редакцией В. Н. Гуцуляка. ― Москва: Юридический институт РУТ (МИИТ), 2020 — 41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Астреин В.В., Боран-Кешишьян А.Л. Безопасность судовождения: учебное пособие. — Новороссийск : РИО ГМУ им. адм. Ф.Ф. Ушакова, 2021. — 144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36</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37</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Владеть навыком обеспечения безопасности и защищенности автономных судов, включая оценку и управление рисками во взаимодействии с Центром СУДС и МСКЦ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Слушатель выполняет действия согласно этапов выполнения задания.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38</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Слушатель выполняет действия согласно этапов выполнения задания.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Действия выполняются в соответствии с требованиями МППСС, КТМ РФ, МКУБ</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9</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выявлять киберугрозы и потенциальные последствия для компании и судна в повседневных и аварийных ситуациях в рамках утвержденного регламента в соответствии с требованиями МППСС, КТМ РФ и иных руководящих документов; Уметь определять уровень киберриска при эксплуатации автономного судна в рамках утвержденного регламента в соответствии с требованиями МППСС, КТМ РФ и иных руководящих документов; Уметь обнаруживать нарушение кибербезопасности судна при эксплуатации автономного судна в рамках утвержденного регламента в соответствии с требованиями МППСС, КТМ РФ и иных руководящих документов; Уметь определять роли и обязанности пользователей, ключевого персонала и руководства по кибербезопасности в соответствии с процессом оценки рисков согласно Руководству по кибербезопасности; Уметь внедрять план кибербезопасности и правильно реагировать на киберинциденты при эксплуатации автономного судна в рамках утвержденного регламента в соответствии с требованиями МППСС, КТМ РФ и иных руководящих документов; Уметь защищать судовую ИТ-инфраструктуру и подключенного оборудования при эксплуатации автономного судна в рамках утвержденного регламента в соответствии с требованиями МППСС, КТМ РФ и иных руководящих документов; Уметь обеспечивать навигационную безопасность в условиях компрометации навигационных данных в рамках утвержденного регламента в соответствии с требованиями МППСС, КТМ РФ и иных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Обнаружение нарушения кибербезопасности судна,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Распознавание уязвимостей систем ходового мостика;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Распознавание уязвимостей систем управления движением и управления судном;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Распознавание уязвимостей грузовых систем.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тренажера: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Тип судна: танкер;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Район плавания: открытое море;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Начальное время: 09.00. (LT);</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Начальные координаты судна: согласно исходным данным варианта;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Режим работы автономной навигационной системы (АНС): «АВТО»</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Начальный курс: 180°;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Начальная скорость: 12 узлов;</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Состояние главного двигателя: ходовой режим;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Поправка гирокомпаса: + 1.0°;</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Получен прогноз погоды: Ветер 080˚ - 1-2 м/с, волнение – 2,0 м, видимость 10 миль, осадки – нет.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Этапы выполнения задания: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Сравнить координаты используя комбинированные приемники GLONASS /GALILEO /BEIDOU для подтверждения спуфинга GPS</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Постановка задачи определения спуфинга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Если расстояние до берега в пределах 30 морских миль, то спуфинг возможен</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Наблюдаются резкие скачки мощности, фазы PPS и координат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Сделать вывод о кибератаке на устройство GNSS</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Использовать другие независимые (локальные) источники определения места судна (координат), в зависимости от условий плавания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Определить уровень киберриска при эксплуатации автономного судна</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39</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Международный кодекс по охране судов и портовых средств (Кодекс ОСПС), 2-е издание, исправленное и дополненное. - СПб.: ЗАО «ЦНИИМФ», 2009. - 272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Резолюция ИМО MSC-FAL.1/Circ.3 «Руководство по управлению киберрисками в морской отрасли»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Резолюция А.884(21) «Поправки к Кодексу по расследованию морских аварий и инцидентов»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Астреин В.В., Боран-Кешишьян А.Л. Безопасность судовождения: учебное пособие. — Новороссийск : РИО ГМУ им. адм. Ф.Ф. Ушакова, 2021. — 144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Боран-Кешишьян А.Л. Охрана и безопасность судна. Конспект лекций. — Новороссийск : РИО ГМУ имени адмирала Ф. Ф. Ушакова, 2021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2.2.3 Астреин В.В., Боран-Кешишьян А.Л. Охрана и безопасность судна. Практические работы. — Новороссийск : РИО ГМУ имени адмирала Ф. Ф. Ушакова, 2021</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40</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Учебно-тренировочный комплекс для подготовки специалистов в области автономного судовождения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Тренажер по а-Навигации и е-Навигации на основе технологий виртуальной реальности (ВР-НТ)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41</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выявлять киберугрозы и потенциальные последствия для компании и судна в повседневных и аварийных ситуациях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определять уровень киберриска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обнаруживать нарушение кибербезопасности судна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определять роли и обязанности пользователей, ключевого персонала и руководства по кибербезопасности в соответствии с процессом оценки рисков согласно Руководству по кибербезопасности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внедрять план кибербезопасности и правильно реагировать на киберинциденты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защищать судовую ИТ-инфраструктуру и подключенного оборудования при эксплуатации автономного судна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обеспечивать навигационную безопасность в условиях компрометации навигационных данных в рамках утвержденного регламента в соответствии с требованиями МППСС, КТМ РФ и иных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42</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Сравнить координаты используя комбинированные приемники GLONASS /GALILEO /BEIDOU для подтверждения спуфинга GPS 
Шаг 2. Постановка задачи определения спуфинга
Шаг 3. Если расстояние до берега в пределах 30 морских миль, то спуфинг возможен
Шаг 4. Наблюдаются резкие скачки мощности, фазы PPS и координат 
Шаг 5. Сделать вывод о кибератаке на устройство GNSS
Шаг 6. Использовать другие независимые (локальные) источники определения места судна (координат), в зависимости от условий плавания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Выполняемые меры соответствуют требованиям СУБ судовладельца</w:t>
            </w:r>
          </w:p>
        </w:tc>
      </w:tr>
    </w:tbl>
    <w:p w14:paraId="16B67FC8" w14:textId="77777777" w:rsidR="00C26211" w:rsidRPr="005F373B" w:rsidRDefault="00C26211" w:rsidP="00DF3739">
      <w:pPr>
        <w:ind w:firstLine="0"/>
        <w:jc w:val="left"/>
        <w:rPr>
          <w:b/>
        </w:rPr>
      </w:pPr>
    </w:p>
    <w:p w14:paraId="39097E9C" w14:textId="2481311B" w:rsidR="0043485A" w:rsidRPr="005F373B" w:rsidRDefault="003B3DB6" w:rsidP="00DF3739">
      <w:pPr>
        <w:rPr>
          <w:lang w:eastAsia="ru-RU"/>
        </w:rPr>
      </w:pPr>
      <w:bookmarkStart w:id="51" w:name="_Toc33036841"/>
      <w:r w:rsidRPr="005F373B">
        <w:t>Правила обработки результатов итоговой аттестации на проверку умений и навыков: аттестация на проверку умений и навыков включает решение практических заданий и считается пройденной при правильном выполнении обучающимся всех практических заданий.</w:t>
      </w:r>
    </w:p>
    <w:bookmarkEnd w:id="0"/>
    <w:bookmarkEnd w:id="51"/>
    <w:p w14:paraId="4304E0A2" w14:textId="77777777" w:rsidR="0043485A" w:rsidRPr="005F373B" w:rsidRDefault="0043485A" w:rsidP="00DF3739">
      <w:pPr>
        <w:rPr>
          <w:sz w:val="2"/>
          <w:szCs w:val="2"/>
        </w:rPr>
      </w:pPr>
    </w:p>
    <w:sectPr xmlns:w="http://schemas.openxmlformats.org/wordprocessingml/2006/main" xmlns:r="http://schemas.openxmlformats.org/officeDocument/2006/relationships" w:rsidR="0043485A" w:rsidRPr="005F373B" w:rsidSect="001360C0">
      <w:footerReference w:type="first" r:id="rId12"/>
      <w:footnotePr>
        <w:numRestart w:val="eachPage"/>
      </w:footnotePr>
      <w:pgSz w:w="11900" w:h="16840"/>
      <w:pgMar w:top="1134" w:right="851" w:bottom="1134" w:left="1701" w:header="709" w:footer="709" w:gutter="0"/>
      <w:cols w:space="720"/>
      <w:noEndnote/>
      <w:docGrid w:linePitch="381"/>
    </w:sectPr>
  </w:body>
</w:document>
</file>

<file path=word/comments.xml><?xml version="1.0" encoding="utf-8"?>
<w:comment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comments>
</file>

<file path=word/commentsExtended.xml><?xml version="1.0" encoding="utf-8"?>
<w15:comments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6268F" w14:textId="77777777" w:rsidR="00AB6569" w:rsidRDefault="00AB6569" w:rsidP="00802646">
      <w:pPr>
        <w:spacing w:line="240" w:lineRule="auto"/>
      </w:pPr>
      <w:r>
        <w:separator/>
      </w:r>
    </w:p>
  </w:endnote>
  <w:endnote w:type="continuationSeparator" w:id="0">
    <w:p w14:paraId="2FC85490" w14:textId="77777777" w:rsidR="00AB6569" w:rsidRDefault="00AB6569" w:rsidP="00802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PTSans-Regular">
    <w:altName w:val="Times New Roman"/>
    <w:panose1 w:val="00000000000000000000"/>
    <w:charset w:val="00"/>
    <w:family w:val="roman"/>
    <w:notTrueType/>
    <w:pitch w:val="default"/>
  </w:font>
  <w:font w:name="Liberation Mono">
    <w:altName w:val="Courier New"/>
    <w:charset w:val="01"/>
    <w:family w:val="modern"/>
    <w:pitch w:val="fixed"/>
  </w:font>
  <w:font w:name="AR PL SungtiL GB">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813CB" w14:textId="77777777" w:rsidR="00112DB5" w:rsidRDefault="00112DB5" w:rsidP="00FA49B0">
    <w:pPr>
      <w:pStyle w:val="a9"/>
      <w:framePr w:wrap="around" w:vAnchor="text" w:hAnchor="margin" w:xAlign="center" w:y="1"/>
      <w:ind w:firstLine="0"/>
    </w:pPr>
    <w:r>
      <w:fldChar w:fldCharType="begin"/>
    </w:r>
    <w:r>
      <w:instrText xml:space="preserve">PAGE  </w:instrText>
    </w:r>
    <w:r>
      <w:fldChar w:fldCharType="end"/>
    </w:r>
  </w:p>
  <w:p w14:paraId="2FFC2BFD" w14:textId="77777777" w:rsidR="00112DB5" w:rsidRDefault="00112DB5">
    <w:pPr>
      <w:pStyle w:val="a9"/>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095162"/>
      <w:docPartObj>
        <w:docPartGallery w:val="Page Numbers (Bottom of Page)"/>
        <w:docPartUnique/>
      </w:docPartObj>
    </w:sdtPr>
    <w:sdtEndPr>
      <w:rPr>
        <w:sz w:val="24"/>
        <w:szCs w:val="20"/>
      </w:rPr>
    </w:sdtEndPr>
    <w:sdtContent>
      <w:p w14:paraId="19740A6C" w14:textId="60027F26" w:rsidR="002C617B" w:rsidRPr="000A1716" w:rsidRDefault="00496B8B" w:rsidP="005F373B">
        <w:pPr>
          <w:pStyle w:val="a9"/>
          <w:ind w:firstLine="0"/>
          <w:jc w:val="center"/>
          <w:rPr>
            <w:sz w:val="24"/>
            <w:szCs w:val="20"/>
          </w:rPr>
        </w:pPr>
        <w:r w:rsidRPr="000A1716">
          <w:rPr>
            <w:sz w:val="24"/>
            <w:szCs w:val="20"/>
          </w:rPr>
          <w:fldChar w:fldCharType="begin"/>
        </w:r>
        <w:r w:rsidRPr="000A1716">
          <w:rPr>
            <w:sz w:val="24"/>
            <w:szCs w:val="20"/>
          </w:rPr>
          <w:instrText>PAGE   \* MERGEFORMAT</w:instrText>
        </w:r>
        <w:r w:rsidRPr="000A1716">
          <w:rPr>
            <w:sz w:val="24"/>
            <w:szCs w:val="20"/>
          </w:rPr>
          <w:fldChar w:fldCharType="separate"/>
        </w:r>
        <w:r w:rsidR="00B87B96">
          <w:rPr>
            <w:noProof/>
            <w:sz w:val="24"/>
            <w:szCs w:val="20"/>
          </w:rPr>
          <w:t>4</w:t>
        </w:r>
        <w:r w:rsidRPr="000A1716">
          <w:rPr>
            <w:sz w:val="24"/>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1B083" w14:textId="0F85E99B" w:rsidR="001360C0" w:rsidRPr="008E7DAB" w:rsidRDefault="005F373B" w:rsidP="008E7DAB">
    <w:pPr>
      <w:widowControl w:val="0"/>
      <w:tabs>
        <w:tab w:val="left" w:pos="160"/>
      </w:tabs>
      <w:spacing w:line="240" w:lineRule="auto"/>
      <w:ind w:firstLine="0"/>
      <w:jc w:val="center"/>
      <w:rPr>
        <w:rFonts w:eastAsia="Times New Roman"/>
        <w:lang w:val="en-US" w:eastAsia="ru-RU"/>
      </w:rPr>
    </w:pPr>
    <w:r>
      <w:rPr>
        <w:rFonts w:eastAsia="Times New Roman"/>
        <w:lang w:eastAsia="ru-RU"/>
      </w:rPr>
      <w:t>Москва</w:t>
    </w:r>
    <w:r w:rsidR="001360C0" w:rsidRPr="008E7DAB">
      <w:rPr>
        <w:rFonts w:eastAsia="Times New Roman"/>
        <w:lang w:eastAsia="ru-RU"/>
      </w:rPr>
      <w:t xml:space="preserve"> </w:t>
    </w:r>
    <w:r w:rsidR="00FC48C6" w:rsidRPr="008E7DAB">
      <w:rPr>
        <w:rFonts w:eastAsia="Times New Roman"/>
        <w:lang w:val="en-US" w:eastAsia="ru-RU"/>
      </w:rPr>
      <w:t>2022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253F5" w14:textId="77777777" w:rsidR="001360C0" w:rsidRPr="001360C0" w:rsidRDefault="001360C0" w:rsidP="001360C0">
    <w:pPr>
      <w:widowControl w:val="0"/>
      <w:tabs>
        <w:tab w:val="left" w:pos="160"/>
      </w:tabs>
      <w:ind w:firstLine="0"/>
      <w:jc w:val="center"/>
      <w:rPr>
        <w:rFonts w:eastAsia="Times New Roman"/>
        <w:b/>
        <w:lang w:val="en-US" w:eastAsia="ru-RU"/>
      </w:rPr>
    </w:pPr>
    <w:r w:rsidRPr="006612E1">
      <w:rPr>
        <w:rFonts w:eastAsia="Times New Roman"/>
        <w:b/>
        <w:lang w:eastAsia="ru-RU"/>
      </w:rPr>
      <w:t>Москва</w:t>
    </w:r>
    <w:r>
      <w:rPr>
        <w:rFonts w:eastAsia="Times New Roman"/>
        <w:b/>
        <w:lang w:eastAsia="ru-RU"/>
      </w:rPr>
      <w:t xml:space="preserve"> </w:t>
    </w:r>
    <w:r>
      <w:rPr>
        <w:rFonts w:eastAsia="Times New Roman"/>
        <w:b/>
        <w:lang w:val="en-US" w:eastAsia="ru-RU"/>
      </w:rPr>
      <w:t>{year}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82BD8" w14:textId="77777777" w:rsidR="00AB6569" w:rsidRDefault="00AB6569" w:rsidP="00802646">
      <w:pPr>
        <w:spacing w:line="240" w:lineRule="auto"/>
      </w:pPr>
      <w:r>
        <w:separator/>
      </w:r>
    </w:p>
  </w:footnote>
  <w:footnote w:type="continuationSeparator" w:id="0">
    <w:p w14:paraId="71F198D6" w14:textId="77777777" w:rsidR="00AB6569" w:rsidRDefault="00AB6569" w:rsidP="008026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8B9A6" w14:textId="77777777" w:rsidR="00112DB5" w:rsidRDefault="00112DB5" w:rsidP="00FA49B0">
    <w:pPr>
      <w:pStyle w:val="a7"/>
      <w:framePr w:wrap="around" w:vAnchor="text" w:hAnchor="margin" w:xAlign="center" w:y="1"/>
      <w:rPr>
        <w:rFonts w:eastAsia="Calibri"/>
      </w:rPr>
    </w:pPr>
    <w:r>
      <w:rPr>
        <w:rFonts w:eastAsia="Calibri"/>
      </w:rPr>
      <w:fldChar w:fldCharType="begin"/>
    </w:r>
    <w:r>
      <w:rPr>
        <w:rFonts w:eastAsia="Calibri"/>
      </w:rPr>
      <w:instrText xml:space="preserve">PAGE  </w:instrText>
    </w:r>
    <w:r>
      <w:rPr>
        <w:rFonts w:eastAsia="Calibri"/>
      </w:rPr>
      <w:fldChar w:fldCharType="end"/>
    </w:r>
  </w:p>
  <w:p w14:paraId="2836F72A" w14:textId="77777777" w:rsidR="00112DB5" w:rsidRDefault="00112DB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6463"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775"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21474"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597"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109"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324"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738"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307"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909"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279"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565"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113"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1071"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332">
    <w:multiLevelType w:val="hybridMultilevel"/>
    <w:lvl w:ilvl="0" w:tplc="83083718">
      <w:start w:val="1"/>
      <w:numFmt w:val="decimal"/>
      <w:lvlText w:val="%1."/>
      <w:lvlJc w:val="left"/>
      <w:pPr>
        <w:ind w:left="720" w:hanging="360"/>
      </w:pPr>
    </w:lvl>
    <w:lvl w:ilvl="1" w:tplc="83083718" w:tentative="1">
      <w:start w:val="1"/>
      <w:numFmt w:val="lowerLetter"/>
      <w:lvlText w:val="%2."/>
      <w:lvlJc w:val="left"/>
      <w:pPr>
        <w:ind w:left="1440" w:hanging="360"/>
      </w:pPr>
    </w:lvl>
    <w:lvl w:ilvl="2" w:tplc="83083718" w:tentative="1">
      <w:start w:val="1"/>
      <w:numFmt w:val="lowerRoman"/>
      <w:lvlText w:val="%3."/>
      <w:lvlJc w:val="right"/>
      <w:pPr>
        <w:ind w:left="2160" w:hanging="180"/>
      </w:pPr>
    </w:lvl>
    <w:lvl w:ilvl="3" w:tplc="83083718" w:tentative="1">
      <w:start w:val="1"/>
      <w:numFmt w:val="decimal"/>
      <w:lvlText w:val="%4."/>
      <w:lvlJc w:val="left"/>
      <w:pPr>
        <w:ind w:left="2880" w:hanging="360"/>
      </w:pPr>
    </w:lvl>
    <w:lvl w:ilvl="4" w:tplc="83083718" w:tentative="1">
      <w:start w:val="1"/>
      <w:numFmt w:val="lowerLetter"/>
      <w:lvlText w:val="%5."/>
      <w:lvlJc w:val="left"/>
      <w:pPr>
        <w:ind w:left="3600" w:hanging="360"/>
      </w:pPr>
    </w:lvl>
    <w:lvl w:ilvl="5" w:tplc="83083718" w:tentative="1">
      <w:start w:val="1"/>
      <w:numFmt w:val="lowerRoman"/>
      <w:lvlText w:val="%6."/>
      <w:lvlJc w:val="right"/>
      <w:pPr>
        <w:ind w:left="4320" w:hanging="180"/>
      </w:pPr>
    </w:lvl>
    <w:lvl w:ilvl="6" w:tplc="83083718" w:tentative="1">
      <w:start w:val="1"/>
      <w:numFmt w:val="decimal"/>
      <w:lvlText w:val="%7."/>
      <w:lvlJc w:val="left"/>
      <w:pPr>
        <w:ind w:left="5040" w:hanging="360"/>
      </w:pPr>
    </w:lvl>
    <w:lvl w:ilvl="7" w:tplc="83083718" w:tentative="1">
      <w:start w:val="1"/>
      <w:numFmt w:val="lowerLetter"/>
      <w:lvlText w:val="%8."/>
      <w:lvlJc w:val="left"/>
      <w:pPr>
        <w:ind w:left="5760" w:hanging="360"/>
      </w:pPr>
    </w:lvl>
    <w:lvl w:ilvl="8" w:tplc="83083718" w:tentative="1">
      <w:start w:val="1"/>
      <w:numFmt w:val="lowerRoman"/>
      <w:lvlText w:val="%9."/>
      <w:lvlJc w:val="right"/>
      <w:pPr>
        <w:ind w:left="6480" w:hanging="180"/>
      </w:pPr>
    </w:lvl>
  </w:abstractNum>
  <w:abstractNum w:abstractNumId="13331">
    <w:multiLevelType w:val="hybridMultilevel"/>
    <w:lvl w:ilvl="0" w:tplc="663809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071" w15:restartNumberingAfterBreak="0">
    <w:nsid w:val="03090EBB"/>
    <w:multiLevelType w:val="hybridMultilevel"/>
    <w:tmpl w:val="97D2F922"/>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66E8D"/>
    <w:multiLevelType w:val="hybridMultilevel"/>
    <w:tmpl w:val="AC0E34B4"/>
    <w:lvl w:ilvl="0" w:tplc="5088F026">
      <w:start w:val="1"/>
      <w:numFmt w:val="bullet"/>
      <w:lvlText w:val=""/>
      <w:lvlJc w:val="left"/>
      <w:pPr>
        <w:ind w:left="220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A53309"/>
    <w:multiLevelType w:val="hybridMultilevel"/>
    <w:tmpl w:val="8A22B1DA"/>
    <w:lvl w:ilvl="0" w:tplc="ABF6872C">
      <w:start w:val="1"/>
      <w:numFmt w:val="upperRoman"/>
      <w:lvlText w:val="%1."/>
      <w:lvlJc w:val="left"/>
      <w:pPr>
        <w:ind w:left="4206" w:hanging="720"/>
      </w:pPr>
      <w:rPr>
        <w:rFonts w:hint="default"/>
        <w:b/>
      </w:rPr>
    </w:lvl>
    <w:lvl w:ilvl="1" w:tplc="04190019" w:tentative="1">
      <w:start w:val="1"/>
      <w:numFmt w:val="lowerLetter"/>
      <w:lvlText w:val="%2."/>
      <w:lvlJc w:val="left"/>
      <w:pPr>
        <w:ind w:left="2379" w:hanging="360"/>
      </w:pPr>
    </w:lvl>
    <w:lvl w:ilvl="2" w:tplc="0419001B">
      <w:start w:val="1"/>
      <w:numFmt w:val="lowerRoman"/>
      <w:lvlText w:val="%3."/>
      <w:lvlJc w:val="right"/>
      <w:pPr>
        <w:ind w:left="3099" w:hanging="180"/>
      </w:pPr>
    </w:lvl>
    <w:lvl w:ilvl="3" w:tplc="0419000F" w:tentative="1">
      <w:start w:val="1"/>
      <w:numFmt w:val="decimal"/>
      <w:lvlText w:val="%4."/>
      <w:lvlJc w:val="left"/>
      <w:pPr>
        <w:ind w:left="3819" w:hanging="360"/>
      </w:pPr>
    </w:lvl>
    <w:lvl w:ilvl="4" w:tplc="04190019" w:tentative="1">
      <w:start w:val="1"/>
      <w:numFmt w:val="lowerLetter"/>
      <w:lvlText w:val="%5."/>
      <w:lvlJc w:val="left"/>
      <w:pPr>
        <w:ind w:left="4539" w:hanging="360"/>
      </w:pPr>
    </w:lvl>
    <w:lvl w:ilvl="5" w:tplc="0419001B" w:tentative="1">
      <w:start w:val="1"/>
      <w:numFmt w:val="lowerRoman"/>
      <w:lvlText w:val="%6."/>
      <w:lvlJc w:val="right"/>
      <w:pPr>
        <w:ind w:left="5259" w:hanging="180"/>
      </w:pPr>
    </w:lvl>
    <w:lvl w:ilvl="6" w:tplc="0419000F" w:tentative="1">
      <w:start w:val="1"/>
      <w:numFmt w:val="decimal"/>
      <w:lvlText w:val="%7."/>
      <w:lvlJc w:val="left"/>
      <w:pPr>
        <w:ind w:left="5979" w:hanging="360"/>
      </w:pPr>
    </w:lvl>
    <w:lvl w:ilvl="7" w:tplc="04190019" w:tentative="1">
      <w:start w:val="1"/>
      <w:numFmt w:val="lowerLetter"/>
      <w:lvlText w:val="%8."/>
      <w:lvlJc w:val="left"/>
      <w:pPr>
        <w:ind w:left="6699" w:hanging="360"/>
      </w:pPr>
    </w:lvl>
    <w:lvl w:ilvl="8" w:tplc="0419001B" w:tentative="1">
      <w:start w:val="1"/>
      <w:numFmt w:val="lowerRoman"/>
      <w:lvlText w:val="%9."/>
      <w:lvlJc w:val="right"/>
      <w:pPr>
        <w:ind w:left="7419" w:hanging="180"/>
      </w:pPr>
    </w:lvl>
  </w:abstractNum>
  <w:abstractNum w:abstractNumId="3" w15:restartNumberingAfterBreak="0">
    <w:nsid w:val="0B364DE1"/>
    <w:multiLevelType w:val="hybridMultilevel"/>
    <w:tmpl w:val="F3B02BDE"/>
    <w:lvl w:ilvl="0" w:tplc="32067D18">
      <w:start w:val="1"/>
      <w:numFmt w:val="bullet"/>
      <w:lvlText w:val="˗"/>
      <w:lvlJc w:val="left"/>
      <w:pPr>
        <w:ind w:left="1429" w:hanging="360"/>
      </w:pPr>
      <w:rPr>
        <w:rFonts w:ascii="Times New Roman" w:hAnsi="Times New Roman"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60180D"/>
    <w:multiLevelType w:val="hybridMultilevel"/>
    <w:tmpl w:val="B4A84576"/>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9578EA"/>
    <w:multiLevelType w:val="hybridMultilevel"/>
    <w:tmpl w:val="06AAFAB6"/>
    <w:lvl w:ilvl="0" w:tplc="FB4673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7B0826"/>
    <w:multiLevelType w:val="hybridMultilevel"/>
    <w:tmpl w:val="84787CF2"/>
    <w:lvl w:ilvl="0" w:tplc="04190011">
      <w:start w:val="1"/>
      <w:numFmt w:val="decimal"/>
      <w:lvlText w:val="%1)"/>
      <w:lvlJc w:val="left"/>
      <w:pPr>
        <w:ind w:left="135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FFA7C9B"/>
    <w:multiLevelType w:val="hybridMultilevel"/>
    <w:tmpl w:val="D4287A82"/>
    <w:lvl w:ilvl="0" w:tplc="B41E62CE">
      <w:start w:val="1"/>
      <w:numFmt w:val="decimal"/>
      <w:lvlText w:val="%1"/>
      <w:lvlJc w:val="left"/>
      <w:pPr>
        <w:ind w:left="1287" w:hanging="360"/>
      </w:pPr>
      <w:rPr>
        <w:rFonts w:ascii="Times New Roman CYR" w:eastAsia="Calibri" w:hAnsi="Times New Roman CYR" w:cs="Times New Roman CYR" w:hint="default"/>
        <w:b w:val="0"/>
        <w:color w:val="auto"/>
        <w:sz w:val="24"/>
        <w:szCs w:val="24"/>
        <w:vertAlign w:val="baseline"/>
      </w:rPr>
    </w:lvl>
    <w:lvl w:ilvl="1" w:tplc="0419000F">
      <w:start w:val="1"/>
      <w:numFmt w:val="decimal"/>
      <w:lvlText w:val="%2."/>
      <w:lvlJc w:val="left"/>
      <w:pPr>
        <w:ind w:left="2007" w:hanging="360"/>
      </w:pPr>
    </w:lvl>
    <w:lvl w:ilvl="2" w:tplc="4B788F30">
      <w:start w:val="1"/>
      <w:numFmt w:val="upperRoman"/>
      <w:lvlText w:val="%3."/>
      <w:lvlJc w:val="left"/>
      <w:pPr>
        <w:ind w:left="3267" w:hanging="720"/>
      </w:pPr>
      <w:rPr>
        <w:rFonts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03F4783"/>
    <w:multiLevelType w:val="multilevel"/>
    <w:tmpl w:val="CBC6F764"/>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3367E01"/>
    <w:multiLevelType w:val="hybridMultilevel"/>
    <w:tmpl w:val="80BAED6E"/>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1" w15:restartNumberingAfterBreak="0">
    <w:nsid w:val="2779175E"/>
    <w:multiLevelType w:val="hybridMultilevel"/>
    <w:tmpl w:val="1A5EE046"/>
    <w:lvl w:ilvl="0" w:tplc="69FA14AA">
      <w:start w:val="1"/>
      <w:numFmt w:val="bullet"/>
      <w:lvlText w:val=""/>
      <w:lvlJc w:val="left"/>
      <w:pPr>
        <w:ind w:left="360" w:hanging="360"/>
      </w:pPr>
      <w:rPr>
        <w:rFonts w:ascii="Symbol" w:hAnsi="Symbol" w:hint="default"/>
      </w:rPr>
    </w:lvl>
    <w:lvl w:ilvl="1" w:tplc="04190003">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D42A25"/>
    <w:multiLevelType w:val="hybridMultilevel"/>
    <w:tmpl w:val="EC949A7A"/>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4C3A96"/>
    <w:multiLevelType w:val="hybridMultilevel"/>
    <w:tmpl w:val="AE06B47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405460E"/>
    <w:multiLevelType w:val="hybridMultilevel"/>
    <w:tmpl w:val="8DC4228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F02BDD"/>
    <w:multiLevelType w:val="hybridMultilevel"/>
    <w:tmpl w:val="76A043C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456048"/>
    <w:multiLevelType w:val="hybridMultilevel"/>
    <w:tmpl w:val="E8F0046E"/>
    <w:lvl w:ilvl="0" w:tplc="3A74CB76">
      <w:start w:val="1"/>
      <w:numFmt w:val="bullet"/>
      <w:lvlText w:val=""/>
      <w:lvlJc w:val="left"/>
      <w:pPr>
        <w:ind w:left="106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0F45FA"/>
    <w:multiLevelType w:val="hybridMultilevel"/>
    <w:tmpl w:val="9940D69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0917E92"/>
    <w:multiLevelType w:val="hybridMultilevel"/>
    <w:tmpl w:val="DAA44F1E"/>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B532C0"/>
    <w:multiLevelType w:val="hybridMultilevel"/>
    <w:tmpl w:val="6DF856A2"/>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B00F2C"/>
    <w:multiLevelType w:val="hybridMultilevel"/>
    <w:tmpl w:val="D024897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90043D"/>
    <w:multiLevelType w:val="hybridMultilevel"/>
    <w:tmpl w:val="9C9E004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EA909D1"/>
    <w:multiLevelType w:val="hybridMultilevel"/>
    <w:tmpl w:val="97D8D706"/>
    <w:lvl w:ilvl="0" w:tplc="04190011">
      <w:start w:val="1"/>
      <w:numFmt w:val="decimal"/>
      <w:lvlText w:val="%1)"/>
      <w:lvlJc w:val="left"/>
      <w:pPr>
        <w:ind w:left="720" w:hanging="360"/>
      </w:pPr>
      <w:rPr>
        <w:rFonts w:hint="default"/>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A4391D"/>
    <w:multiLevelType w:val="hybridMultilevel"/>
    <w:tmpl w:val="802698B2"/>
    <w:lvl w:ilvl="0" w:tplc="04190011">
      <w:start w:val="1"/>
      <w:numFmt w:val="decimal"/>
      <w:lvlText w:val="%1)"/>
      <w:lvlJc w:val="left"/>
      <w:pPr>
        <w:ind w:left="720" w:hanging="360"/>
      </w:pPr>
      <w:rPr>
        <w:rFonts w:hint="default"/>
        <w:sz w:val="24"/>
      </w:rPr>
    </w:lvl>
    <w:lvl w:ilvl="1" w:tplc="32067D18">
      <w:start w:val="1"/>
      <w:numFmt w:val="bullet"/>
      <w:lvlText w:val="˗"/>
      <w:lvlJc w:val="left"/>
      <w:pPr>
        <w:ind w:left="1440" w:hanging="360"/>
      </w:pPr>
      <w:rPr>
        <w:rFonts w:ascii="Times New Roman" w:hAnsi="Times New Roman" w:cs="Times New Roman" w:hint="default"/>
        <w:color w:val="auto"/>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E279E8"/>
    <w:multiLevelType w:val="hybridMultilevel"/>
    <w:tmpl w:val="1B0C1E82"/>
    <w:lvl w:ilvl="0" w:tplc="6A5CD3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1952A5"/>
    <w:multiLevelType w:val="hybridMultilevel"/>
    <w:tmpl w:val="E17865C4"/>
    <w:lvl w:ilvl="0" w:tplc="04190011">
      <w:start w:val="1"/>
      <w:numFmt w:val="decimal"/>
      <w:lvlText w:val="%1)"/>
      <w:lvlJc w:val="left"/>
      <w:pPr>
        <w:ind w:left="2607" w:hanging="9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6F53B5"/>
    <w:multiLevelType w:val="hybridMultilevel"/>
    <w:tmpl w:val="35E28B64"/>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C11C9A"/>
    <w:multiLevelType w:val="hybridMultilevel"/>
    <w:tmpl w:val="6066AD72"/>
    <w:lvl w:ilvl="0" w:tplc="04190011">
      <w:start w:val="1"/>
      <w:numFmt w:val="decimal"/>
      <w:lvlText w:val="%1)"/>
      <w:lvlJc w:val="left"/>
      <w:pPr>
        <w:ind w:left="1429"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8"/>
  </w:num>
  <w:num w:numId="3">
    <w:abstractNumId w:val="14"/>
  </w:num>
  <w:num w:numId="4">
    <w:abstractNumId w:val="24"/>
  </w:num>
  <w:num w:numId="5">
    <w:abstractNumId w:val="10"/>
  </w:num>
  <w:num w:numId="6">
    <w:abstractNumId w:val="1"/>
  </w:num>
  <w:num w:numId="7">
    <w:abstractNumId w:val="17"/>
  </w:num>
  <w:num w:numId="8">
    <w:abstractNumId w:val="18"/>
  </w:num>
  <w:num w:numId="9">
    <w:abstractNumId w:val="19"/>
  </w:num>
  <w:num w:numId="10">
    <w:abstractNumId w:val="16"/>
  </w:num>
  <w:num w:numId="11">
    <w:abstractNumId w:val="15"/>
  </w:num>
  <w:num w:numId="12">
    <w:abstractNumId w:val="22"/>
  </w:num>
  <w:num w:numId="13">
    <w:abstractNumId w:val="0"/>
  </w:num>
  <w:num w:numId="14">
    <w:abstractNumId w:val="7"/>
  </w:num>
  <w:num w:numId="15">
    <w:abstractNumId w:val="28"/>
  </w:num>
  <w:num w:numId="16">
    <w:abstractNumId w:val="2"/>
  </w:num>
  <w:num w:numId="17">
    <w:abstractNumId w:val="30"/>
  </w:num>
  <w:num w:numId="18">
    <w:abstractNumId w:val="27"/>
  </w:num>
  <w:num w:numId="19">
    <w:abstractNumId w:val="6"/>
  </w:num>
  <w:num w:numId="20">
    <w:abstractNumId w:val="5"/>
  </w:num>
  <w:num w:numId="21">
    <w:abstractNumId w:val="21"/>
  </w:num>
  <w:num w:numId="22">
    <w:abstractNumId w:val="9"/>
  </w:num>
  <w:num w:numId="23">
    <w:abstractNumId w:val="20"/>
  </w:num>
  <w:num w:numId="24">
    <w:abstractNumId w:val="25"/>
  </w:num>
  <w:num w:numId="25">
    <w:abstractNumId w:val="8"/>
  </w:num>
  <w:num w:numId="26">
    <w:abstractNumId w:val="26"/>
  </w:num>
  <w:num w:numId="27">
    <w:abstractNumId w:val="13"/>
  </w:num>
  <w:num w:numId="28">
    <w:abstractNumId w:val="3"/>
  </w:num>
  <w:num w:numId="29">
    <w:abstractNumId w:val="4"/>
  </w:num>
  <w:num w:numId="30">
    <w:abstractNumId w:val="23"/>
  </w:num>
  <w:num w:numId="31">
    <w:abstractNumId w:val="12"/>
  </w:num>
  <w:num w:numId="32">
    <w:abstractNumId w:val="29"/>
  </w:num>
  <w:num w:numId="13331">
    <w:abstractNumId w:val="13331"/>
  </w:num>
  <w:num w:numId="13332">
    <w:abstractNumId w:val="13332"/>
  </w:num>
  <w:num w:numId="31071">
    <w:abstractNumId w:val="31071"/>
  </w:num>
  <w:num w:numId="20113">
    <w:abstractNumId w:val="20113"/>
  </w:num>
  <w:num w:numId="5565">
    <w:abstractNumId w:val="5565"/>
  </w:num>
  <w:num w:numId="29279">
    <w:abstractNumId w:val="29279"/>
  </w:num>
  <w:num w:numId="5909">
    <w:abstractNumId w:val="5909"/>
  </w:num>
  <w:num w:numId="32307">
    <w:abstractNumId w:val="32307"/>
  </w:num>
  <w:num w:numId="16738">
    <w:abstractNumId w:val="16738"/>
  </w:num>
  <w:num w:numId="29324">
    <w:abstractNumId w:val="29324"/>
  </w:num>
  <w:num w:numId="7109">
    <w:abstractNumId w:val="7109"/>
  </w:num>
  <w:num w:numId="24597">
    <w:abstractNumId w:val="24597"/>
  </w:num>
  <w:num w:numId="21474">
    <w:abstractNumId w:val="21474"/>
  </w:num>
  <w:num w:numId="10775">
    <w:abstractNumId w:val="10775"/>
  </w:num>
  <w:num w:numId="26463">
    <w:abstractNumId w:val="2646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updateField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D5"/>
    <w:rsid w:val="00002B10"/>
    <w:rsid w:val="00003BC2"/>
    <w:rsid w:val="00004ED6"/>
    <w:rsid w:val="00005707"/>
    <w:rsid w:val="00005ABB"/>
    <w:rsid w:val="0000655A"/>
    <w:rsid w:val="000071CC"/>
    <w:rsid w:val="00010B64"/>
    <w:rsid w:val="000114B1"/>
    <w:rsid w:val="00012186"/>
    <w:rsid w:val="00012882"/>
    <w:rsid w:val="00012AB2"/>
    <w:rsid w:val="000137AC"/>
    <w:rsid w:val="00013ABB"/>
    <w:rsid w:val="00014098"/>
    <w:rsid w:val="0001497A"/>
    <w:rsid w:val="0001563F"/>
    <w:rsid w:val="00015BDC"/>
    <w:rsid w:val="0001645A"/>
    <w:rsid w:val="00016DA2"/>
    <w:rsid w:val="000173A3"/>
    <w:rsid w:val="000175A5"/>
    <w:rsid w:val="00020925"/>
    <w:rsid w:val="00022339"/>
    <w:rsid w:val="00022CF7"/>
    <w:rsid w:val="00023476"/>
    <w:rsid w:val="000241B5"/>
    <w:rsid w:val="000245A4"/>
    <w:rsid w:val="000248EC"/>
    <w:rsid w:val="00024DC3"/>
    <w:rsid w:val="00025388"/>
    <w:rsid w:val="00025BE0"/>
    <w:rsid w:val="000268F3"/>
    <w:rsid w:val="00030663"/>
    <w:rsid w:val="00032827"/>
    <w:rsid w:val="0003339D"/>
    <w:rsid w:val="00033A74"/>
    <w:rsid w:val="000345DB"/>
    <w:rsid w:val="00035C00"/>
    <w:rsid w:val="000363D5"/>
    <w:rsid w:val="00036440"/>
    <w:rsid w:val="00036C89"/>
    <w:rsid w:val="00041CEE"/>
    <w:rsid w:val="000421AD"/>
    <w:rsid w:val="0004292A"/>
    <w:rsid w:val="00043411"/>
    <w:rsid w:val="00044EDD"/>
    <w:rsid w:val="000451B2"/>
    <w:rsid w:val="00045305"/>
    <w:rsid w:val="000459FF"/>
    <w:rsid w:val="00045ADD"/>
    <w:rsid w:val="00051038"/>
    <w:rsid w:val="0005112F"/>
    <w:rsid w:val="000514F5"/>
    <w:rsid w:val="000531D5"/>
    <w:rsid w:val="00055762"/>
    <w:rsid w:val="00055B69"/>
    <w:rsid w:val="0005638F"/>
    <w:rsid w:val="0005665B"/>
    <w:rsid w:val="00057395"/>
    <w:rsid w:val="00057C50"/>
    <w:rsid w:val="00060B93"/>
    <w:rsid w:val="000621A6"/>
    <w:rsid w:val="00062A4E"/>
    <w:rsid w:val="00062A5F"/>
    <w:rsid w:val="000643D2"/>
    <w:rsid w:val="00064C66"/>
    <w:rsid w:val="000653AB"/>
    <w:rsid w:val="00066133"/>
    <w:rsid w:val="00066578"/>
    <w:rsid w:val="00066F92"/>
    <w:rsid w:val="00067270"/>
    <w:rsid w:val="00067ECE"/>
    <w:rsid w:val="0007144E"/>
    <w:rsid w:val="00072D87"/>
    <w:rsid w:val="00072FB5"/>
    <w:rsid w:val="00074645"/>
    <w:rsid w:val="0007575F"/>
    <w:rsid w:val="0007666B"/>
    <w:rsid w:val="000802BF"/>
    <w:rsid w:val="00081320"/>
    <w:rsid w:val="00084D68"/>
    <w:rsid w:val="000856B4"/>
    <w:rsid w:val="00085D8B"/>
    <w:rsid w:val="0008612E"/>
    <w:rsid w:val="000908C0"/>
    <w:rsid w:val="00090EEB"/>
    <w:rsid w:val="00092134"/>
    <w:rsid w:val="00092862"/>
    <w:rsid w:val="0009304B"/>
    <w:rsid w:val="0009346A"/>
    <w:rsid w:val="00093CC1"/>
    <w:rsid w:val="00094476"/>
    <w:rsid w:val="0009454E"/>
    <w:rsid w:val="00094B0B"/>
    <w:rsid w:val="000963B9"/>
    <w:rsid w:val="00096DC5"/>
    <w:rsid w:val="00096F8C"/>
    <w:rsid w:val="000A0094"/>
    <w:rsid w:val="000A0398"/>
    <w:rsid w:val="000A06E3"/>
    <w:rsid w:val="000A0864"/>
    <w:rsid w:val="000A12D3"/>
    <w:rsid w:val="000A1716"/>
    <w:rsid w:val="000A23A3"/>
    <w:rsid w:val="000A3B4B"/>
    <w:rsid w:val="000A5651"/>
    <w:rsid w:val="000A6E96"/>
    <w:rsid w:val="000A7626"/>
    <w:rsid w:val="000B181D"/>
    <w:rsid w:val="000B2C4F"/>
    <w:rsid w:val="000B2DF6"/>
    <w:rsid w:val="000B3094"/>
    <w:rsid w:val="000B33DB"/>
    <w:rsid w:val="000B347A"/>
    <w:rsid w:val="000B402C"/>
    <w:rsid w:val="000B537E"/>
    <w:rsid w:val="000B695B"/>
    <w:rsid w:val="000B6FD8"/>
    <w:rsid w:val="000B7638"/>
    <w:rsid w:val="000C0F20"/>
    <w:rsid w:val="000C2D7A"/>
    <w:rsid w:val="000C34F9"/>
    <w:rsid w:val="000C35D7"/>
    <w:rsid w:val="000C3DB8"/>
    <w:rsid w:val="000C40B3"/>
    <w:rsid w:val="000C4C07"/>
    <w:rsid w:val="000C6222"/>
    <w:rsid w:val="000C6368"/>
    <w:rsid w:val="000C6C1F"/>
    <w:rsid w:val="000C6CBA"/>
    <w:rsid w:val="000C742C"/>
    <w:rsid w:val="000D15E1"/>
    <w:rsid w:val="000D3260"/>
    <w:rsid w:val="000D33E1"/>
    <w:rsid w:val="000D3E61"/>
    <w:rsid w:val="000D412B"/>
    <w:rsid w:val="000D4EB5"/>
    <w:rsid w:val="000D5766"/>
    <w:rsid w:val="000D57AE"/>
    <w:rsid w:val="000D5818"/>
    <w:rsid w:val="000D6F76"/>
    <w:rsid w:val="000E061D"/>
    <w:rsid w:val="000E2D73"/>
    <w:rsid w:val="000E5429"/>
    <w:rsid w:val="000E7564"/>
    <w:rsid w:val="000E7CDD"/>
    <w:rsid w:val="000F00EE"/>
    <w:rsid w:val="000F065C"/>
    <w:rsid w:val="000F09EF"/>
    <w:rsid w:val="000F25BB"/>
    <w:rsid w:val="000F2DE0"/>
    <w:rsid w:val="000F34FF"/>
    <w:rsid w:val="000F35F1"/>
    <w:rsid w:val="000F4F8A"/>
    <w:rsid w:val="000F60A0"/>
    <w:rsid w:val="000F6993"/>
    <w:rsid w:val="000F73FD"/>
    <w:rsid w:val="001000B7"/>
    <w:rsid w:val="00101B60"/>
    <w:rsid w:val="00101BC0"/>
    <w:rsid w:val="00102B60"/>
    <w:rsid w:val="00102E33"/>
    <w:rsid w:val="00103A5E"/>
    <w:rsid w:val="00103C4C"/>
    <w:rsid w:val="0010431E"/>
    <w:rsid w:val="001049B0"/>
    <w:rsid w:val="00105FAA"/>
    <w:rsid w:val="00106448"/>
    <w:rsid w:val="00110158"/>
    <w:rsid w:val="00110274"/>
    <w:rsid w:val="0011079D"/>
    <w:rsid w:val="001112B3"/>
    <w:rsid w:val="00112DB5"/>
    <w:rsid w:val="00113108"/>
    <w:rsid w:val="00115205"/>
    <w:rsid w:val="001156E5"/>
    <w:rsid w:val="001157AA"/>
    <w:rsid w:val="001164AD"/>
    <w:rsid w:val="00116812"/>
    <w:rsid w:val="00116B7B"/>
    <w:rsid w:val="00117761"/>
    <w:rsid w:val="0011784E"/>
    <w:rsid w:val="00120728"/>
    <w:rsid w:val="00120953"/>
    <w:rsid w:val="00120CD2"/>
    <w:rsid w:val="001244F6"/>
    <w:rsid w:val="001246BF"/>
    <w:rsid w:val="00124BD8"/>
    <w:rsid w:val="00125A06"/>
    <w:rsid w:val="00125C30"/>
    <w:rsid w:val="0012699B"/>
    <w:rsid w:val="0012705D"/>
    <w:rsid w:val="00127E05"/>
    <w:rsid w:val="00130644"/>
    <w:rsid w:val="00130D5A"/>
    <w:rsid w:val="001312F3"/>
    <w:rsid w:val="00131566"/>
    <w:rsid w:val="00133511"/>
    <w:rsid w:val="00133A3C"/>
    <w:rsid w:val="00133FE8"/>
    <w:rsid w:val="00135DC4"/>
    <w:rsid w:val="001360C0"/>
    <w:rsid w:val="00137042"/>
    <w:rsid w:val="00137761"/>
    <w:rsid w:val="001400F5"/>
    <w:rsid w:val="00140479"/>
    <w:rsid w:val="00140734"/>
    <w:rsid w:val="00144901"/>
    <w:rsid w:val="00146DC2"/>
    <w:rsid w:val="001478D7"/>
    <w:rsid w:val="00150D19"/>
    <w:rsid w:val="001515E6"/>
    <w:rsid w:val="00151CFA"/>
    <w:rsid w:val="001521CA"/>
    <w:rsid w:val="001537BD"/>
    <w:rsid w:val="00153872"/>
    <w:rsid w:val="00153C5F"/>
    <w:rsid w:val="0015577A"/>
    <w:rsid w:val="00155EDC"/>
    <w:rsid w:val="00157C52"/>
    <w:rsid w:val="00157E7E"/>
    <w:rsid w:val="001615A7"/>
    <w:rsid w:val="0016213B"/>
    <w:rsid w:val="00162808"/>
    <w:rsid w:val="00163560"/>
    <w:rsid w:val="001650B5"/>
    <w:rsid w:val="001666E6"/>
    <w:rsid w:val="001668D5"/>
    <w:rsid w:val="0017021F"/>
    <w:rsid w:val="00170243"/>
    <w:rsid w:val="001704A3"/>
    <w:rsid w:val="0017120D"/>
    <w:rsid w:val="00173058"/>
    <w:rsid w:val="00175C4D"/>
    <w:rsid w:val="00176F75"/>
    <w:rsid w:val="001772E6"/>
    <w:rsid w:val="0017750B"/>
    <w:rsid w:val="00177636"/>
    <w:rsid w:val="00177AC9"/>
    <w:rsid w:val="00180397"/>
    <w:rsid w:val="001810C4"/>
    <w:rsid w:val="00182CCC"/>
    <w:rsid w:val="00183B29"/>
    <w:rsid w:val="00184385"/>
    <w:rsid w:val="00185519"/>
    <w:rsid w:val="001857CD"/>
    <w:rsid w:val="00185BD1"/>
    <w:rsid w:val="00187095"/>
    <w:rsid w:val="00187838"/>
    <w:rsid w:val="001901BF"/>
    <w:rsid w:val="0019104A"/>
    <w:rsid w:val="00192727"/>
    <w:rsid w:val="001929C0"/>
    <w:rsid w:val="00192E1A"/>
    <w:rsid w:val="00193D8C"/>
    <w:rsid w:val="00194313"/>
    <w:rsid w:val="001945C9"/>
    <w:rsid w:val="00195134"/>
    <w:rsid w:val="0019571A"/>
    <w:rsid w:val="00195C6D"/>
    <w:rsid w:val="00195CE2"/>
    <w:rsid w:val="00196937"/>
    <w:rsid w:val="00197493"/>
    <w:rsid w:val="00197746"/>
    <w:rsid w:val="00197DDA"/>
    <w:rsid w:val="001A0189"/>
    <w:rsid w:val="001A299F"/>
    <w:rsid w:val="001A399E"/>
    <w:rsid w:val="001A3C67"/>
    <w:rsid w:val="001A3EBA"/>
    <w:rsid w:val="001A7246"/>
    <w:rsid w:val="001A7350"/>
    <w:rsid w:val="001A7B58"/>
    <w:rsid w:val="001B035A"/>
    <w:rsid w:val="001B0DE4"/>
    <w:rsid w:val="001B2549"/>
    <w:rsid w:val="001B2AF9"/>
    <w:rsid w:val="001B5434"/>
    <w:rsid w:val="001B5543"/>
    <w:rsid w:val="001B7090"/>
    <w:rsid w:val="001B79AB"/>
    <w:rsid w:val="001C0536"/>
    <w:rsid w:val="001C0D5D"/>
    <w:rsid w:val="001C2149"/>
    <w:rsid w:val="001C2F6A"/>
    <w:rsid w:val="001C30A7"/>
    <w:rsid w:val="001C39C5"/>
    <w:rsid w:val="001C4001"/>
    <w:rsid w:val="001C517B"/>
    <w:rsid w:val="001C5453"/>
    <w:rsid w:val="001C62A3"/>
    <w:rsid w:val="001C6E08"/>
    <w:rsid w:val="001C7074"/>
    <w:rsid w:val="001C784D"/>
    <w:rsid w:val="001C7D3C"/>
    <w:rsid w:val="001D02A2"/>
    <w:rsid w:val="001D080E"/>
    <w:rsid w:val="001D198A"/>
    <w:rsid w:val="001D2061"/>
    <w:rsid w:val="001D2927"/>
    <w:rsid w:val="001D48F5"/>
    <w:rsid w:val="001D4B79"/>
    <w:rsid w:val="001D4BAF"/>
    <w:rsid w:val="001D50BB"/>
    <w:rsid w:val="001D5B34"/>
    <w:rsid w:val="001D627A"/>
    <w:rsid w:val="001D68B5"/>
    <w:rsid w:val="001E16F3"/>
    <w:rsid w:val="001E29B8"/>
    <w:rsid w:val="001E2C1F"/>
    <w:rsid w:val="001E3850"/>
    <w:rsid w:val="001E7539"/>
    <w:rsid w:val="001E779C"/>
    <w:rsid w:val="001E77D5"/>
    <w:rsid w:val="001F0C98"/>
    <w:rsid w:val="001F209C"/>
    <w:rsid w:val="001F4C00"/>
    <w:rsid w:val="001F7629"/>
    <w:rsid w:val="001F7CFC"/>
    <w:rsid w:val="00200DAD"/>
    <w:rsid w:val="002015B0"/>
    <w:rsid w:val="00201689"/>
    <w:rsid w:val="0020254F"/>
    <w:rsid w:val="00202EF6"/>
    <w:rsid w:val="002031E5"/>
    <w:rsid w:val="00204D7D"/>
    <w:rsid w:val="00205603"/>
    <w:rsid w:val="00207677"/>
    <w:rsid w:val="00207E71"/>
    <w:rsid w:val="0021283B"/>
    <w:rsid w:val="00213860"/>
    <w:rsid w:val="00213BE9"/>
    <w:rsid w:val="00216C30"/>
    <w:rsid w:val="002204B2"/>
    <w:rsid w:val="002213F7"/>
    <w:rsid w:val="002221B6"/>
    <w:rsid w:val="002222E1"/>
    <w:rsid w:val="00222C4B"/>
    <w:rsid w:val="002235B6"/>
    <w:rsid w:val="00224CAB"/>
    <w:rsid w:val="00224E87"/>
    <w:rsid w:val="00225752"/>
    <w:rsid w:val="00225E6C"/>
    <w:rsid w:val="00225F91"/>
    <w:rsid w:val="00226067"/>
    <w:rsid w:val="00226893"/>
    <w:rsid w:val="00226B29"/>
    <w:rsid w:val="00227176"/>
    <w:rsid w:val="00227A2D"/>
    <w:rsid w:val="00230036"/>
    <w:rsid w:val="002304F8"/>
    <w:rsid w:val="00231013"/>
    <w:rsid w:val="002310A3"/>
    <w:rsid w:val="002332A7"/>
    <w:rsid w:val="00233664"/>
    <w:rsid w:val="00233E2C"/>
    <w:rsid w:val="002345BA"/>
    <w:rsid w:val="00234B6A"/>
    <w:rsid w:val="00234BDD"/>
    <w:rsid w:val="00235B9A"/>
    <w:rsid w:val="00241268"/>
    <w:rsid w:val="00241871"/>
    <w:rsid w:val="00241AF5"/>
    <w:rsid w:val="00241BC4"/>
    <w:rsid w:val="00242470"/>
    <w:rsid w:val="00242717"/>
    <w:rsid w:val="00242FE9"/>
    <w:rsid w:val="00243C32"/>
    <w:rsid w:val="00243E77"/>
    <w:rsid w:val="00243FE7"/>
    <w:rsid w:val="00243FF1"/>
    <w:rsid w:val="00244A03"/>
    <w:rsid w:val="00245DE4"/>
    <w:rsid w:val="00246C20"/>
    <w:rsid w:val="00247A83"/>
    <w:rsid w:val="002503AA"/>
    <w:rsid w:val="00250C3D"/>
    <w:rsid w:val="0025175E"/>
    <w:rsid w:val="00251F5C"/>
    <w:rsid w:val="00252303"/>
    <w:rsid w:val="002527F3"/>
    <w:rsid w:val="00254BED"/>
    <w:rsid w:val="002557A9"/>
    <w:rsid w:val="0025649C"/>
    <w:rsid w:val="00257225"/>
    <w:rsid w:val="00257709"/>
    <w:rsid w:val="002602A6"/>
    <w:rsid w:val="00262288"/>
    <w:rsid w:val="002625BD"/>
    <w:rsid w:val="00262C29"/>
    <w:rsid w:val="00263DCC"/>
    <w:rsid w:val="002645B3"/>
    <w:rsid w:val="002656F0"/>
    <w:rsid w:val="0026766D"/>
    <w:rsid w:val="00267ED6"/>
    <w:rsid w:val="00270EC7"/>
    <w:rsid w:val="00271007"/>
    <w:rsid w:val="0027288C"/>
    <w:rsid w:val="00273078"/>
    <w:rsid w:val="0027348F"/>
    <w:rsid w:val="00273570"/>
    <w:rsid w:val="002745BE"/>
    <w:rsid w:val="00274AE6"/>
    <w:rsid w:val="002761D8"/>
    <w:rsid w:val="002762BC"/>
    <w:rsid w:val="00276334"/>
    <w:rsid w:val="00276653"/>
    <w:rsid w:val="00277FF3"/>
    <w:rsid w:val="00282284"/>
    <w:rsid w:val="002827D5"/>
    <w:rsid w:val="00282B3B"/>
    <w:rsid w:val="00283971"/>
    <w:rsid w:val="00284177"/>
    <w:rsid w:val="002848F7"/>
    <w:rsid w:val="00284A4D"/>
    <w:rsid w:val="00284BE0"/>
    <w:rsid w:val="00284C67"/>
    <w:rsid w:val="002852F1"/>
    <w:rsid w:val="00286078"/>
    <w:rsid w:val="0029042B"/>
    <w:rsid w:val="00290676"/>
    <w:rsid w:val="00290F3A"/>
    <w:rsid w:val="0029101D"/>
    <w:rsid w:val="0029199D"/>
    <w:rsid w:val="00293353"/>
    <w:rsid w:val="00293897"/>
    <w:rsid w:val="00295415"/>
    <w:rsid w:val="00295661"/>
    <w:rsid w:val="00295E66"/>
    <w:rsid w:val="00296B6A"/>
    <w:rsid w:val="00296CD1"/>
    <w:rsid w:val="00297A6E"/>
    <w:rsid w:val="002A01BA"/>
    <w:rsid w:val="002A08A5"/>
    <w:rsid w:val="002A093D"/>
    <w:rsid w:val="002A11C3"/>
    <w:rsid w:val="002A138D"/>
    <w:rsid w:val="002A1D6D"/>
    <w:rsid w:val="002A2222"/>
    <w:rsid w:val="002A3011"/>
    <w:rsid w:val="002A3345"/>
    <w:rsid w:val="002A3739"/>
    <w:rsid w:val="002A4B63"/>
    <w:rsid w:val="002A4E0E"/>
    <w:rsid w:val="002A59F8"/>
    <w:rsid w:val="002A6EDF"/>
    <w:rsid w:val="002A726F"/>
    <w:rsid w:val="002B0B89"/>
    <w:rsid w:val="002B1B4C"/>
    <w:rsid w:val="002B1C80"/>
    <w:rsid w:val="002B1D5D"/>
    <w:rsid w:val="002B1D91"/>
    <w:rsid w:val="002B254F"/>
    <w:rsid w:val="002B2B93"/>
    <w:rsid w:val="002B3FC6"/>
    <w:rsid w:val="002B448E"/>
    <w:rsid w:val="002B4B36"/>
    <w:rsid w:val="002B518C"/>
    <w:rsid w:val="002B5270"/>
    <w:rsid w:val="002B6DE4"/>
    <w:rsid w:val="002B745F"/>
    <w:rsid w:val="002B76F2"/>
    <w:rsid w:val="002C05CD"/>
    <w:rsid w:val="002C137A"/>
    <w:rsid w:val="002C1409"/>
    <w:rsid w:val="002C1949"/>
    <w:rsid w:val="002C1A57"/>
    <w:rsid w:val="002C390D"/>
    <w:rsid w:val="002C617B"/>
    <w:rsid w:val="002C6D96"/>
    <w:rsid w:val="002C7A61"/>
    <w:rsid w:val="002D0BCD"/>
    <w:rsid w:val="002D14C8"/>
    <w:rsid w:val="002D1516"/>
    <w:rsid w:val="002D17B6"/>
    <w:rsid w:val="002D286C"/>
    <w:rsid w:val="002D2E15"/>
    <w:rsid w:val="002D2FAD"/>
    <w:rsid w:val="002D3906"/>
    <w:rsid w:val="002D4747"/>
    <w:rsid w:val="002D4CE6"/>
    <w:rsid w:val="002D5779"/>
    <w:rsid w:val="002D70C8"/>
    <w:rsid w:val="002D71F1"/>
    <w:rsid w:val="002D7574"/>
    <w:rsid w:val="002E2CD5"/>
    <w:rsid w:val="002E39C5"/>
    <w:rsid w:val="002E3F82"/>
    <w:rsid w:val="002E4106"/>
    <w:rsid w:val="002E42C1"/>
    <w:rsid w:val="002E454F"/>
    <w:rsid w:val="002E4750"/>
    <w:rsid w:val="002E47EE"/>
    <w:rsid w:val="002E577D"/>
    <w:rsid w:val="002E6A13"/>
    <w:rsid w:val="002E6B94"/>
    <w:rsid w:val="002E7047"/>
    <w:rsid w:val="002E7957"/>
    <w:rsid w:val="002E7DEB"/>
    <w:rsid w:val="002F235E"/>
    <w:rsid w:val="002F2A96"/>
    <w:rsid w:val="002F2FBD"/>
    <w:rsid w:val="002F3996"/>
    <w:rsid w:val="002F43F3"/>
    <w:rsid w:val="002F4DF9"/>
    <w:rsid w:val="002F6127"/>
    <w:rsid w:val="002F76EC"/>
    <w:rsid w:val="003013EF"/>
    <w:rsid w:val="00302C9C"/>
    <w:rsid w:val="00303AB7"/>
    <w:rsid w:val="00304342"/>
    <w:rsid w:val="00305A36"/>
    <w:rsid w:val="00305C2A"/>
    <w:rsid w:val="00306321"/>
    <w:rsid w:val="0030697F"/>
    <w:rsid w:val="00306C95"/>
    <w:rsid w:val="00310E0D"/>
    <w:rsid w:val="00312DB2"/>
    <w:rsid w:val="00313A59"/>
    <w:rsid w:val="00314CD7"/>
    <w:rsid w:val="003158C6"/>
    <w:rsid w:val="00315952"/>
    <w:rsid w:val="00315A33"/>
    <w:rsid w:val="00317973"/>
    <w:rsid w:val="00321D95"/>
    <w:rsid w:val="00322E2C"/>
    <w:rsid w:val="00322F35"/>
    <w:rsid w:val="0032405A"/>
    <w:rsid w:val="00324395"/>
    <w:rsid w:val="00324EA7"/>
    <w:rsid w:val="00326713"/>
    <w:rsid w:val="003269FE"/>
    <w:rsid w:val="00327957"/>
    <w:rsid w:val="00330A67"/>
    <w:rsid w:val="00330E25"/>
    <w:rsid w:val="00330F19"/>
    <w:rsid w:val="00333526"/>
    <w:rsid w:val="00337933"/>
    <w:rsid w:val="003400D3"/>
    <w:rsid w:val="003400D6"/>
    <w:rsid w:val="0034172E"/>
    <w:rsid w:val="003417F7"/>
    <w:rsid w:val="0034280F"/>
    <w:rsid w:val="00343D6C"/>
    <w:rsid w:val="003449BC"/>
    <w:rsid w:val="00344F62"/>
    <w:rsid w:val="00345497"/>
    <w:rsid w:val="003456D8"/>
    <w:rsid w:val="003468EB"/>
    <w:rsid w:val="00347F66"/>
    <w:rsid w:val="00351B9B"/>
    <w:rsid w:val="00355066"/>
    <w:rsid w:val="003563B2"/>
    <w:rsid w:val="00356418"/>
    <w:rsid w:val="00356812"/>
    <w:rsid w:val="00357937"/>
    <w:rsid w:val="0036072A"/>
    <w:rsid w:val="003617F4"/>
    <w:rsid w:val="00361B08"/>
    <w:rsid w:val="0036384C"/>
    <w:rsid w:val="00364BBC"/>
    <w:rsid w:val="00366C92"/>
    <w:rsid w:val="0037115D"/>
    <w:rsid w:val="003731A2"/>
    <w:rsid w:val="00373B5B"/>
    <w:rsid w:val="003742AF"/>
    <w:rsid w:val="003743B7"/>
    <w:rsid w:val="003756ED"/>
    <w:rsid w:val="003759B8"/>
    <w:rsid w:val="00376507"/>
    <w:rsid w:val="00376ADD"/>
    <w:rsid w:val="00377403"/>
    <w:rsid w:val="00381FCD"/>
    <w:rsid w:val="003820B3"/>
    <w:rsid w:val="003824A5"/>
    <w:rsid w:val="003835E8"/>
    <w:rsid w:val="003847F5"/>
    <w:rsid w:val="00385457"/>
    <w:rsid w:val="00385F40"/>
    <w:rsid w:val="003875A5"/>
    <w:rsid w:val="00387BCB"/>
    <w:rsid w:val="003902FB"/>
    <w:rsid w:val="00391CA1"/>
    <w:rsid w:val="00394273"/>
    <w:rsid w:val="00394C66"/>
    <w:rsid w:val="00394F0C"/>
    <w:rsid w:val="00395133"/>
    <w:rsid w:val="00395620"/>
    <w:rsid w:val="0039698F"/>
    <w:rsid w:val="00397D78"/>
    <w:rsid w:val="003A18CC"/>
    <w:rsid w:val="003A1A35"/>
    <w:rsid w:val="003A270F"/>
    <w:rsid w:val="003A2E3A"/>
    <w:rsid w:val="003A5877"/>
    <w:rsid w:val="003A7CEA"/>
    <w:rsid w:val="003B04C3"/>
    <w:rsid w:val="003B082C"/>
    <w:rsid w:val="003B11E9"/>
    <w:rsid w:val="003B3808"/>
    <w:rsid w:val="003B3D69"/>
    <w:rsid w:val="003B3DB6"/>
    <w:rsid w:val="003B52D4"/>
    <w:rsid w:val="003B5D72"/>
    <w:rsid w:val="003B601C"/>
    <w:rsid w:val="003B6CB8"/>
    <w:rsid w:val="003B6CEF"/>
    <w:rsid w:val="003B71A9"/>
    <w:rsid w:val="003B751A"/>
    <w:rsid w:val="003B7B59"/>
    <w:rsid w:val="003C00B8"/>
    <w:rsid w:val="003C0E32"/>
    <w:rsid w:val="003C105B"/>
    <w:rsid w:val="003C188E"/>
    <w:rsid w:val="003C27A9"/>
    <w:rsid w:val="003C3588"/>
    <w:rsid w:val="003C35CA"/>
    <w:rsid w:val="003C3C77"/>
    <w:rsid w:val="003C52F7"/>
    <w:rsid w:val="003C5778"/>
    <w:rsid w:val="003C59D0"/>
    <w:rsid w:val="003C5BA0"/>
    <w:rsid w:val="003C5F17"/>
    <w:rsid w:val="003C7D48"/>
    <w:rsid w:val="003D046C"/>
    <w:rsid w:val="003D09B1"/>
    <w:rsid w:val="003D0DA2"/>
    <w:rsid w:val="003D2240"/>
    <w:rsid w:val="003D2294"/>
    <w:rsid w:val="003D2D01"/>
    <w:rsid w:val="003D336D"/>
    <w:rsid w:val="003D35CD"/>
    <w:rsid w:val="003D3722"/>
    <w:rsid w:val="003D5F78"/>
    <w:rsid w:val="003D6C5C"/>
    <w:rsid w:val="003D6D60"/>
    <w:rsid w:val="003D78A8"/>
    <w:rsid w:val="003E0420"/>
    <w:rsid w:val="003E074D"/>
    <w:rsid w:val="003E16D4"/>
    <w:rsid w:val="003E2686"/>
    <w:rsid w:val="003E2F90"/>
    <w:rsid w:val="003E405B"/>
    <w:rsid w:val="003E60F2"/>
    <w:rsid w:val="003E654D"/>
    <w:rsid w:val="003E671B"/>
    <w:rsid w:val="003E6729"/>
    <w:rsid w:val="003E6EB1"/>
    <w:rsid w:val="003F056C"/>
    <w:rsid w:val="003F0EE9"/>
    <w:rsid w:val="003F294B"/>
    <w:rsid w:val="003F2AD7"/>
    <w:rsid w:val="003F3856"/>
    <w:rsid w:val="003F38D8"/>
    <w:rsid w:val="003F4313"/>
    <w:rsid w:val="003F56D8"/>
    <w:rsid w:val="00400510"/>
    <w:rsid w:val="00402699"/>
    <w:rsid w:val="00403EB5"/>
    <w:rsid w:val="00404503"/>
    <w:rsid w:val="00404556"/>
    <w:rsid w:val="00404BB9"/>
    <w:rsid w:val="00405615"/>
    <w:rsid w:val="004062C4"/>
    <w:rsid w:val="0040735C"/>
    <w:rsid w:val="00411082"/>
    <w:rsid w:val="004111C5"/>
    <w:rsid w:val="004112A8"/>
    <w:rsid w:val="00412A28"/>
    <w:rsid w:val="00414908"/>
    <w:rsid w:val="00415571"/>
    <w:rsid w:val="00415A11"/>
    <w:rsid w:val="00415DF0"/>
    <w:rsid w:val="00415EA7"/>
    <w:rsid w:val="00416613"/>
    <w:rsid w:val="00416A99"/>
    <w:rsid w:val="00416E2C"/>
    <w:rsid w:val="0041701A"/>
    <w:rsid w:val="0041742F"/>
    <w:rsid w:val="004212FE"/>
    <w:rsid w:val="00421488"/>
    <w:rsid w:val="00425107"/>
    <w:rsid w:val="00425EA3"/>
    <w:rsid w:val="00426661"/>
    <w:rsid w:val="00430311"/>
    <w:rsid w:val="0043297E"/>
    <w:rsid w:val="00432BED"/>
    <w:rsid w:val="00432DCB"/>
    <w:rsid w:val="004339EE"/>
    <w:rsid w:val="0043485A"/>
    <w:rsid w:val="00435DC7"/>
    <w:rsid w:val="0043735B"/>
    <w:rsid w:val="00437560"/>
    <w:rsid w:val="00437BD3"/>
    <w:rsid w:val="004400C7"/>
    <w:rsid w:val="00442343"/>
    <w:rsid w:val="004432B8"/>
    <w:rsid w:val="00443C42"/>
    <w:rsid w:val="004444A5"/>
    <w:rsid w:val="004445CD"/>
    <w:rsid w:val="00444E13"/>
    <w:rsid w:val="004463F7"/>
    <w:rsid w:val="0044691E"/>
    <w:rsid w:val="00446E49"/>
    <w:rsid w:val="00452370"/>
    <w:rsid w:val="004545DA"/>
    <w:rsid w:val="0045462A"/>
    <w:rsid w:val="00454DF1"/>
    <w:rsid w:val="00454F2A"/>
    <w:rsid w:val="00456BC7"/>
    <w:rsid w:val="00456FE5"/>
    <w:rsid w:val="00457250"/>
    <w:rsid w:val="004607E1"/>
    <w:rsid w:val="00461205"/>
    <w:rsid w:val="00461DD1"/>
    <w:rsid w:val="0046283E"/>
    <w:rsid w:val="00463D0B"/>
    <w:rsid w:val="00467811"/>
    <w:rsid w:val="0047090E"/>
    <w:rsid w:val="0047178E"/>
    <w:rsid w:val="00471A45"/>
    <w:rsid w:val="00471A70"/>
    <w:rsid w:val="00473136"/>
    <w:rsid w:val="0047487A"/>
    <w:rsid w:val="0047562F"/>
    <w:rsid w:val="00475E88"/>
    <w:rsid w:val="00475FBF"/>
    <w:rsid w:val="00476964"/>
    <w:rsid w:val="00482492"/>
    <w:rsid w:val="00482569"/>
    <w:rsid w:val="0048269A"/>
    <w:rsid w:val="00483A69"/>
    <w:rsid w:val="004849A0"/>
    <w:rsid w:val="00485351"/>
    <w:rsid w:val="004857C3"/>
    <w:rsid w:val="00485AB6"/>
    <w:rsid w:val="00486AAD"/>
    <w:rsid w:val="00486B9B"/>
    <w:rsid w:val="004915D9"/>
    <w:rsid w:val="00492E80"/>
    <w:rsid w:val="00493A22"/>
    <w:rsid w:val="004968F6"/>
    <w:rsid w:val="00496AA6"/>
    <w:rsid w:val="00496B5C"/>
    <w:rsid w:val="00496B8B"/>
    <w:rsid w:val="0049787A"/>
    <w:rsid w:val="004A3F60"/>
    <w:rsid w:val="004A4151"/>
    <w:rsid w:val="004A51D6"/>
    <w:rsid w:val="004A5BBA"/>
    <w:rsid w:val="004B0E9E"/>
    <w:rsid w:val="004B1CDD"/>
    <w:rsid w:val="004B3AE4"/>
    <w:rsid w:val="004B448E"/>
    <w:rsid w:val="004B5651"/>
    <w:rsid w:val="004B5BBA"/>
    <w:rsid w:val="004B5DA6"/>
    <w:rsid w:val="004B5DE2"/>
    <w:rsid w:val="004B6308"/>
    <w:rsid w:val="004B6311"/>
    <w:rsid w:val="004B6743"/>
    <w:rsid w:val="004C00C5"/>
    <w:rsid w:val="004C0674"/>
    <w:rsid w:val="004C1254"/>
    <w:rsid w:val="004C15F4"/>
    <w:rsid w:val="004C1649"/>
    <w:rsid w:val="004C175F"/>
    <w:rsid w:val="004C1A90"/>
    <w:rsid w:val="004C3998"/>
    <w:rsid w:val="004C3F93"/>
    <w:rsid w:val="004C449F"/>
    <w:rsid w:val="004C4B54"/>
    <w:rsid w:val="004C4D7E"/>
    <w:rsid w:val="004C4FB8"/>
    <w:rsid w:val="004C53D6"/>
    <w:rsid w:val="004C631F"/>
    <w:rsid w:val="004C6466"/>
    <w:rsid w:val="004C68F7"/>
    <w:rsid w:val="004C6F18"/>
    <w:rsid w:val="004C70F4"/>
    <w:rsid w:val="004C7CE5"/>
    <w:rsid w:val="004D0444"/>
    <w:rsid w:val="004D052E"/>
    <w:rsid w:val="004D123B"/>
    <w:rsid w:val="004D13BC"/>
    <w:rsid w:val="004D1A19"/>
    <w:rsid w:val="004D1A61"/>
    <w:rsid w:val="004D1DE9"/>
    <w:rsid w:val="004D32EB"/>
    <w:rsid w:val="004D38CB"/>
    <w:rsid w:val="004D3C97"/>
    <w:rsid w:val="004D3D06"/>
    <w:rsid w:val="004D3E65"/>
    <w:rsid w:val="004D499A"/>
    <w:rsid w:val="004D56C8"/>
    <w:rsid w:val="004D577D"/>
    <w:rsid w:val="004D6FE4"/>
    <w:rsid w:val="004E09DA"/>
    <w:rsid w:val="004E14BB"/>
    <w:rsid w:val="004E153B"/>
    <w:rsid w:val="004E1BF6"/>
    <w:rsid w:val="004E1CD3"/>
    <w:rsid w:val="004E1F5A"/>
    <w:rsid w:val="004E20D4"/>
    <w:rsid w:val="004E2297"/>
    <w:rsid w:val="004E42DF"/>
    <w:rsid w:val="004E465F"/>
    <w:rsid w:val="004E49AE"/>
    <w:rsid w:val="004E6B8F"/>
    <w:rsid w:val="004F0302"/>
    <w:rsid w:val="004F0332"/>
    <w:rsid w:val="004F0EA8"/>
    <w:rsid w:val="004F15AB"/>
    <w:rsid w:val="004F2388"/>
    <w:rsid w:val="004F2BEB"/>
    <w:rsid w:val="004F30D4"/>
    <w:rsid w:val="004F30DE"/>
    <w:rsid w:val="004F3269"/>
    <w:rsid w:val="004F3BFD"/>
    <w:rsid w:val="004F4EC2"/>
    <w:rsid w:val="0050032A"/>
    <w:rsid w:val="0050045C"/>
    <w:rsid w:val="00500D8F"/>
    <w:rsid w:val="005017D2"/>
    <w:rsid w:val="00503136"/>
    <w:rsid w:val="005031F8"/>
    <w:rsid w:val="005033CE"/>
    <w:rsid w:val="00503B81"/>
    <w:rsid w:val="00503C46"/>
    <w:rsid w:val="00505FE1"/>
    <w:rsid w:val="00507366"/>
    <w:rsid w:val="005117C3"/>
    <w:rsid w:val="00512E4A"/>
    <w:rsid w:val="00512F3C"/>
    <w:rsid w:val="0051340E"/>
    <w:rsid w:val="005139DF"/>
    <w:rsid w:val="00514906"/>
    <w:rsid w:val="005152DB"/>
    <w:rsid w:val="0051749A"/>
    <w:rsid w:val="005206B7"/>
    <w:rsid w:val="00520C44"/>
    <w:rsid w:val="00521770"/>
    <w:rsid w:val="00521DAD"/>
    <w:rsid w:val="00521ECB"/>
    <w:rsid w:val="00522B55"/>
    <w:rsid w:val="00522FB2"/>
    <w:rsid w:val="00523B19"/>
    <w:rsid w:val="00524147"/>
    <w:rsid w:val="005256B3"/>
    <w:rsid w:val="005257BB"/>
    <w:rsid w:val="00527356"/>
    <w:rsid w:val="00530F11"/>
    <w:rsid w:val="0053348D"/>
    <w:rsid w:val="005351A4"/>
    <w:rsid w:val="005355CD"/>
    <w:rsid w:val="00535C92"/>
    <w:rsid w:val="005364FF"/>
    <w:rsid w:val="005369A1"/>
    <w:rsid w:val="00537304"/>
    <w:rsid w:val="00537AC5"/>
    <w:rsid w:val="0054013B"/>
    <w:rsid w:val="005407E3"/>
    <w:rsid w:val="0054124F"/>
    <w:rsid w:val="00541714"/>
    <w:rsid w:val="005418F3"/>
    <w:rsid w:val="00543AB3"/>
    <w:rsid w:val="00543E67"/>
    <w:rsid w:val="00545006"/>
    <w:rsid w:val="00547093"/>
    <w:rsid w:val="005472E4"/>
    <w:rsid w:val="00551977"/>
    <w:rsid w:val="00551D2B"/>
    <w:rsid w:val="00551D71"/>
    <w:rsid w:val="0055317C"/>
    <w:rsid w:val="00553ECD"/>
    <w:rsid w:val="005540AB"/>
    <w:rsid w:val="00554BCD"/>
    <w:rsid w:val="00555B57"/>
    <w:rsid w:val="005563AE"/>
    <w:rsid w:val="00557D75"/>
    <w:rsid w:val="0056007E"/>
    <w:rsid w:val="0056025F"/>
    <w:rsid w:val="005616CF"/>
    <w:rsid w:val="00563638"/>
    <w:rsid w:val="00563A12"/>
    <w:rsid w:val="00564716"/>
    <w:rsid w:val="00566AE6"/>
    <w:rsid w:val="00567267"/>
    <w:rsid w:val="00567CBC"/>
    <w:rsid w:val="005726D2"/>
    <w:rsid w:val="00572E57"/>
    <w:rsid w:val="00574153"/>
    <w:rsid w:val="00574DB8"/>
    <w:rsid w:val="005750DA"/>
    <w:rsid w:val="00576C9E"/>
    <w:rsid w:val="00577295"/>
    <w:rsid w:val="005778AC"/>
    <w:rsid w:val="00581CB0"/>
    <w:rsid w:val="005825E4"/>
    <w:rsid w:val="005827E7"/>
    <w:rsid w:val="00582ED9"/>
    <w:rsid w:val="005845A3"/>
    <w:rsid w:val="005858AC"/>
    <w:rsid w:val="00585F5A"/>
    <w:rsid w:val="005860BF"/>
    <w:rsid w:val="005865A3"/>
    <w:rsid w:val="005873A4"/>
    <w:rsid w:val="00587857"/>
    <w:rsid w:val="00590459"/>
    <w:rsid w:val="0059065D"/>
    <w:rsid w:val="005922B8"/>
    <w:rsid w:val="0059360C"/>
    <w:rsid w:val="00594EA1"/>
    <w:rsid w:val="0059526C"/>
    <w:rsid w:val="00595851"/>
    <w:rsid w:val="00596E16"/>
    <w:rsid w:val="005A00C7"/>
    <w:rsid w:val="005A0FDC"/>
    <w:rsid w:val="005A3EC7"/>
    <w:rsid w:val="005A5010"/>
    <w:rsid w:val="005A5C06"/>
    <w:rsid w:val="005A5E68"/>
    <w:rsid w:val="005A6DDC"/>
    <w:rsid w:val="005A74E9"/>
    <w:rsid w:val="005B096A"/>
    <w:rsid w:val="005B0CB7"/>
    <w:rsid w:val="005B1498"/>
    <w:rsid w:val="005B18A6"/>
    <w:rsid w:val="005B3935"/>
    <w:rsid w:val="005B3A47"/>
    <w:rsid w:val="005B3E9E"/>
    <w:rsid w:val="005B6E95"/>
    <w:rsid w:val="005B6FD1"/>
    <w:rsid w:val="005B753C"/>
    <w:rsid w:val="005C0A0A"/>
    <w:rsid w:val="005C3A3B"/>
    <w:rsid w:val="005C59E3"/>
    <w:rsid w:val="005C6943"/>
    <w:rsid w:val="005C727E"/>
    <w:rsid w:val="005C7321"/>
    <w:rsid w:val="005C7537"/>
    <w:rsid w:val="005D0101"/>
    <w:rsid w:val="005D0111"/>
    <w:rsid w:val="005D278C"/>
    <w:rsid w:val="005D33D2"/>
    <w:rsid w:val="005D4452"/>
    <w:rsid w:val="005D5997"/>
    <w:rsid w:val="005D62D8"/>
    <w:rsid w:val="005D6C21"/>
    <w:rsid w:val="005D7A41"/>
    <w:rsid w:val="005D7E2F"/>
    <w:rsid w:val="005E0DEB"/>
    <w:rsid w:val="005E134E"/>
    <w:rsid w:val="005E19D0"/>
    <w:rsid w:val="005E200F"/>
    <w:rsid w:val="005E30F5"/>
    <w:rsid w:val="005E6890"/>
    <w:rsid w:val="005E7199"/>
    <w:rsid w:val="005E75BA"/>
    <w:rsid w:val="005F137E"/>
    <w:rsid w:val="005F1492"/>
    <w:rsid w:val="005F1D8C"/>
    <w:rsid w:val="005F20A1"/>
    <w:rsid w:val="005F2580"/>
    <w:rsid w:val="005F2748"/>
    <w:rsid w:val="005F31E2"/>
    <w:rsid w:val="005F373B"/>
    <w:rsid w:val="005F410D"/>
    <w:rsid w:val="005F44DC"/>
    <w:rsid w:val="005F48A0"/>
    <w:rsid w:val="005F4E0A"/>
    <w:rsid w:val="005F54FF"/>
    <w:rsid w:val="005F5A2F"/>
    <w:rsid w:val="005F5D24"/>
    <w:rsid w:val="005F64FE"/>
    <w:rsid w:val="005F66F6"/>
    <w:rsid w:val="005F7122"/>
    <w:rsid w:val="005F7976"/>
    <w:rsid w:val="005F79DA"/>
    <w:rsid w:val="006008ED"/>
    <w:rsid w:val="006015BE"/>
    <w:rsid w:val="00601706"/>
    <w:rsid w:val="00601EAA"/>
    <w:rsid w:val="00606C13"/>
    <w:rsid w:val="00606E50"/>
    <w:rsid w:val="006071EC"/>
    <w:rsid w:val="0061027C"/>
    <w:rsid w:val="006122FD"/>
    <w:rsid w:val="0061311A"/>
    <w:rsid w:val="00613585"/>
    <w:rsid w:val="006137A8"/>
    <w:rsid w:val="00615EB0"/>
    <w:rsid w:val="00616243"/>
    <w:rsid w:val="00617BE4"/>
    <w:rsid w:val="00617C35"/>
    <w:rsid w:val="00621CF1"/>
    <w:rsid w:val="00622EA9"/>
    <w:rsid w:val="00623249"/>
    <w:rsid w:val="006240B2"/>
    <w:rsid w:val="00625304"/>
    <w:rsid w:val="006255F5"/>
    <w:rsid w:val="00625AB8"/>
    <w:rsid w:val="00625BC2"/>
    <w:rsid w:val="00626058"/>
    <w:rsid w:val="0062715B"/>
    <w:rsid w:val="0063039E"/>
    <w:rsid w:val="00630C97"/>
    <w:rsid w:val="00631572"/>
    <w:rsid w:val="0063231E"/>
    <w:rsid w:val="0063232A"/>
    <w:rsid w:val="00633DBB"/>
    <w:rsid w:val="00636D98"/>
    <w:rsid w:val="00640616"/>
    <w:rsid w:val="00640BA6"/>
    <w:rsid w:val="00640ECE"/>
    <w:rsid w:val="00641A56"/>
    <w:rsid w:val="00641D0D"/>
    <w:rsid w:val="0064226E"/>
    <w:rsid w:val="00644769"/>
    <w:rsid w:val="00645711"/>
    <w:rsid w:val="00646B74"/>
    <w:rsid w:val="0064752A"/>
    <w:rsid w:val="00647690"/>
    <w:rsid w:val="006505A8"/>
    <w:rsid w:val="00650783"/>
    <w:rsid w:val="00650B41"/>
    <w:rsid w:val="006514D3"/>
    <w:rsid w:val="00651E53"/>
    <w:rsid w:val="0065242B"/>
    <w:rsid w:val="00652B1A"/>
    <w:rsid w:val="00652CF5"/>
    <w:rsid w:val="006534C3"/>
    <w:rsid w:val="006547A3"/>
    <w:rsid w:val="00654A2D"/>
    <w:rsid w:val="00654E2A"/>
    <w:rsid w:val="00655228"/>
    <w:rsid w:val="00655485"/>
    <w:rsid w:val="00656102"/>
    <w:rsid w:val="00656DE5"/>
    <w:rsid w:val="00661C77"/>
    <w:rsid w:val="00662294"/>
    <w:rsid w:val="00663B14"/>
    <w:rsid w:val="00663BD6"/>
    <w:rsid w:val="006641DF"/>
    <w:rsid w:val="00666A74"/>
    <w:rsid w:val="00666E49"/>
    <w:rsid w:val="00667D75"/>
    <w:rsid w:val="00670072"/>
    <w:rsid w:val="00671A5A"/>
    <w:rsid w:val="00671BA0"/>
    <w:rsid w:val="006722A4"/>
    <w:rsid w:val="00672C46"/>
    <w:rsid w:val="006743B2"/>
    <w:rsid w:val="00674406"/>
    <w:rsid w:val="00674D7C"/>
    <w:rsid w:val="00674E5E"/>
    <w:rsid w:val="00675B3F"/>
    <w:rsid w:val="00675BF3"/>
    <w:rsid w:val="00676187"/>
    <w:rsid w:val="006775F0"/>
    <w:rsid w:val="00680168"/>
    <w:rsid w:val="006809DB"/>
    <w:rsid w:val="006817F4"/>
    <w:rsid w:val="006823D9"/>
    <w:rsid w:val="006842AC"/>
    <w:rsid w:val="00684B04"/>
    <w:rsid w:val="006855B6"/>
    <w:rsid w:val="00690690"/>
    <w:rsid w:val="00690B21"/>
    <w:rsid w:val="00691ADE"/>
    <w:rsid w:val="00692430"/>
    <w:rsid w:val="00692E02"/>
    <w:rsid w:val="006932FE"/>
    <w:rsid w:val="0069442D"/>
    <w:rsid w:val="006949FD"/>
    <w:rsid w:val="00695292"/>
    <w:rsid w:val="006959F0"/>
    <w:rsid w:val="006960DA"/>
    <w:rsid w:val="006972E8"/>
    <w:rsid w:val="00697C1E"/>
    <w:rsid w:val="006A0FEF"/>
    <w:rsid w:val="006A11B9"/>
    <w:rsid w:val="006A504F"/>
    <w:rsid w:val="006A532E"/>
    <w:rsid w:val="006A70DF"/>
    <w:rsid w:val="006A7280"/>
    <w:rsid w:val="006B000F"/>
    <w:rsid w:val="006B127C"/>
    <w:rsid w:val="006B2B81"/>
    <w:rsid w:val="006B2B94"/>
    <w:rsid w:val="006B2FC4"/>
    <w:rsid w:val="006B475D"/>
    <w:rsid w:val="006B4BE7"/>
    <w:rsid w:val="006B662A"/>
    <w:rsid w:val="006B6722"/>
    <w:rsid w:val="006B77D5"/>
    <w:rsid w:val="006B7A6B"/>
    <w:rsid w:val="006C08D9"/>
    <w:rsid w:val="006C1FCB"/>
    <w:rsid w:val="006C2DF1"/>
    <w:rsid w:val="006C388E"/>
    <w:rsid w:val="006C4117"/>
    <w:rsid w:val="006C4357"/>
    <w:rsid w:val="006C50ED"/>
    <w:rsid w:val="006C59E6"/>
    <w:rsid w:val="006C60CE"/>
    <w:rsid w:val="006C7721"/>
    <w:rsid w:val="006C7888"/>
    <w:rsid w:val="006C7D9E"/>
    <w:rsid w:val="006D0E81"/>
    <w:rsid w:val="006D212B"/>
    <w:rsid w:val="006D3965"/>
    <w:rsid w:val="006D4965"/>
    <w:rsid w:val="006D4E5B"/>
    <w:rsid w:val="006D4F8F"/>
    <w:rsid w:val="006D5242"/>
    <w:rsid w:val="006D5BE5"/>
    <w:rsid w:val="006D6059"/>
    <w:rsid w:val="006D68EF"/>
    <w:rsid w:val="006E04BE"/>
    <w:rsid w:val="006E2380"/>
    <w:rsid w:val="006E26F1"/>
    <w:rsid w:val="006E2909"/>
    <w:rsid w:val="006E3308"/>
    <w:rsid w:val="006E40E0"/>
    <w:rsid w:val="006E461A"/>
    <w:rsid w:val="006E69A7"/>
    <w:rsid w:val="006E6A19"/>
    <w:rsid w:val="006E6E11"/>
    <w:rsid w:val="006E6F90"/>
    <w:rsid w:val="006E734C"/>
    <w:rsid w:val="006E7410"/>
    <w:rsid w:val="006F1B53"/>
    <w:rsid w:val="006F22BE"/>
    <w:rsid w:val="006F3DE3"/>
    <w:rsid w:val="006F4AA5"/>
    <w:rsid w:val="006F500E"/>
    <w:rsid w:val="006F5324"/>
    <w:rsid w:val="006F567C"/>
    <w:rsid w:val="006F78FF"/>
    <w:rsid w:val="00700829"/>
    <w:rsid w:val="00700D28"/>
    <w:rsid w:val="0070148E"/>
    <w:rsid w:val="00701B23"/>
    <w:rsid w:val="00701EAB"/>
    <w:rsid w:val="007026DE"/>
    <w:rsid w:val="00702C4D"/>
    <w:rsid w:val="007036E7"/>
    <w:rsid w:val="0070403E"/>
    <w:rsid w:val="0070454D"/>
    <w:rsid w:val="00705347"/>
    <w:rsid w:val="0070763E"/>
    <w:rsid w:val="00707CCD"/>
    <w:rsid w:val="0071001C"/>
    <w:rsid w:val="00710053"/>
    <w:rsid w:val="00710D87"/>
    <w:rsid w:val="007112E8"/>
    <w:rsid w:val="00713039"/>
    <w:rsid w:val="00713090"/>
    <w:rsid w:val="007135A8"/>
    <w:rsid w:val="007143C4"/>
    <w:rsid w:val="00715E90"/>
    <w:rsid w:val="00716715"/>
    <w:rsid w:val="00721D22"/>
    <w:rsid w:val="00722E6E"/>
    <w:rsid w:val="0072327D"/>
    <w:rsid w:val="00723FF0"/>
    <w:rsid w:val="007241ED"/>
    <w:rsid w:val="00724412"/>
    <w:rsid w:val="0072550E"/>
    <w:rsid w:val="00725E68"/>
    <w:rsid w:val="0072671F"/>
    <w:rsid w:val="00727B79"/>
    <w:rsid w:val="007320AB"/>
    <w:rsid w:val="007335A5"/>
    <w:rsid w:val="0073380F"/>
    <w:rsid w:val="007345D1"/>
    <w:rsid w:val="00734E0F"/>
    <w:rsid w:val="007353B1"/>
    <w:rsid w:val="00735840"/>
    <w:rsid w:val="007405EF"/>
    <w:rsid w:val="00740F7E"/>
    <w:rsid w:val="007410E5"/>
    <w:rsid w:val="0074115E"/>
    <w:rsid w:val="00741B94"/>
    <w:rsid w:val="00741F84"/>
    <w:rsid w:val="007444E2"/>
    <w:rsid w:val="007445BE"/>
    <w:rsid w:val="0074487B"/>
    <w:rsid w:val="0074510A"/>
    <w:rsid w:val="00745293"/>
    <w:rsid w:val="0074606B"/>
    <w:rsid w:val="00746EE3"/>
    <w:rsid w:val="0075002B"/>
    <w:rsid w:val="00752181"/>
    <w:rsid w:val="00752B39"/>
    <w:rsid w:val="007535D6"/>
    <w:rsid w:val="00754435"/>
    <w:rsid w:val="007548EF"/>
    <w:rsid w:val="00755218"/>
    <w:rsid w:val="0075531B"/>
    <w:rsid w:val="00755A3C"/>
    <w:rsid w:val="00757A87"/>
    <w:rsid w:val="00760AF0"/>
    <w:rsid w:val="00760D15"/>
    <w:rsid w:val="00762279"/>
    <w:rsid w:val="0076268E"/>
    <w:rsid w:val="00764C55"/>
    <w:rsid w:val="0076551D"/>
    <w:rsid w:val="00765802"/>
    <w:rsid w:val="0076658E"/>
    <w:rsid w:val="00767750"/>
    <w:rsid w:val="00770FDB"/>
    <w:rsid w:val="00771616"/>
    <w:rsid w:val="007716D1"/>
    <w:rsid w:val="00771AF9"/>
    <w:rsid w:val="00772ABB"/>
    <w:rsid w:val="00773971"/>
    <w:rsid w:val="00773A37"/>
    <w:rsid w:val="00774DAD"/>
    <w:rsid w:val="00775490"/>
    <w:rsid w:val="00777503"/>
    <w:rsid w:val="00777BAD"/>
    <w:rsid w:val="00780FE2"/>
    <w:rsid w:val="00781261"/>
    <w:rsid w:val="0078169D"/>
    <w:rsid w:val="0078250D"/>
    <w:rsid w:val="00782DB0"/>
    <w:rsid w:val="00785BFA"/>
    <w:rsid w:val="0078603B"/>
    <w:rsid w:val="00786160"/>
    <w:rsid w:val="00787F33"/>
    <w:rsid w:val="007905FD"/>
    <w:rsid w:val="00791AB6"/>
    <w:rsid w:val="00792167"/>
    <w:rsid w:val="00794AD0"/>
    <w:rsid w:val="00796C8A"/>
    <w:rsid w:val="00796CC8"/>
    <w:rsid w:val="007A16D6"/>
    <w:rsid w:val="007A25E1"/>
    <w:rsid w:val="007A3A1F"/>
    <w:rsid w:val="007A70C0"/>
    <w:rsid w:val="007A7A67"/>
    <w:rsid w:val="007A7E7F"/>
    <w:rsid w:val="007B0C82"/>
    <w:rsid w:val="007B29FA"/>
    <w:rsid w:val="007B3377"/>
    <w:rsid w:val="007B3AA9"/>
    <w:rsid w:val="007B4350"/>
    <w:rsid w:val="007B6D26"/>
    <w:rsid w:val="007B6DA6"/>
    <w:rsid w:val="007C0B6A"/>
    <w:rsid w:val="007C0BD8"/>
    <w:rsid w:val="007C0C25"/>
    <w:rsid w:val="007C1F15"/>
    <w:rsid w:val="007C2A86"/>
    <w:rsid w:val="007C3359"/>
    <w:rsid w:val="007C39B3"/>
    <w:rsid w:val="007C3DC0"/>
    <w:rsid w:val="007C41C9"/>
    <w:rsid w:val="007C4FB6"/>
    <w:rsid w:val="007C53F0"/>
    <w:rsid w:val="007C6175"/>
    <w:rsid w:val="007D175D"/>
    <w:rsid w:val="007D1B82"/>
    <w:rsid w:val="007D5C94"/>
    <w:rsid w:val="007D61DB"/>
    <w:rsid w:val="007D6A64"/>
    <w:rsid w:val="007D6F64"/>
    <w:rsid w:val="007E06EB"/>
    <w:rsid w:val="007E16BC"/>
    <w:rsid w:val="007E17EC"/>
    <w:rsid w:val="007E214B"/>
    <w:rsid w:val="007E2D5C"/>
    <w:rsid w:val="007E2D9E"/>
    <w:rsid w:val="007E2F84"/>
    <w:rsid w:val="007E49F6"/>
    <w:rsid w:val="007E567C"/>
    <w:rsid w:val="007E6731"/>
    <w:rsid w:val="007E6D07"/>
    <w:rsid w:val="007E787D"/>
    <w:rsid w:val="007E7DCA"/>
    <w:rsid w:val="007F1FBB"/>
    <w:rsid w:val="007F2136"/>
    <w:rsid w:val="007F2246"/>
    <w:rsid w:val="007F25F7"/>
    <w:rsid w:val="007F2802"/>
    <w:rsid w:val="007F28FC"/>
    <w:rsid w:val="007F299E"/>
    <w:rsid w:val="007F3536"/>
    <w:rsid w:val="007F37AB"/>
    <w:rsid w:val="007F482A"/>
    <w:rsid w:val="007F4FCE"/>
    <w:rsid w:val="007F569E"/>
    <w:rsid w:val="007F65BC"/>
    <w:rsid w:val="007F6867"/>
    <w:rsid w:val="007F6DB8"/>
    <w:rsid w:val="008016FB"/>
    <w:rsid w:val="00802646"/>
    <w:rsid w:val="00802B98"/>
    <w:rsid w:val="00803BD8"/>
    <w:rsid w:val="00805A26"/>
    <w:rsid w:val="00810C35"/>
    <w:rsid w:val="00813688"/>
    <w:rsid w:val="0081446A"/>
    <w:rsid w:val="00814D3D"/>
    <w:rsid w:val="0081537C"/>
    <w:rsid w:val="00820AC3"/>
    <w:rsid w:val="00820C79"/>
    <w:rsid w:val="00821970"/>
    <w:rsid w:val="00822F06"/>
    <w:rsid w:val="00823CDD"/>
    <w:rsid w:val="00826F7B"/>
    <w:rsid w:val="00827433"/>
    <w:rsid w:val="0083008A"/>
    <w:rsid w:val="00830876"/>
    <w:rsid w:val="00831DF4"/>
    <w:rsid w:val="008326E2"/>
    <w:rsid w:val="00832C37"/>
    <w:rsid w:val="00834272"/>
    <w:rsid w:val="00834626"/>
    <w:rsid w:val="00837C06"/>
    <w:rsid w:val="00840CA2"/>
    <w:rsid w:val="00840E4E"/>
    <w:rsid w:val="00841053"/>
    <w:rsid w:val="008413C4"/>
    <w:rsid w:val="0084324C"/>
    <w:rsid w:val="008444EF"/>
    <w:rsid w:val="00844718"/>
    <w:rsid w:val="00846221"/>
    <w:rsid w:val="00846D0D"/>
    <w:rsid w:val="0084754C"/>
    <w:rsid w:val="00847907"/>
    <w:rsid w:val="00847BA8"/>
    <w:rsid w:val="00847D2E"/>
    <w:rsid w:val="00853301"/>
    <w:rsid w:val="00856488"/>
    <w:rsid w:val="00857D8B"/>
    <w:rsid w:val="008600BA"/>
    <w:rsid w:val="00860F36"/>
    <w:rsid w:val="008613C2"/>
    <w:rsid w:val="00862DDA"/>
    <w:rsid w:val="00863068"/>
    <w:rsid w:val="0086306C"/>
    <w:rsid w:val="00863450"/>
    <w:rsid w:val="0086365C"/>
    <w:rsid w:val="00864CA1"/>
    <w:rsid w:val="00864E4B"/>
    <w:rsid w:val="00865B41"/>
    <w:rsid w:val="008663B0"/>
    <w:rsid w:val="00866AEF"/>
    <w:rsid w:val="008670F4"/>
    <w:rsid w:val="00867246"/>
    <w:rsid w:val="008702B7"/>
    <w:rsid w:val="00870E1F"/>
    <w:rsid w:val="00870EFD"/>
    <w:rsid w:val="00871DCD"/>
    <w:rsid w:val="00872187"/>
    <w:rsid w:val="00875429"/>
    <w:rsid w:val="00877801"/>
    <w:rsid w:val="00881117"/>
    <w:rsid w:val="008812F3"/>
    <w:rsid w:val="008816CC"/>
    <w:rsid w:val="00881AA8"/>
    <w:rsid w:val="00884EA6"/>
    <w:rsid w:val="008855C6"/>
    <w:rsid w:val="008855D3"/>
    <w:rsid w:val="00886242"/>
    <w:rsid w:val="008868BF"/>
    <w:rsid w:val="00886D49"/>
    <w:rsid w:val="00887D1D"/>
    <w:rsid w:val="00891A59"/>
    <w:rsid w:val="0089369E"/>
    <w:rsid w:val="00893829"/>
    <w:rsid w:val="00894273"/>
    <w:rsid w:val="00894BC2"/>
    <w:rsid w:val="00896F3B"/>
    <w:rsid w:val="008972AC"/>
    <w:rsid w:val="00897C3D"/>
    <w:rsid w:val="008A2671"/>
    <w:rsid w:val="008A2880"/>
    <w:rsid w:val="008A4757"/>
    <w:rsid w:val="008A49F7"/>
    <w:rsid w:val="008A5103"/>
    <w:rsid w:val="008A58F0"/>
    <w:rsid w:val="008A6FAF"/>
    <w:rsid w:val="008B37B4"/>
    <w:rsid w:val="008B37DD"/>
    <w:rsid w:val="008B406F"/>
    <w:rsid w:val="008B52B6"/>
    <w:rsid w:val="008B6732"/>
    <w:rsid w:val="008B721A"/>
    <w:rsid w:val="008B77B3"/>
    <w:rsid w:val="008C0B24"/>
    <w:rsid w:val="008C0C05"/>
    <w:rsid w:val="008C0CDF"/>
    <w:rsid w:val="008C1315"/>
    <w:rsid w:val="008C16C3"/>
    <w:rsid w:val="008C36A8"/>
    <w:rsid w:val="008C5182"/>
    <w:rsid w:val="008C7191"/>
    <w:rsid w:val="008C7388"/>
    <w:rsid w:val="008C74DA"/>
    <w:rsid w:val="008C7AA9"/>
    <w:rsid w:val="008C7B32"/>
    <w:rsid w:val="008C7D13"/>
    <w:rsid w:val="008C7D97"/>
    <w:rsid w:val="008D0949"/>
    <w:rsid w:val="008D2C21"/>
    <w:rsid w:val="008D35A7"/>
    <w:rsid w:val="008D4018"/>
    <w:rsid w:val="008D40BC"/>
    <w:rsid w:val="008D5940"/>
    <w:rsid w:val="008D6494"/>
    <w:rsid w:val="008D6A4C"/>
    <w:rsid w:val="008E114E"/>
    <w:rsid w:val="008E188B"/>
    <w:rsid w:val="008E1B2F"/>
    <w:rsid w:val="008E2834"/>
    <w:rsid w:val="008E2985"/>
    <w:rsid w:val="008E4617"/>
    <w:rsid w:val="008E49FB"/>
    <w:rsid w:val="008E4FEB"/>
    <w:rsid w:val="008E68D8"/>
    <w:rsid w:val="008E765E"/>
    <w:rsid w:val="008E7DAB"/>
    <w:rsid w:val="008F0FCC"/>
    <w:rsid w:val="008F1D3C"/>
    <w:rsid w:val="008F5360"/>
    <w:rsid w:val="008F652D"/>
    <w:rsid w:val="008F7B26"/>
    <w:rsid w:val="00900295"/>
    <w:rsid w:val="009013E0"/>
    <w:rsid w:val="00901F94"/>
    <w:rsid w:val="00902435"/>
    <w:rsid w:val="00902C5D"/>
    <w:rsid w:val="00903C98"/>
    <w:rsid w:val="0090436E"/>
    <w:rsid w:val="009052B0"/>
    <w:rsid w:val="00905B1E"/>
    <w:rsid w:val="00906470"/>
    <w:rsid w:val="00906710"/>
    <w:rsid w:val="00907813"/>
    <w:rsid w:val="00907B4A"/>
    <w:rsid w:val="00910655"/>
    <w:rsid w:val="0091117B"/>
    <w:rsid w:val="0091305E"/>
    <w:rsid w:val="009131AA"/>
    <w:rsid w:val="009133A9"/>
    <w:rsid w:val="009136C7"/>
    <w:rsid w:val="00913730"/>
    <w:rsid w:val="00914657"/>
    <w:rsid w:val="0091574D"/>
    <w:rsid w:val="00920662"/>
    <w:rsid w:val="00921C29"/>
    <w:rsid w:val="00921C6F"/>
    <w:rsid w:val="00925B69"/>
    <w:rsid w:val="00926048"/>
    <w:rsid w:val="00926897"/>
    <w:rsid w:val="00926B83"/>
    <w:rsid w:val="00926BC3"/>
    <w:rsid w:val="00930AF7"/>
    <w:rsid w:val="00932F44"/>
    <w:rsid w:val="00933D5F"/>
    <w:rsid w:val="009347BF"/>
    <w:rsid w:val="009354E9"/>
    <w:rsid w:val="00936092"/>
    <w:rsid w:val="009372A8"/>
    <w:rsid w:val="00940066"/>
    <w:rsid w:val="00941AAA"/>
    <w:rsid w:val="00942BF5"/>
    <w:rsid w:val="00944288"/>
    <w:rsid w:val="009459D7"/>
    <w:rsid w:val="00946086"/>
    <w:rsid w:val="009466D4"/>
    <w:rsid w:val="009468D2"/>
    <w:rsid w:val="00947B39"/>
    <w:rsid w:val="00947C12"/>
    <w:rsid w:val="00950195"/>
    <w:rsid w:val="00951133"/>
    <w:rsid w:val="00952943"/>
    <w:rsid w:val="00952EEA"/>
    <w:rsid w:val="009539F6"/>
    <w:rsid w:val="0095401A"/>
    <w:rsid w:val="009547ED"/>
    <w:rsid w:val="009553B7"/>
    <w:rsid w:val="0095615B"/>
    <w:rsid w:val="009565D0"/>
    <w:rsid w:val="0095768B"/>
    <w:rsid w:val="00957BBD"/>
    <w:rsid w:val="009618FD"/>
    <w:rsid w:val="0096195D"/>
    <w:rsid w:val="009627D1"/>
    <w:rsid w:val="00963180"/>
    <w:rsid w:val="00963540"/>
    <w:rsid w:val="00963760"/>
    <w:rsid w:val="00963778"/>
    <w:rsid w:val="009644A2"/>
    <w:rsid w:val="00965FEB"/>
    <w:rsid w:val="00966714"/>
    <w:rsid w:val="00966DED"/>
    <w:rsid w:val="00967D35"/>
    <w:rsid w:val="00967D3A"/>
    <w:rsid w:val="00971887"/>
    <w:rsid w:val="00971C9D"/>
    <w:rsid w:val="00972107"/>
    <w:rsid w:val="00973ADB"/>
    <w:rsid w:val="00974BAC"/>
    <w:rsid w:val="00974BFB"/>
    <w:rsid w:val="00975165"/>
    <w:rsid w:val="00976430"/>
    <w:rsid w:val="00976B06"/>
    <w:rsid w:val="00981A88"/>
    <w:rsid w:val="00984AB5"/>
    <w:rsid w:val="009851BF"/>
    <w:rsid w:val="00985F8A"/>
    <w:rsid w:val="0098640E"/>
    <w:rsid w:val="00986BBB"/>
    <w:rsid w:val="00987964"/>
    <w:rsid w:val="00990252"/>
    <w:rsid w:val="009904B7"/>
    <w:rsid w:val="009915B6"/>
    <w:rsid w:val="00993F30"/>
    <w:rsid w:val="00995EAC"/>
    <w:rsid w:val="00996035"/>
    <w:rsid w:val="00997E39"/>
    <w:rsid w:val="009A0BEC"/>
    <w:rsid w:val="009A2667"/>
    <w:rsid w:val="009A267F"/>
    <w:rsid w:val="009A289F"/>
    <w:rsid w:val="009A3F9B"/>
    <w:rsid w:val="009A50FC"/>
    <w:rsid w:val="009A5AB1"/>
    <w:rsid w:val="009A6FE4"/>
    <w:rsid w:val="009A7535"/>
    <w:rsid w:val="009A7E2E"/>
    <w:rsid w:val="009B0509"/>
    <w:rsid w:val="009B0919"/>
    <w:rsid w:val="009B50A3"/>
    <w:rsid w:val="009B531F"/>
    <w:rsid w:val="009B5451"/>
    <w:rsid w:val="009B5573"/>
    <w:rsid w:val="009B6477"/>
    <w:rsid w:val="009B67BF"/>
    <w:rsid w:val="009B7132"/>
    <w:rsid w:val="009B7232"/>
    <w:rsid w:val="009C0579"/>
    <w:rsid w:val="009C213B"/>
    <w:rsid w:val="009C3645"/>
    <w:rsid w:val="009C39F0"/>
    <w:rsid w:val="009C3BA5"/>
    <w:rsid w:val="009C4194"/>
    <w:rsid w:val="009C4521"/>
    <w:rsid w:val="009C503F"/>
    <w:rsid w:val="009C5A7A"/>
    <w:rsid w:val="009C5FCF"/>
    <w:rsid w:val="009C63CF"/>
    <w:rsid w:val="009C66F2"/>
    <w:rsid w:val="009C6FEE"/>
    <w:rsid w:val="009C7002"/>
    <w:rsid w:val="009C7579"/>
    <w:rsid w:val="009D0065"/>
    <w:rsid w:val="009D02DE"/>
    <w:rsid w:val="009D0B4F"/>
    <w:rsid w:val="009D0D66"/>
    <w:rsid w:val="009D107D"/>
    <w:rsid w:val="009D10E2"/>
    <w:rsid w:val="009D1179"/>
    <w:rsid w:val="009D138B"/>
    <w:rsid w:val="009D1DB2"/>
    <w:rsid w:val="009D6E8B"/>
    <w:rsid w:val="009D6FE9"/>
    <w:rsid w:val="009D71EB"/>
    <w:rsid w:val="009D7314"/>
    <w:rsid w:val="009E15FC"/>
    <w:rsid w:val="009E1AA0"/>
    <w:rsid w:val="009E3CA3"/>
    <w:rsid w:val="009E4CE7"/>
    <w:rsid w:val="009E4D97"/>
    <w:rsid w:val="009E505F"/>
    <w:rsid w:val="009E758B"/>
    <w:rsid w:val="009F04AA"/>
    <w:rsid w:val="009F14F9"/>
    <w:rsid w:val="009F28A9"/>
    <w:rsid w:val="009F3684"/>
    <w:rsid w:val="009F4C64"/>
    <w:rsid w:val="009F52DB"/>
    <w:rsid w:val="009F6B3B"/>
    <w:rsid w:val="009F7879"/>
    <w:rsid w:val="00A006F1"/>
    <w:rsid w:val="00A00E3A"/>
    <w:rsid w:val="00A0120E"/>
    <w:rsid w:val="00A0158D"/>
    <w:rsid w:val="00A040AB"/>
    <w:rsid w:val="00A047BA"/>
    <w:rsid w:val="00A055D2"/>
    <w:rsid w:val="00A0630D"/>
    <w:rsid w:val="00A10088"/>
    <w:rsid w:val="00A10D15"/>
    <w:rsid w:val="00A13F04"/>
    <w:rsid w:val="00A13F74"/>
    <w:rsid w:val="00A15BF3"/>
    <w:rsid w:val="00A162F3"/>
    <w:rsid w:val="00A1688F"/>
    <w:rsid w:val="00A16B12"/>
    <w:rsid w:val="00A16CF1"/>
    <w:rsid w:val="00A16D76"/>
    <w:rsid w:val="00A1712E"/>
    <w:rsid w:val="00A17A00"/>
    <w:rsid w:val="00A17BB8"/>
    <w:rsid w:val="00A204CF"/>
    <w:rsid w:val="00A221D1"/>
    <w:rsid w:val="00A22E91"/>
    <w:rsid w:val="00A232FE"/>
    <w:rsid w:val="00A23308"/>
    <w:rsid w:val="00A2354F"/>
    <w:rsid w:val="00A239B1"/>
    <w:rsid w:val="00A23CD0"/>
    <w:rsid w:val="00A2428F"/>
    <w:rsid w:val="00A244F2"/>
    <w:rsid w:val="00A266B6"/>
    <w:rsid w:val="00A26FC1"/>
    <w:rsid w:val="00A2709C"/>
    <w:rsid w:val="00A27E77"/>
    <w:rsid w:val="00A31743"/>
    <w:rsid w:val="00A32055"/>
    <w:rsid w:val="00A32AA5"/>
    <w:rsid w:val="00A34DBD"/>
    <w:rsid w:val="00A353FB"/>
    <w:rsid w:val="00A363FE"/>
    <w:rsid w:val="00A374D4"/>
    <w:rsid w:val="00A3750B"/>
    <w:rsid w:val="00A376D0"/>
    <w:rsid w:val="00A4016B"/>
    <w:rsid w:val="00A40B03"/>
    <w:rsid w:val="00A43551"/>
    <w:rsid w:val="00A43A58"/>
    <w:rsid w:val="00A441BE"/>
    <w:rsid w:val="00A44818"/>
    <w:rsid w:val="00A4502E"/>
    <w:rsid w:val="00A453FA"/>
    <w:rsid w:val="00A50163"/>
    <w:rsid w:val="00A5042D"/>
    <w:rsid w:val="00A51438"/>
    <w:rsid w:val="00A5162B"/>
    <w:rsid w:val="00A5224A"/>
    <w:rsid w:val="00A522DC"/>
    <w:rsid w:val="00A532D6"/>
    <w:rsid w:val="00A54EE6"/>
    <w:rsid w:val="00A55337"/>
    <w:rsid w:val="00A55B0C"/>
    <w:rsid w:val="00A56AFA"/>
    <w:rsid w:val="00A57EED"/>
    <w:rsid w:val="00A6034A"/>
    <w:rsid w:val="00A6090D"/>
    <w:rsid w:val="00A619C5"/>
    <w:rsid w:val="00A62CEE"/>
    <w:rsid w:val="00A62D22"/>
    <w:rsid w:val="00A63926"/>
    <w:rsid w:val="00A64870"/>
    <w:rsid w:val="00A64EE2"/>
    <w:rsid w:val="00A651A2"/>
    <w:rsid w:val="00A658C6"/>
    <w:rsid w:val="00A6676D"/>
    <w:rsid w:val="00A66841"/>
    <w:rsid w:val="00A67557"/>
    <w:rsid w:val="00A71603"/>
    <w:rsid w:val="00A72013"/>
    <w:rsid w:val="00A72FB6"/>
    <w:rsid w:val="00A7317B"/>
    <w:rsid w:val="00A73851"/>
    <w:rsid w:val="00A73E0D"/>
    <w:rsid w:val="00A74845"/>
    <w:rsid w:val="00A76AC6"/>
    <w:rsid w:val="00A77749"/>
    <w:rsid w:val="00A77801"/>
    <w:rsid w:val="00A81582"/>
    <w:rsid w:val="00A81A42"/>
    <w:rsid w:val="00A82410"/>
    <w:rsid w:val="00A84159"/>
    <w:rsid w:val="00A84EC4"/>
    <w:rsid w:val="00A85751"/>
    <w:rsid w:val="00A85762"/>
    <w:rsid w:val="00A90D6D"/>
    <w:rsid w:val="00A91912"/>
    <w:rsid w:val="00A919BA"/>
    <w:rsid w:val="00A91AC1"/>
    <w:rsid w:val="00A91E48"/>
    <w:rsid w:val="00A92A48"/>
    <w:rsid w:val="00A92EF5"/>
    <w:rsid w:val="00A93644"/>
    <w:rsid w:val="00A938BC"/>
    <w:rsid w:val="00A94851"/>
    <w:rsid w:val="00A94BA6"/>
    <w:rsid w:val="00A95346"/>
    <w:rsid w:val="00A96831"/>
    <w:rsid w:val="00A9762A"/>
    <w:rsid w:val="00AA0836"/>
    <w:rsid w:val="00AA1634"/>
    <w:rsid w:val="00AA16C6"/>
    <w:rsid w:val="00AA1A24"/>
    <w:rsid w:val="00AA1AC3"/>
    <w:rsid w:val="00AA1CB7"/>
    <w:rsid w:val="00AA2C98"/>
    <w:rsid w:val="00AA3A41"/>
    <w:rsid w:val="00AA3C93"/>
    <w:rsid w:val="00AA4178"/>
    <w:rsid w:val="00AA46E5"/>
    <w:rsid w:val="00AA52CB"/>
    <w:rsid w:val="00AA623B"/>
    <w:rsid w:val="00AA683F"/>
    <w:rsid w:val="00AB0BD7"/>
    <w:rsid w:val="00AB0CBA"/>
    <w:rsid w:val="00AB2B7B"/>
    <w:rsid w:val="00AB2C59"/>
    <w:rsid w:val="00AB3118"/>
    <w:rsid w:val="00AB626C"/>
    <w:rsid w:val="00AB6569"/>
    <w:rsid w:val="00AB65D3"/>
    <w:rsid w:val="00AB6DC1"/>
    <w:rsid w:val="00AB723E"/>
    <w:rsid w:val="00AB72E5"/>
    <w:rsid w:val="00AB753F"/>
    <w:rsid w:val="00AB781B"/>
    <w:rsid w:val="00AB7D5D"/>
    <w:rsid w:val="00AC141F"/>
    <w:rsid w:val="00AC307E"/>
    <w:rsid w:val="00AC45D6"/>
    <w:rsid w:val="00AC4D25"/>
    <w:rsid w:val="00AC504C"/>
    <w:rsid w:val="00AC5D84"/>
    <w:rsid w:val="00AC6106"/>
    <w:rsid w:val="00AC6DE7"/>
    <w:rsid w:val="00AC75A5"/>
    <w:rsid w:val="00AC7BF8"/>
    <w:rsid w:val="00AD05BB"/>
    <w:rsid w:val="00AD10B4"/>
    <w:rsid w:val="00AD225C"/>
    <w:rsid w:val="00AD22BA"/>
    <w:rsid w:val="00AD29D8"/>
    <w:rsid w:val="00AD3199"/>
    <w:rsid w:val="00AD48CA"/>
    <w:rsid w:val="00AD506B"/>
    <w:rsid w:val="00AD6776"/>
    <w:rsid w:val="00AD716A"/>
    <w:rsid w:val="00AE0173"/>
    <w:rsid w:val="00AE0DD5"/>
    <w:rsid w:val="00AE1177"/>
    <w:rsid w:val="00AE21B0"/>
    <w:rsid w:val="00AE2FA3"/>
    <w:rsid w:val="00AE37E1"/>
    <w:rsid w:val="00AE3D75"/>
    <w:rsid w:val="00AE3FD4"/>
    <w:rsid w:val="00AE507E"/>
    <w:rsid w:val="00AE5410"/>
    <w:rsid w:val="00AF0440"/>
    <w:rsid w:val="00AF04BB"/>
    <w:rsid w:val="00AF0847"/>
    <w:rsid w:val="00AF14D0"/>
    <w:rsid w:val="00AF2AA3"/>
    <w:rsid w:val="00AF3A4F"/>
    <w:rsid w:val="00AF3A79"/>
    <w:rsid w:val="00AF66A3"/>
    <w:rsid w:val="00AF6F6D"/>
    <w:rsid w:val="00AF7763"/>
    <w:rsid w:val="00AF77BC"/>
    <w:rsid w:val="00B00266"/>
    <w:rsid w:val="00B0085E"/>
    <w:rsid w:val="00B01648"/>
    <w:rsid w:val="00B0172E"/>
    <w:rsid w:val="00B01FA3"/>
    <w:rsid w:val="00B03FC9"/>
    <w:rsid w:val="00B04DEC"/>
    <w:rsid w:val="00B06628"/>
    <w:rsid w:val="00B067DE"/>
    <w:rsid w:val="00B07954"/>
    <w:rsid w:val="00B1064B"/>
    <w:rsid w:val="00B149F2"/>
    <w:rsid w:val="00B14CDB"/>
    <w:rsid w:val="00B20227"/>
    <w:rsid w:val="00B20A45"/>
    <w:rsid w:val="00B2105E"/>
    <w:rsid w:val="00B21677"/>
    <w:rsid w:val="00B219BA"/>
    <w:rsid w:val="00B23300"/>
    <w:rsid w:val="00B23BB2"/>
    <w:rsid w:val="00B2425A"/>
    <w:rsid w:val="00B246FD"/>
    <w:rsid w:val="00B24D72"/>
    <w:rsid w:val="00B2550A"/>
    <w:rsid w:val="00B26B3F"/>
    <w:rsid w:val="00B26CB2"/>
    <w:rsid w:val="00B2718A"/>
    <w:rsid w:val="00B27861"/>
    <w:rsid w:val="00B27DCF"/>
    <w:rsid w:val="00B30A9C"/>
    <w:rsid w:val="00B31E60"/>
    <w:rsid w:val="00B33728"/>
    <w:rsid w:val="00B33BF9"/>
    <w:rsid w:val="00B34A60"/>
    <w:rsid w:val="00B34C62"/>
    <w:rsid w:val="00B35215"/>
    <w:rsid w:val="00B37055"/>
    <w:rsid w:val="00B41419"/>
    <w:rsid w:val="00B41D50"/>
    <w:rsid w:val="00B42B34"/>
    <w:rsid w:val="00B42C51"/>
    <w:rsid w:val="00B4419A"/>
    <w:rsid w:val="00B45427"/>
    <w:rsid w:val="00B457B9"/>
    <w:rsid w:val="00B47318"/>
    <w:rsid w:val="00B47589"/>
    <w:rsid w:val="00B56091"/>
    <w:rsid w:val="00B57627"/>
    <w:rsid w:val="00B600E3"/>
    <w:rsid w:val="00B60526"/>
    <w:rsid w:val="00B61024"/>
    <w:rsid w:val="00B62338"/>
    <w:rsid w:val="00B6277D"/>
    <w:rsid w:val="00B63EC3"/>
    <w:rsid w:val="00B64026"/>
    <w:rsid w:val="00B6492E"/>
    <w:rsid w:val="00B65223"/>
    <w:rsid w:val="00B6676D"/>
    <w:rsid w:val="00B66D8F"/>
    <w:rsid w:val="00B672BF"/>
    <w:rsid w:val="00B70934"/>
    <w:rsid w:val="00B71E79"/>
    <w:rsid w:val="00B72FED"/>
    <w:rsid w:val="00B7319A"/>
    <w:rsid w:val="00B73CF2"/>
    <w:rsid w:val="00B75DBD"/>
    <w:rsid w:val="00B7648D"/>
    <w:rsid w:val="00B76B06"/>
    <w:rsid w:val="00B777E5"/>
    <w:rsid w:val="00B77AF4"/>
    <w:rsid w:val="00B804A8"/>
    <w:rsid w:val="00B810B9"/>
    <w:rsid w:val="00B813A8"/>
    <w:rsid w:val="00B8169A"/>
    <w:rsid w:val="00B82019"/>
    <w:rsid w:val="00B82089"/>
    <w:rsid w:val="00B8246D"/>
    <w:rsid w:val="00B82B29"/>
    <w:rsid w:val="00B82F0B"/>
    <w:rsid w:val="00B84768"/>
    <w:rsid w:val="00B857F3"/>
    <w:rsid w:val="00B86794"/>
    <w:rsid w:val="00B879DD"/>
    <w:rsid w:val="00B87A0A"/>
    <w:rsid w:val="00B87B96"/>
    <w:rsid w:val="00B906C7"/>
    <w:rsid w:val="00B90F68"/>
    <w:rsid w:val="00B91B93"/>
    <w:rsid w:val="00B922A0"/>
    <w:rsid w:val="00B92352"/>
    <w:rsid w:val="00B9257B"/>
    <w:rsid w:val="00B93549"/>
    <w:rsid w:val="00B93698"/>
    <w:rsid w:val="00B93D96"/>
    <w:rsid w:val="00B94961"/>
    <w:rsid w:val="00B94B90"/>
    <w:rsid w:val="00B9520D"/>
    <w:rsid w:val="00B95530"/>
    <w:rsid w:val="00B95F68"/>
    <w:rsid w:val="00B96402"/>
    <w:rsid w:val="00B97B6E"/>
    <w:rsid w:val="00BA0FEC"/>
    <w:rsid w:val="00BA1743"/>
    <w:rsid w:val="00BA225E"/>
    <w:rsid w:val="00BA2735"/>
    <w:rsid w:val="00BA3307"/>
    <w:rsid w:val="00BA44AA"/>
    <w:rsid w:val="00BA46BB"/>
    <w:rsid w:val="00BA6300"/>
    <w:rsid w:val="00BA72F7"/>
    <w:rsid w:val="00BA7EB6"/>
    <w:rsid w:val="00BB0012"/>
    <w:rsid w:val="00BB13DD"/>
    <w:rsid w:val="00BB152E"/>
    <w:rsid w:val="00BB1BF6"/>
    <w:rsid w:val="00BB1DBB"/>
    <w:rsid w:val="00BB53CA"/>
    <w:rsid w:val="00BB557D"/>
    <w:rsid w:val="00BB608D"/>
    <w:rsid w:val="00BB625A"/>
    <w:rsid w:val="00BB6384"/>
    <w:rsid w:val="00BB6491"/>
    <w:rsid w:val="00BB6A04"/>
    <w:rsid w:val="00BC20A6"/>
    <w:rsid w:val="00BC31E0"/>
    <w:rsid w:val="00BC3C69"/>
    <w:rsid w:val="00BC41DF"/>
    <w:rsid w:val="00BC61CB"/>
    <w:rsid w:val="00BC63EA"/>
    <w:rsid w:val="00BC7BEF"/>
    <w:rsid w:val="00BD0D60"/>
    <w:rsid w:val="00BD229F"/>
    <w:rsid w:val="00BD2ABA"/>
    <w:rsid w:val="00BD2D2B"/>
    <w:rsid w:val="00BD2E8E"/>
    <w:rsid w:val="00BD728B"/>
    <w:rsid w:val="00BD7921"/>
    <w:rsid w:val="00BD7CB4"/>
    <w:rsid w:val="00BE012E"/>
    <w:rsid w:val="00BE1A18"/>
    <w:rsid w:val="00BE1AC4"/>
    <w:rsid w:val="00BE1B8B"/>
    <w:rsid w:val="00BE313D"/>
    <w:rsid w:val="00BE40D0"/>
    <w:rsid w:val="00BE4A19"/>
    <w:rsid w:val="00BE6C46"/>
    <w:rsid w:val="00BF0FC6"/>
    <w:rsid w:val="00BF1321"/>
    <w:rsid w:val="00BF1686"/>
    <w:rsid w:val="00BF1E62"/>
    <w:rsid w:val="00BF1EC3"/>
    <w:rsid w:val="00BF2DCF"/>
    <w:rsid w:val="00BF4882"/>
    <w:rsid w:val="00BF5B3C"/>
    <w:rsid w:val="00BF6B5B"/>
    <w:rsid w:val="00BF7840"/>
    <w:rsid w:val="00C0186A"/>
    <w:rsid w:val="00C02547"/>
    <w:rsid w:val="00C0402E"/>
    <w:rsid w:val="00C04101"/>
    <w:rsid w:val="00C04A3E"/>
    <w:rsid w:val="00C04F11"/>
    <w:rsid w:val="00C04F4A"/>
    <w:rsid w:val="00C05392"/>
    <w:rsid w:val="00C05CD0"/>
    <w:rsid w:val="00C05F52"/>
    <w:rsid w:val="00C065D7"/>
    <w:rsid w:val="00C06B10"/>
    <w:rsid w:val="00C06E16"/>
    <w:rsid w:val="00C07189"/>
    <w:rsid w:val="00C0769B"/>
    <w:rsid w:val="00C077F6"/>
    <w:rsid w:val="00C108A3"/>
    <w:rsid w:val="00C11804"/>
    <w:rsid w:val="00C11A9E"/>
    <w:rsid w:val="00C12A02"/>
    <w:rsid w:val="00C12F9C"/>
    <w:rsid w:val="00C13530"/>
    <w:rsid w:val="00C13AB1"/>
    <w:rsid w:val="00C1518D"/>
    <w:rsid w:val="00C15E27"/>
    <w:rsid w:val="00C16140"/>
    <w:rsid w:val="00C1618B"/>
    <w:rsid w:val="00C16908"/>
    <w:rsid w:val="00C16B5B"/>
    <w:rsid w:val="00C16D78"/>
    <w:rsid w:val="00C20B5B"/>
    <w:rsid w:val="00C21597"/>
    <w:rsid w:val="00C22971"/>
    <w:rsid w:val="00C237AD"/>
    <w:rsid w:val="00C23A87"/>
    <w:rsid w:val="00C23B35"/>
    <w:rsid w:val="00C23C28"/>
    <w:rsid w:val="00C2463D"/>
    <w:rsid w:val="00C25E8E"/>
    <w:rsid w:val="00C260B3"/>
    <w:rsid w:val="00C26211"/>
    <w:rsid w:val="00C30304"/>
    <w:rsid w:val="00C312A4"/>
    <w:rsid w:val="00C316AA"/>
    <w:rsid w:val="00C33D07"/>
    <w:rsid w:val="00C35354"/>
    <w:rsid w:val="00C35583"/>
    <w:rsid w:val="00C35905"/>
    <w:rsid w:val="00C36118"/>
    <w:rsid w:val="00C36AFB"/>
    <w:rsid w:val="00C36EEE"/>
    <w:rsid w:val="00C37FC2"/>
    <w:rsid w:val="00C40455"/>
    <w:rsid w:val="00C411BD"/>
    <w:rsid w:val="00C4169C"/>
    <w:rsid w:val="00C42486"/>
    <w:rsid w:val="00C45241"/>
    <w:rsid w:val="00C45266"/>
    <w:rsid w:val="00C45667"/>
    <w:rsid w:val="00C458F9"/>
    <w:rsid w:val="00C470B0"/>
    <w:rsid w:val="00C473FD"/>
    <w:rsid w:val="00C47EB2"/>
    <w:rsid w:val="00C50E92"/>
    <w:rsid w:val="00C51176"/>
    <w:rsid w:val="00C51225"/>
    <w:rsid w:val="00C51699"/>
    <w:rsid w:val="00C51B8B"/>
    <w:rsid w:val="00C521AF"/>
    <w:rsid w:val="00C52408"/>
    <w:rsid w:val="00C52BA7"/>
    <w:rsid w:val="00C54207"/>
    <w:rsid w:val="00C5420B"/>
    <w:rsid w:val="00C54797"/>
    <w:rsid w:val="00C54939"/>
    <w:rsid w:val="00C54CC0"/>
    <w:rsid w:val="00C57F7A"/>
    <w:rsid w:val="00C60A76"/>
    <w:rsid w:val="00C612E7"/>
    <w:rsid w:val="00C62791"/>
    <w:rsid w:val="00C62921"/>
    <w:rsid w:val="00C62A5B"/>
    <w:rsid w:val="00C62B74"/>
    <w:rsid w:val="00C634D0"/>
    <w:rsid w:val="00C65319"/>
    <w:rsid w:val="00C65B4A"/>
    <w:rsid w:val="00C67023"/>
    <w:rsid w:val="00C67285"/>
    <w:rsid w:val="00C70BBA"/>
    <w:rsid w:val="00C715AF"/>
    <w:rsid w:val="00C73AB0"/>
    <w:rsid w:val="00C74CD9"/>
    <w:rsid w:val="00C7754D"/>
    <w:rsid w:val="00C77637"/>
    <w:rsid w:val="00C806B2"/>
    <w:rsid w:val="00C814F6"/>
    <w:rsid w:val="00C816FB"/>
    <w:rsid w:val="00C82401"/>
    <w:rsid w:val="00C82840"/>
    <w:rsid w:val="00C82B26"/>
    <w:rsid w:val="00C82E63"/>
    <w:rsid w:val="00C83728"/>
    <w:rsid w:val="00C867FE"/>
    <w:rsid w:val="00C8710A"/>
    <w:rsid w:val="00C8723E"/>
    <w:rsid w:val="00C87244"/>
    <w:rsid w:val="00C87389"/>
    <w:rsid w:val="00C90631"/>
    <w:rsid w:val="00C90CD2"/>
    <w:rsid w:val="00C92270"/>
    <w:rsid w:val="00C92770"/>
    <w:rsid w:val="00C940E6"/>
    <w:rsid w:val="00C95380"/>
    <w:rsid w:val="00C9575F"/>
    <w:rsid w:val="00C95923"/>
    <w:rsid w:val="00C95BE6"/>
    <w:rsid w:val="00CA060A"/>
    <w:rsid w:val="00CA1397"/>
    <w:rsid w:val="00CA1903"/>
    <w:rsid w:val="00CA3166"/>
    <w:rsid w:val="00CA3C84"/>
    <w:rsid w:val="00CA43DE"/>
    <w:rsid w:val="00CA44C0"/>
    <w:rsid w:val="00CA4699"/>
    <w:rsid w:val="00CA58D9"/>
    <w:rsid w:val="00CA5916"/>
    <w:rsid w:val="00CA5C83"/>
    <w:rsid w:val="00CA640E"/>
    <w:rsid w:val="00CA656D"/>
    <w:rsid w:val="00CA728D"/>
    <w:rsid w:val="00CA769A"/>
    <w:rsid w:val="00CA7737"/>
    <w:rsid w:val="00CB16C4"/>
    <w:rsid w:val="00CC020B"/>
    <w:rsid w:val="00CC0A69"/>
    <w:rsid w:val="00CC4D22"/>
    <w:rsid w:val="00CC4D53"/>
    <w:rsid w:val="00CC53D5"/>
    <w:rsid w:val="00CC5409"/>
    <w:rsid w:val="00CC56B0"/>
    <w:rsid w:val="00CC5CA8"/>
    <w:rsid w:val="00CD027D"/>
    <w:rsid w:val="00CD13DB"/>
    <w:rsid w:val="00CD2F1E"/>
    <w:rsid w:val="00CD2FAF"/>
    <w:rsid w:val="00CD3097"/>
    <w:rsid w:val="00CD47AB"/>
    <w:rsid w:val="00CD48BA"/>
    <w:rsid w:val="00CD6740"/>
    <w:rsid w:val="00CD6CD4"/>
    <w:rsid w:val="00CE0189"/>
    <w:rsid w:val="00CE031F"/>
    <w:rsid w:val="00CE24F1"/>
    <w:rsid w:val="00CE3AAC"/>
    <w:rsid w:val="00CE5487"/>
    <w:rsid w:val="00CE56D9"/>
    <w:rsid w:val="00CE605A"/>
    <w:rsid w:val="00CE63C5"/>
    <w:rsid w:val="00CE691F"/>
    <w:rsid w:val="00CE6F48"/>
    <w:rsid w:val="00CE6FB4"/>
    <w:rsid w:val="00CE7B85"/>
    <w:rsid w:val="00CF1593"/>
    <w:rsid w:val="00CF1D43"/>
    <w:rsid w:val="00CF22AA"/>
    <w:rsid w:val="00CF24DA"/>
    <w:rsid w:val="00CF336E"/>
    <w:rsid w:val="00CF3F5C"/>
    <w:rsid w:val="00CF6E1C"/>
    <w:rsid w:val="00CF706A"/>
    <w:rsid w:val="00D00053"/>
    <w:rsid w:val="00D00F6A"/>
    <w:rsid w:val="00D00F7A"/>
    <w:rsid w:val="00D015E6"/>
    <w:rsid w:val="00D01B40"/>
    <w:rsid w:val="00D02540"/>
    <w:rsid w:val="00D02733"/>
    <w:rsid w:val="00D02F6A"/>
    <w:rsid w:val="00D038AC"/>
    <w:rsid w:val="00D03C16"/>
    <w:rsid w:val="00D0455A"/>
    <w:rsid w:val="00D04791"/>
    <w:rsid w:val="00D058D5"/>
    <w:rsid w:val="00D05AA7"/>
    <w:rsid w:val="00D061D5"/>
    <w:rsid w:val="00D061DE"/>
    <w:rsid w:val="00D06564"/>
    <w:rsid w:val="00D06E36"/>
    <w:rsid w:val="00D07C93"/>
    <w:rsid w:val="00D1052E"/>
    <w:rsid w:val="00D10788"/>
    <w:rsid w:val="00D11817"/>
    <w:rsid w:val="00D11BD2"/>
    <w:rsid w:val="00D129F7"/>
    <w:rsid w:val="00D138A1"/>
    <w:rsid w:val="00D14405"/>
    <w:rsid w:val="00D16038"/>
    <w:rsid w:val="00D204AC"/>
    <w:rsid w:val="00D214F8"/>
    <w:rsid w:val="00D21878"/>
    <w:rsid w:val="00D22494"/>
    <w:rsid w:val="00D22B3A"/>
    <w:rsid w:val="00D22D35"/>
    <w:rsid w:val="00D24057"/>
    <w:rsid w:val="00D246CF"/>
    <w:rsid w:val="00D24869"/>
    <w:rsid w:val="00D24AF0"/>
    <w:rsid w:val="00D25615"/>
    <w:rsid w:val="00D26247"/>
    <w:rsid w:val="00D271B7"/>
    <w:rsid w:val="00D27419"/>
    <w:rsid w:val="00D30AD7"/>
    <w:rsid w:val="00D32746"/>
    <w:rsid w:val="00D330F7"/>
    <w:rsid w:val="00D33265"/>
    <w:rsid w:val="00D33E6B"/>
    <w:rsid w:val="00D34E6E"/>
    <w:rsid w:val="00D35C6C"/>
    <w:rsid w:val="00D36716"/>
    <w:rsid w:val="00D37F93"/>
    <w:rsid w:val="00D40517"/>
    <w:rsid w:val="00D40630"/>
    <w:rsid w:val="00D412A9"/>
    <w:rsid w:val="00D412F4"/>
    <w:rsid w:val="00D42AAD"/>
    <w:rsid w:val="00D4329D"/>
    <w:rsid w:val="00D43675"/>
    <w:rsid w:val="00D44341"/>
    <w:rsid w:val="00D4448A"/>
    <w:rsid w:val="00D455E6"/>
    <w:rsid w:val="00D45691"/>
    <w:rsid w:val="00D459CD"/>
    <w:rsid w:val="00D46334"/>
    <w:rsid w:val="00D465AC"/>
    <w:rsid w:val="00D46A55"/>
    <w:rsid w:val="00D47051"/>
    <w:rsid w:val="00D4734C"/>
    <w:rsid w:val="00D47EAB"/>
    <w:rsid w:val="00D50792"/>
    <w:rsid w:val="00D515BA"/>
    <w:rsid w:val="00D52422"/>
    <w:rsid w:val="00D52BEA"/>
    <w:rsid w:val="00D52F81"/>
    <w:rsid w:val="00D53419"/>
    <w:rsid w:val="00D53E0E"/>
    <w:rsid w:val="00D544B6"/>
    <w:rsid w:val="00D545EC"/>
    <w:rsid w:val="00D54F12"/>
    <w:rsid w:val="00D55528"/>
    <w:rsid w:val="00D559FC"/>
    <w:rsid w:val="00D5722E"/>
    <w:rsid w:val="00D60B81"/>
    <w:rsid w:val="00D60D7B"/>
    <w:rsid w:val="00D60F01"/>
    <w:rsid w:val="00D60FB9"/>
    <w:rsid w:val="00D61795"/>
    <w:rsid w:val="00D62DB6"/>
    <w:rsid w:val="00D64408"/>
    <w:rsid w:val="00D670FC"/>
    <w:rsid w:val="00D67F8C"/>
    <w:rsid w:val="00D703F8"/>
    <w:rsid w:val="00D70D88"/>
    <w:rsid w:val="00D7162B"/>
    <w:rsid w:val="00D7249C"/>
    <w:rsid w:val="00D73A10"/>
    <w:rsid w:val="00D74B81"/>
    <w:rsid w:val="00D767D9"/>
    <w:rsid w:val="00D768D3"/>
    <w:rsid w:val="00D808EC"/>
    <w:rsid w:val="00D8107B"/>
    <w:rsid w:val="00D81A26"/>
    <w:rsid w:val="00D82B38"/>
    <w:rsid w:val="00D86965"/>
    <w:rsid w:val="00D8703E"/>
    <w:rsid w:val="00D876E7"/>
    <w:rsid w:val="00D87C0D"/>
    <w:rsid w:val="00D916B8"/>
    <w:rsid w:val="00D91A01"/>
    <w:rsid w:val="00D9280D"/>
    <w:rsid w:val="00D937A3"/>
    <w:rsid w:val="00D93BF9"/>
    <w:rsid w:val="00D93C49"/>
    <w:rsid w:val="00D94343"/>
    <w:rsid w:val="00D94AE6"/>
    <w:rsid w:val="00D95577"/>
    <w:rsid w:val="00D963D7"/>
    <w:rsid w:val="00D9704D"/>
    <w:rsid w:val="00D97797"/>
    <w:rsid w:val="00D97E6E"/>
    <w:rsid w:val="00DA2740"/>
    <w:rsid w:val="00DA358A"/>
    <w:rsid w:val="00DA3608"/>
    <w:rsid w:val="00DA379A"/>
    <w:rsid w:val="00DA4457"/>
    <w:rsid w:val="00DA5ABA"/>
    <w:rsid w:val="00DA77C3"/>
    <w:rsid w:val="00DB046E"/>
    <w:rsid w:val="00DB068A"/>
    <w:rsid w:val="00DB1324"/>
    <w:rsid w:val="00DB3134"/>
    <w:rsid w:val="00DB36F5"/>
    <w:rsid w:val="00DB3D8C"/>
    <w:rsid w:val="00DB4310"/>
    <w:rsid w:val="00DB46E5"/>
    <w:rsid w:val="00DB47D5"/>
    <w:rsid w:val="00DB4D84"/>
    <w:rsid w:val="00DB586C"/>
    <w:rsid w:val="00DB5B60"/>
    <w:rsid w:val="00DB6826"/>
    <w:rsid w:val="00DC3055"/>
    <w:rsid w:val="00DC41A3"/>
    <w:rsid w:val="00DC578B"/>
    <w:rsid w:val="00DC58C3"/>
    <w:rsid w:val="00DC6075"/>
    <w:rsid w:val="00DC69CB"/>
    <w:rsid w:val="00DC764B"/>
    <w:rsid w:val="00DD0032"/>
    <w:rsid w:val="00DD0639"/>
    <w:rsid w:val="00DD0958"/>
    <w:rsid w:val="00DD09EA"/>
    <w:rsid w:val="00DD1C82"/>
    <w:rsid w:val="00DD1D8A"/>
    <w:rsid w:val="00DD1FCA"/>
    <w:rsid w:val="00DD2385"/>
    <w:rsid w:val="00DD25FA"/>
    <w:rsid w:val="00DD26A0"/>
    <w:rsid w:val="00DD4271"/>
    <w:rsid w:val="00DD4618"/>
    <w:rsid w:val="00DD57AC"/>
    <w:rsid w:val="00DD6D29"/>
    <w:rsid w:val="00DD6D48"/>
    <w:rsid w:val="00DD7951"/>
    <w:rsid w:val="00DD7F70"/>
    <w:rsid w:val="00DE087A"/>
    <w:rsid w:val="00DE0CEE"/>
    <w:rsid w:val="00DE140D"/>
    <w:rsid w:val="00DE190D"/>
    <w:rsid w:val="00DE2A73"/>
    <w:rsid w:val="00DE3FF6"/>
    <w:rsid w:val="00DE46DD"/>
    <w:rsid w:val="00DE60B2"/>
    <w:rsid w:val="00DE695A"/>
    <w:rsid w:val="00DF22C9"/>
    <w:rsid w:val="00DF2820"/>
    <w:rsid w:val="00DF2F99"/>
    <w:rsid w:val="00DF3739"/>
    <w:rsid w:val="00DF3841"/>
    <w:rsid w:val="00DF38E8"/>
    <w:rsid w:val="00DF5C32"/>
    <w:rsid w:val="00DF7155"/>
    <w:rsid w:val="00DF7180"/>
    <w:rsid w:val="00DF71BE"/>
    <w:rsid w:val="00DF7425"/>
    <w:rsid w:val="00DF74C3"/>
    <w:rsid w:val="00DF7528"/>
    <w:rsid w:val="00E00FE5"/>
    <w:rsid w:val="00E03FA4"/>
    <w:rsid w:val="00E05ADA"/>
    <w:rsid w:val="00E0604A"/>
    <w:rsid w:val="00E060EB"/>
    <w:rsid w:val="00E06380"/>
    <w:rsid w:val="00E06D49"/>
    <w:rsid w:val="00E07454"/>
    <w:rsid w:val="00E07F3A"/>
    <w:rsid w:val="00E10BDC"/>
    <w:rsid w:val="00E119EA"/>
    <w:rsid w:val="00E11FB0"/>
    <w:rsid w:val="00E121AC"/>
    <w:rsid w:val="00E14A7C"/>
    <w:rsid w:val="00E15BF7"/>
    <w:rsid w:val="00E16A08"/>
    <w:rsid w:val="00E16F08"/>
    <w:rsid w:val="00E2023A"/>
    <w:rsid w:val="00E21D9B"/>
    <w:rsid w:val="00E2267D"/>
    <w:rsid w:val="00E23DCA"/>
    <w:rsid w:val="00E245E5"/>
    <w:rsid w:val="00E25257"/>
    <w:rsid w:val="00E25746"/>
    <w:rsid w:val="00E26945"/>
    <w:rsid w:val="00E26E25"/>
    <w:rsid w:val="00E27166"/>
    <w:rsid w:val="00E272EC"/>
    <w:rsid w:val="00E27AE9"/>
    <w:rsid w:val="00E27AFF"/>
    <w:rsid w:val="00E27E41"/>
    <w:rsid w:val="00E30226"/>
    <w:rsid w:val="00E30518"/>
    <w:rsid w:val="00E30BFD"/>
    <w:rsid w:val="00E31648"/>
    <w:rsid w:val="00E318B4"/>
    <w:rsid w:val="00E3277A"/>
    <w:rsid w:val="00E330CB"/>
    <w:rsid w:val="00E3328F"/>
    <w:rsid w:val="00E3390B"/>
    <w:rsid w:val="00E33F65"/>
    <w:rsid w:val="00E340D2"/>
    <w:rsid w:val="00E35416"/>
    <w:rsid w:val="00E368BD"/>
    <w:rsid w:val="00E36BD8"/>
    <w:rsid w:val="00E42B57"/>
    <w:rsid w:val="00E42ECB"/>
    <w:rsid w:val="00E45410"/>
    <w:rsid w:val="00E47FC5"/>
    <w:rsid w:val="00E5123D"/>
    <w:rsid w:val="00E5231E"/>
    <w:rsid w:val="00E52854"/>
    <w:rsid w:val="00E52D9B"/>
    <w:rsid w:val="00E531A6"/>
    <w:rsid w:val="00E537E5"/>
    <w:rsid w:val="00E53853"/>
    <w:rsid w:val="00E56813"/>
    <w:rsid w:val="00E60D2E"/>
    <w:rsid w:val="00E61200"/>
    <w:rsid w:val="00E61BB7"/>
    <w:rsid w:val="00E63570"/>
    <w:rsid w:val="00E649A1"/>
    <w:rsid w:val="00E64E29"/>
    <w:rsid w:val="00E653AA"/>
    <w:rsid w:val="00E65436"/>
    <w:rsid w:val="00E67444"/>
    <w:rsid w:val="00E67C18"/>
    <w:rsid w:val="00E71485"/>
    <w:rsid w:val="00E71DD7"/>
    <w:rsid w:val="00E71FED"/>
    <w:rsid w:val="00E72851"/>
    <w:rsid w:val="00E738A3"/>
    <w:rsid w:val="00E746AB"/>
    <w:rsid w:val="00E751BB"/>
    <w:rsid w:val="00E801FA"/>
    <w:rsid w:val="00E81225"/>
    <w:rsid w:val="00E83026"/>
    <w:rsid w:val="00E83E41"/>
    <w:rsid w:val="00E85B2A"/>
    <w:rsid w:val="00E86B94"/>
    <w:rsid w:val="00E871A8"/>
    <w:rsid w:val="00E874BE"/>
    <w:rsid w:val="00E87933"/>
    <w:rsid w:val="00E91B2A"/>
    <w:rsid w:val="00E95968"/>
    <w:rsid w:val="00E97015"/>
    <w:rsid w:val="00E97EDB"/>
    <w:rsid w:val="00EA2350"/>
    <w:rsid w:val="00EA3165"/>
    <w:rsid w:val="00EA50E5"/>
    <w:rsid w:val="00EB0014"/>
    <w:rsid w:val="00EB31C0"/>
    <w:rsid w:val="00EB344B"/>
    <w:rsid w:val="00EB6DD0"/>
    <w:rsid w:val="00EB7718"/>
    <w:rsid w:val="00EC1D16"/>
    <w:rsid w:val="00EC286E"/>
    <w:rsid w:val="00EC2E8F"/>
    <w:rsid w:val="00EC46F6"/>
    <w:rsid w:val="00EC4A17"/>
    <w:rsid w:val="00EC5ECC"/>
    <w:rsid w:val="00EC78D5"/>
    <w:rsid w:val="00ED0314"/>
    <w:rsid w:val="00ED0BA4"/>
    <w:rsid w:val="00ED1E9E"/>
    <w:rsid w:val="00ED48CF"/>
    <w:rsid w:val="00ED6676"/>
    <w:rsid w:val="00ED784F"/>
    <w:rsid w:val="00ED794F"/>
    <w:rsid w:val="00ED7C0E"/>
    <w:rsid w:val="00EE015F"/>
    <w:rsid w:val="00EE041B"/>
    <w:rsid w:val="00EE0836"/>
    <w:rsid w:val="00EE1054"/>
    <w:rsid w:val="00EE10B9"/>
    <w:rsid w:val="00EE17B9"/>
    <w:rsid w:val="00EE1DAF"/>
    <w:rsid w:val="00EE21B9"/>
    <w:rsid w:val="00EE269C"/>
    <w:rsid w:val="00EE367B"/>
    <w:rsid w:val="00EE52D9"/>
    <w:rsid w:val="00EE5375"/>
    <w:rsid w:val="00EE58F9"/>
    <w:rsid w:val="00EE62C5"/>
    <w:rsid w:val="00EE7D78"/>
    <w:rsid w:val="00EF082B"/>
    <w:rsid w:val="00EF0E6F"/>
    <w:rsid w:val="00EF1B46"/>
    <w:rsid w:val="00EF1E17"/>
    <w:rsid w:val="00EF2544"/>
    <w:rsid w:val="00EF2AFB"/>
    <w:rsid w:val="00EF3C59"/>
    <w:rsid w:val="00EF3E45"/>
    <w:rsid w:val="00EF4873"/>
    <w:rsid w:val="00EF4F8F"/>
    <w:rsid w:val="00EF5B6F"/>
    <w:rsid w:val="00EF5B92"/>
    <w:rsid w:val="00EF6CCA"/>
    <w:rsid w:val="00EF73EE"/>
    <w:rsid w:val="00F029A7"/>
    <w:rsid w:val="00F03BB7"/>
    <w:rsid w:val="00F03C8E"/>
    <w:rsid w:val="00F074FB"/>
    <w:rsid w:val="00F104B6"/>
    <w:rsid w:val="00F10A7B"/>
    <w:rsid w:val="00F121D2"/>
    <w:rsid w:val="00F125E1"/>
    <w:rsid w:val="00F131A5"/>
    <w:rsid w:val="00F1434E"/>
    <w:rsid w:val="00F1522D"/>
    <w:rsid w:val="00F160F6"/>
    <w:rsid w:val="00F16162"/>
    <w:rsid w:val="00F161C8"/>
    <w:rsid w:val="00F16556"/>
    <w:rsid w:val="00F175C9"/>
    <w:rsid w:val="00F17796"/>
    <w:rsid w:val="00F208B9"/>
    <w:rsid w:val="00F209DE"/>
    <w:rsid w:val="00F219DF"/>
    <w:rsid w:val="00F21EB2"/>
    <w:rsid w:val="00F22182"/>
    <w:rsid w:val="00F222A3"/>
    <w:rsid w:val="00F249C5"/>
    <w:rsid w:val="00F262FD"/>
    <w:rsid w:val="00F2656A"/>
    <w:rsid w:val="00F30083"/>
    <w:rsid w:val="00F30500"/>
    <w:rsid w:val="00F308D3"/>
    <w:rsid w:val="00F30D1A"/>
    <w:rsid w:val="00F331A6"/>
    <w:rsid w:val="00F33471"/>
    <w:rsid w:val="00F3514D"/>
    <w:rsid w:val="00F35BCE"/>
    <w:rsid w:val="00F36FBC"/>
    <w:rsid w:val="00F375A1"/>
    <w:rsid w:val="00F42216"/>
    <w:rsid w:val="00F42961"/>
    <w:rsid w:val="00F46E00"/>
    <w:rsid w:val="00F512D2"/>
    <w:rsid w:val="00F51846"/>
    <w:rsid w:val="00F52FE2"/>
    <w:rsid w:val="00F54302"/>
    <w:rsid w:val="00F55220"/>
    <w:rsid w:val="00F563AF"/>
    <w:rsid w:val="00F57CFE"/>
    <w:rsid w:val="00F62785"/>
    <w:rsid w:val="00F6331A"/>
    <w:rsid w:val="00F63B2E"/>
    <w:rsid w:val="00F63C64"/>
    <w:rsid w:val="00F63D4D"/>
    <w:rsid w:val="00F63F7A"/>
    <w:rsid w:val="00F645CC"/>
    <w:rsid w:val="00F6555D"/>
    <w:rsid w:val="00F655F9"/>
    <w:rsid w:val="00F66171"/>
    <w:rsid w:val="00F66491"/>
    <w:rsid w:val="00F664D4"/>
    <w:rsid w:val="00F6661B"/>
    <w:rsid w:val="00F666A9"/>
    <w:rsid w:val="00F71382"/>
    <w:rsid w:val="00F71F17"/>
    <w:rsid w:val="00F7359D"/>
    <w:rsid w:val="00F7409A"/>
    <w:rsid w:val="00F75F25"/>
    <w:rsid w:val="00F760D3"/>
    <w:rsid w:val="00F76BA5"/>
    <w:rsid w:val="00F76F5E"/>
    <w:rsid w:val="00F77027"/>
    <w:rsid w:val="00F771F6"/>
    <w:rsid w:val="00F77A30"/>
    <w:rsid w:val="00F808AA"/>
    <w:rsid w:val="00F819A6"/>
    <w:rsid w:val="00F81EA4"/>
    <w:rsid w:val="00F820F4"/>
    <w:rsid w:val="00F825B7"/>
    <w:rsid w:val="00F82F99"/>
    <w:rsid w:val="00F830F0"/>
    <w:rsid w:val="00F840DB"/>
    <w:rsid w:val="00F84909"/>
    <w:rsid w:val="00F854D3"/>
    <w:rsid w:val="00F8556E"/>
    <w:rsid w:val="00F866C9"/>
    <w:rsid w:val="00F8725F"/>
    <w:rsid w:val="00F91195"/>
    <w:rsid w:val="00F922BA"/>
    <w:rsid w:val="00F933F9"/>
    <w:rsid w:val="00F9353D"/>
    <w:rsid w:val="00F935B0"/>
    <w:rsid w:val="00F9386E"/>
    <w:rsid w:val="00F94F77"/>
    <w:rsid w:val="00F95596"/>
    <w:rsid w:val="00FA2083"/>
    <w:rsid w:val="00FA20D7"/>
    <w:rsid w:val="00FA2E9F"/>
    <w:rsid w:val="00FA49B0"/>
    <w:rsid w:val="00FA5544"/>
    <w:rsid w:val="00FA6A42"/>
    <w:rsid w:val="00FA6C95"/>
    <w:rsid w:val="00FA6DA2"/>
    <w:rsid w:val="00FA72EC"/>
    <w:rsid w:val="00FA738F"/>
    <w:rsid w:val="00FB010F"/>
    <w:rsid w:val="00FB0357"/>
    <w:rsid w:val="00FB07E0"/>
    <w:rsid w:val="00FB0FF7"/>
    <w:rsid w:val="00FB1CE6"/>
    <w:rsid w:val="00FB1DBF"/>
    <w:rsid w:val="00FB3654"/>
    <w:rsid w:val="00FB38A0"/>
    <w:rsid w:val="00FB4AD0"/>
    <w:rsid w:val="00FB583D"/>
    <w:rsid w:val="00FB5B64"/>
    <w:rsid w:val="00FB5CA4"/>
    <w:rsid w:val="00FB5D8B"/>
    <w:rsid w:val="00FB60ED"/>
    <w:rsid w:val="00FB6491"/>
    <w:rsid w:val="00FC01A0"/>
    <w:rsid w:val="00FC116F"/>
    <w:rsid w:val="00FC16B3"/>
    <w:rsid w:val="00FC1803"/>
    <w:rsid w:val="00FC2252"/>
    <w:rsid w:val="00FC26DC"/>
    <w:rsid w:val="00FC3324"/>
    <w:rsid w:val="00FC48C6"/>
    <w:rsid w:val="00FC4DB1"/>
    <w:rsid w:val="00FC63E3"/>
    <w:rsid w:val="00FC7B7B"/>
    <w:rsid w:val="00FD0860"/>
    <w:rsid w:val="00FD1952"/>
    <w:rsid w:val="00FD1EE0"/>
    <w:rsid w:val="00FD3E79"/>
    <w:rsid w:val="00FD459C"/>
    <w:rsid w:val="00FD48F0"/>
    <w:rsid w:val="00FD5F41"/>
    <w:rsid w:val="00FD6444"/>
    <w:rsid w:val="00FD66EC"/>
    <w:rsid w:val="00FD6844"/>
    <w:rsid w:val="00FD7C05"/>
    <w:rsid w:val="00FE005B"/>
    <w:rsid w:val="00FE115B"/>
    <w:rsid w:val="00FE16F3"/>
    <w:rsid w:val="00FE1F21"/>
    <w:rsid w:val="00FE391A"/>
    <w:rsid w:val="00FE4AA6"/>
    <w:rsid w:val="00FE5B02"/>
    <w:rsid w:val="00FE631E"/>
    <w:rsid w:val="00FE68B1"/>
    <w:rsid w:val="00FE79DE"/>
    <w:rsid w:val="00FF129C"/>
    <w:rsid w:val="00FF1B41"/>
    <w:rsid w:val="00FF2613"/>
    <w:rsid w:val="00FF2ABC"/>
    <w:rsid w:val="00FF2E3E"/>
    <w:rsid w:val="00FF435F"/>
    <w:rsid w:val="00FF478B"/>
    <w:rsid w:val="00FF55AF"/>
    <w:rsid w:val="00FF5836"/>
    <w:rsid w:val="00FF7D85"/>
    <w:rsid w:val="3F2946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F26E4"/>
  <w15:docId w15:val="{21840B1F-24BE-4B17-9F4D-40BFB71C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7348F"/>
    <w:pPr>
      <w:spacing w:after="0" w:line="360" w:lineRule="auto"/>
      <w:ind w:firstLine="709"/>
      <w:jc w:val="both"/>
    </w:pPr>
    <w:rPr>
      <w:rFonts w:ascii="Times New Roman" w:hAnsi="Times New Roman"/>
      <w:sz w:val="28"/>
    </w:rPr>
  </w:style>
  <w:style w:type="paragraph" w:styleId="1">
    <w:name w:val="heading 1"/>
    <w:basedOn w:val="a3"/>
    <w:next w:val="a3"/>
    <w:link w:val="10"/>
    <w:qFormat/>
    <w:rsid w:val="00574DB8"/>
    <w:pPr>
      <w:keepNext/>
      <w:keepLines/>
      <w:contextualSpacing/>
      <w:outlineLvl w:val="0"/>
    </w:pPr>
    <w:rPr>
      <w:rFonts w:ascii="Times New Roman Полужирный" w:eastAsiaTheme="majorEastAsia" w:hAnsi="Times New Roman Полужирный" w:cstheme="majorBidi"/>
      <w:b/>
      <w:szCs w:val="32"/>
      <w:lang w:eastAsia="ru-RU"/>
    </w:rPr>
  </w:style>
  <w:style w:type="paragraph" w:styleId="2">
    <w:name w:val="heading 2"/>
    <w:basedOn w:val="1"/>
    <w:next w:val="a3"/>
    <w:link w:val="20"/>
    <w:qFormat/>
    <w:rsid w:val="00574DB8"/>
    <w:pPr>
      <w:outlineLvl w:val="1"/>
    </w:pPr>
  </w:style>
  <w:style w:type="paragraph" w:styleId="3">
    <w:name w:val="heading 3"/>
    <w:basedOn w:val="a3"/>
    <w:link w:val="30"/>
    <w:qFormat/>
    <w:rsid w:val="00F76BA5"/>
    <w:pPr>
      <w:keepNext/>
      <w:numPr>
        <w:ilvl w:val="2"/>
        <w:numId w:val="2"/>
      </w:numPr>
      <w:outlineLvl w:val="2"/>
    </w:pPr>
    <w:rPr>
      <w:rFonts w:eastAsia="Times New Roman" w:cs="Times New Roman"/>
      <w:b/>
      <w:bCs/>
      <w:szCs w:val="27"/>
      <w:lang w:eastAsia="ru-RU"/>
    </w:rPr>
  </w:style>
  <w:style w:type="paragraph" w:styleId="4">
    <w:name w:val="heading 4"/>
    <w:basedOn w:val="a3"/>
    <w:next w:val="a3"/>
    <w:link w:val="40"/>
    <w:qFormat/>
    <w:rsid w:val="00FC2252"/>
    <w:pPr>
      <w:keepNext/>
      <w:keepLines/>
      <w:numPr>
        <w:ilvl w:val="3"/>
        <w:numId w:val="2"/>
      </w:numPr>
      <w:outlineLvl w:val="3"/>
    </w:pPr>
    <w:rPr>
      <w:rFonts w:eastAsiaTheme="majorEastAsia" w:cstheme="majorBidi"/>
      <w:b/>
      <w:iCs/>
    </w:rPr>
  </w:style>
  <w:style w:type="paragraph" w:styleId="5">
    <w:name w:val="heading 5"/>
    <w:basedOn w:val="a3"/>
    <w:next w:val="a3"/>
    <w:link w:val="50"/>
    <w:uiPriority w:val="9"/>
    <w:qFormat/>
    <w:rsid w:val="0019571A"/>
    <w:pPr>
      <w:keepNext/>
      <w:keepLines/>
      <w:numPr>
        <w:ilvl w:val="4"/>
        <w:numId w:val="2"/>
      </w:numPr>
      <w:outlineLvl w:val="4"/>
    </w:pPr>
    <w:rPr>
      <w:rFonts w:eastAsiaTheme="majorEastAsia" w:cstheme="majorBidi"/>
      <w:b/>
    </w:rPr>
  </w:style>
  <w:style w:type="paragraph" w:styleId="6">
    <w:name w:val="heading 6"/>
    <w:basedOn w:val="a3"/>
    <w:next w:val="a3"/>
    <w:link w:val="60"/>
    <w:uiPriority w:val="9"/>
    <w:qFormat/>
    <w:rsid w:val="00547093"/>
    <w:pPr>
      <w:keepNext/>
      <w:keepLines/>
      <w:numPr>
        <w:ilvl w:val="5"/>
        <w:numId w:val="2"/>
      </w:numPr>
      <w:spacing w:before="40"/>
      <w:outlineLvl w:val="5"/>
    </w:pPr>
    <w:rPr>
      <w:rFonts w:eastAsiaTheme="majorEastAsia" w:cs="Times New Roman"/>
      <w:b/>
    </w:rPr>
  </w:style>
  <w:style w:type="paragraph" w:styleId="7">
    <w:name w:val="heading 7"/>
    <w:basedOn w:val="a3"/>
    <w:next w:val="a3"/>
    <w:link w:val="70"/>
    <w:uiPriority w:val="9"/>
    <w:qFormat/>
    <w:rsid w:val="00E16F0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qFormat/>
    <w:rsid w:val="00E16F0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qFormat/>
    <w:rsid w:val="00E16F0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574DB8"/>
    <w:rPr>
      <w:rFonts w:ascii="Times New Roman Полужирный" w:eastAsiaTheme="majorEastAsia" w:hAnsi="Times New Roman Полужирный" w:cstheme="majorBidi"/>
      <w:b/>
      <w:sz w:val="28"/>
      <w:szCs w:val="32"/>
      <w:lang w:eastAsia="ru-RU"/>
    </w:rPr>
  </w:style>
  <w:style w:type="character" w:customStyle="1" w:styleId="20">
    <w:name w:val="Заголовок 2 Знак"/>
    <w:basedOn w:val="a4"/>
    <w:link w:val="2"/>
    <w:rsid w:val="00574DB8"/>
    <w:rPr>
      <w:rFonts w:ascii="Times New Roman Полужирный" w:eastAsiaTheme="majorEastAsia" w:hAnsi="Times New Roman Полужирный" w:cstheme="majorBidi"/>
      <w:b/>
      <w:sz w:val="28"/>
      <w:szCs w:val="32"/>
      <w:lang w:eastAsia="ru-RU"/>
    </w:rPr>
  </w:style>
  <w:style w:type="character" w:customStyle="1" w:styleId="30">
    <w:name w:val="Заголовок 3 Знак"/>
    <w:basedOn w:val="a4"/>
    <w:link w:val="3"/>
    <w:rsid w:val="00F76BA5"/>
    <w:rPr>
      <w:rFonts w:ascii="Times New Roman" w:eastAsia="Times New Roman" w:hAnsi="Times New Roman" w:cs="Times New Roman"/>
      <w:b/>
      <w:bCs/>
      <w:sz w:val="28"/>
      <w:szCs w:val="27"/>
      <w:lang w:eastAsia="ru-RU"/>
    </w:rPr>
  </w:style>
  <w:style w:type="character" w:customStyle="1" w:styleId="40">
    <w:name w:val="Заголовок 4 Знак"/>
    <w:basedOn w:val="a4"/>
    <w:link w:val="4"/>
    <w:rsid w:val="00FC2252"/>
    <w:rPr>
      <w:rFonts w:ascii="Times New Roman" w:eastAsiaTheme="majorEastAsia" w:hAnsi="Times New Roman" w:cstheme="majorBidi"/>
      <w:b/>
      <w:iCs/>
      <w:sz w:val="28"/>
    </w:rPr>
  </w:style>
  <w:style w:type="character" w:customStyle="1" w:styleId="50">
    <w:name w:val="Заголовок 5 Знак"/>
    <w:basedOn w:val="a4"/>
    <w:link w:val="5"/>
    <w:uiPriority w:val="9"/>
    <w:rsid w:val="0019571A"/>
    <w:rPr>
      <w:rFonts w:ascii="Times New Roman" w:eastAsiaTheme="majorEastAsia" w:hAnsi="Times New Roman" w:cstheme="majorBidi"/>
      <w:b/>
      <w:sz w:val="28"/>
    </w:rPr>
  </w:style>
  <w:style w:type="character" w:customStyle="1" w:styleId="60">
    <w:name w:val="Заголовок 6 Знак"/>
    <w:basedOn w:val="a4"/>
    <w:link w:val="6"/>
    <w:uiPriority w:val="9"/>
    <w:rsid w:val="00547093"/>
    <w:rPr>
      <w:rFonts w:ascii="Times New Roman" w:eastAsiaTheme="majorEastAsia" w:hAnsi="Times New Roman" w:cs="Times New Roman"/>
      <w:b/>
      <w:sz w:val="28"/>
    </w:rPr>
  </w:style>
  <w:style w:type="character" w:customStyle="1" w:styleId="70">
    <w:name w:val="Заголовок 7 Знак"/>
    <w:basedOn w:val="a4"/>
    <w:link w:val="7"/>
    <w:uiPriority w:val="9"/>
    <w:rsid w:val="0027348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rsid w:val="0027348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rsid w:val="0027348F"/>
    <w:rPr>
      <w:rFonts w:asciiTheme="majorHAnsi" w:eastAsiaTheme="majorEastAsia" w:hAnsiTheme="majorHAnsi" w:cstheme="majorBidi"/>
      <w:i/>
      <w:iCs/>
      <w:color w:val="272727" w:themeColor="text1" w:themeTint="D8"/>
      <w:sz w:val="21"/>
      <w:szCs w:val="21"/>
    </w:rPr>
  </w:style>
  <w:style w:type="character" w:customStyle="1" w:styleId="210pt">
    <w:name w:val="Основной текст (2) + 10 pt;Курсив"/>
    <w:basedOn w:val="a4"/>
    <w:rsid w:val="000173A3"/>
    <w:rPr>
      <w:rFonts w:ascii="Arial Narrow" w:eastAsia="Arial Narrow" w:hAnsi="Arial Narrow" w:cs="Arial Narrow"/>
      <w:b w:val="0"/>
      <w:bCs w:val="0"/>
      <w:i/>
      <w:iCs/>
      <w:smallCaps w:val="0"/>
      <w:strike w:val="0"/>
      <w:color w:val="000000"/>
      <w:spacing w:val="0"/>
      <w:w w:val="100"/>
      <w:position w:val="0"/>
      <w:sz w:val="20"/>
      <w:szCs w:val="20"/>
      <w:u w:val="none"/>
      <w:lang w:val="ru-RU" w:eastAsia="ru-RU" w:bidi="ru-RU"/>
    </w:rPr>
  </w:style>
  <w:style w:type="character" w:customStyle="1" w:styleId="2210pt">
    <w:name w:val="Основной текст (22) + 10 pt;Не полужирный;Курсив"/>
    <w:basedOn w:val="a4"/>
    <w:rsid w:val="000173A3"/>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7712pt">
    <w:name w:val="Основной текст (77) + 12 pt;Не курсив"/>
    <w:basedOn w:val="a4"/>
    <w:rsid w:val="000173A3"/>
    <w:rPr>
      <w:rFonts w:ascii="Arial Narrow" w:eastAsia="Arial Narrow" w:hAnsi="Arial Narrow" w:cs="Arial Narrow"/>
      <w:b w:val="0"/>
      <w:bCs w:val="0"/>
      <w:i/>
      <w:iCs/>
      <w:smallCaps w:val="0"/>
      <w:strike w:val="0"/>
      <w:color w:val="000000"/>
      <w:spacing w:val="0"/>
      <w:w w:val="100"/>
      <w:position w:val="0"/>
      <w:sz w:val="24"/>
      <w:szCs w:val="24"/>
      <w:u w:val="none"/>
      <w:lang w:val="ru-RU" w:eastAsia="ru-RU" w:bidi="ru-RU"/>
    </w:rPr>
  </w:style>
  <w:style w:type="character" w:customStyle="1" w:styleId="7712pt0">
    <w:name w:val="Основной текст (77) + 12 pt;Полужирный;Не курсив"/>
    <w:basedOn w:val="a4"/>
    <w:rsid w:val="000173A3"/>
    <w:rPr>
      <w:rFonts w:ascii="Arial Narrow" w:eastAsia="Arial Narrow" w:hAnsi="Arial Narrow" w:cs="Arial Narrow"/>
      <w:b/>
      <w:bCs/>
      <w:i/>
      <w:iCs/>
      <w:smallCaps w:val="0"/>
      <w:strike w:val="0"/>
      <w:color w:val="000000"/>
      <w:spacing w:val="0"/>
      <w:w w:val="100"/>
      <w:position w:val="0"/>
      <w:sz w:val="24"/>
      <w:szCs w:val="24"/>
      <w:u w:val="none"/>
      <w:lang w:val="en-US" w:eastAsia="en-US" w:bidi="en-US"/>
    </w:rPr>
  </w:style>
  <w:style w:type="paragraph" w:styleId="a7">
    <w:name w:val="header"/>
    <w:basedOn w:val="a3"/>
    <w:link w:val="a8"/>
    <w:uiPriority w:val="99"/>
    <w:rsid w:val="001B79AB"/>
    <w:pPr>
      <w:tabs>
        <w:tab w:val="center" w:pos="4677"/>
        <w:tab w:val="right" w:pos="9355"/>
      </w:tabs>
      <w:spacing w:line="240" w:lineRule="auto"/>
    </w:pPr>
  </w:style>
  <w:style w:type="character" w:customStyle="1" w:styleId="a8">
    <w:name w:val="Верхний колонтитул Знак"/>
    <w:basedOn w:val="a4"/>
    <w:link w:val="a7"/>
    <w:uiPriority w:val="99"/>
    <w:rsid w:val="0027348F"/>
    <w:rPr>
      <w:rFonts w:ascii="Times New Roman" w:hAnsi="Times New Roman"/>
      <w:sz w:val="28"/>
    </w:rPr>
  </w:style>
  <w:style w:type="paragraph" w:styleId="a9">
    <w:name w:val="footer"/>
    <w:basedOn w:val="a3"/>
    <w:link w:val="aa"/>
    <w:uiPriority w:val="99"/>
    <w:rsid w:val="001B79AB"/>
    <w:pPr>
      <w:tabs>
        <w:tab w:val="center" w:pos="4677"/>
        <w:tab w:val="right" w:pos="9355"/>
      </w:tabs>
      <w:spacing w:line="240" w:lineRule="auto"/>
    </w:pPr>
  </w:style>
  <w:style w:type="character" w:customStyle="1" w:styleId="aa">
    <w:name w:val="Нижний колонтитул Знак"/>
    <w:basedOn w:val="a4"/>
    <w:link w:val="a9"/>
    <w:uiPriority w:val="99"/>
    <w:rsid w:val="0027348F"/>
    <w:rPr>
      <w:rFonts w:ascii="Times New Roman" w:hAnsi="Times New Roman"/>
      <w:sz w:val="28"/>
    </w:rPr>
  </w:style>
  <w:style w:type="table" w:customStyle="1" w:styleId="ab">
    <w:name w:val="Таблица"/>
    <w:basedOn w:val="a5"/>
    <w:uiPriority w:val="99"/>
    <w:rsid w:val="00F6661B"/>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тиль1"/>
    <w:basedOn w:val="a5"/>
    <w:uiPriority w:val="99"/>
    <w:rsid w:val="004B6743"/>
    <w:pPr>
      <w:spacing w:after="0" w:line="240" w:lineRule="auto"/>
    </w:pPr>
    <w:rPr>
      <w:rFonts w:ascii="Times New Roman" w:hAnsi="Times New Roman"/>
      <w:sz w:val="24"/>
    </w:rPr>
    <w:tblPr/>
    <w:tcPr>
      <w:vAlign w:val="center"/>
    </w:tcPr>
  </w:style>
  <w:style w:type="table" w:customStyle="1" w:styleId="ac">
    <w:name w:val="Таблицы Заголовок"/>
    <w:basedOn w:val="a5"/>
    <w:uiPriority w:val="99"/>
    <w:rsid w:val="00AB2C59"/>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Quote"/>
    <w:basedOn w:val="a3"/>
    <w:next w:val="a3"/>
    <w:link w:val="22"/>
    <w:uiPriority w:val="29"/>
    <w:qFormat/>
    <w:rsid w:val="00963778"/>
    <w:pPr>
      <w:spacing w:before="200" w:after="160"/>
      <w:ind w:left="864" w:right="864"/>
      <w:jc w:val="center"/>
    </w:pPr>
    <w:rPr>
      <w:i/>
      <w:iCs/>
      <w:color w:val="404040" w:themeColor="text1" w:themeTint="BF"/>
    </w:rPr>
  </w:style>
  <w:style w:type="character" w:customStyle="1" w:styleId="22">
    <w:name w:val="Цитата 2 Знак"/>
    <w:basedOn w:val="a4"/>
    <w:link w:val="21"/>
    <w:uiPriority w:val="29"/>
    <w:rsid w:val="0027348F"/>
    <w:rPr>
      <w:rFonts w:ascii="Times New Roman" w:hAnsi="Times New Roman"/>
      <w:i/>
      <w:iCs/>
      <w:color w:val="404040" w:themeColor="text1" w:themeTint="BF"/>
      <w:sz w:val="28"/>
    </w:rPr>
  </w:style>
  <w:style w:type="paragraph" w:customStyle="1" w:styleId="ad">
    <w:name w:val="Ссылка"/>
    <w:basedOn w:val="a3"/>
    <w:qFormat/>
    <w:rsid w:val="003468EB"/>
    <w:pPr>
      <w:spacing w:line="240" w:lineRule="auto"/>
    </w:pPr>
    <w:rPr>
      <w:i/>
      <w:color w:val="000000"/>
      <w:sz w:val="24"/>
      <w:szCs w:val="27"/>
    </w:rPr>
  </w:style>
  <w:style w:type="paragraph" w:customStyle="1" w:styleId="a2">
    <w:name w:val="Перечисления цифры"/>
    <w:basedOn w:val="a3"/>
    <w:qFormat/>
    <w:rsid w:val="00EF4F8F"/>
    <w:pPr>
      <w:numPr>
        <w:numId w:val="4"/>
      </w:numPr>
      <w:tabs>
        <w:tab w:val="left" w:pos="992"/>
      </w:tabs>
      <w:contextualSpacing/>
    </w:pPr>
    <w:rPr>
      <w:rFonts w:eastAsiaTheme="minorEastAsia" w:cs="Times New Roman"/>
      <w:color w:val="0D0D0D" w:themeColor="text1" w:themeTint="F2"/>
      <w:lang w:eastAsia="ru-RU"/>
    </w:rPr>
  </w:style>
  <w:style w:type="paragraph" w:customStyle="1" w:styleId="a0">
    <w:name w:val="Перечисления Маркер"/>
    <w:basedOn w:val="a3"/>
    <w:qFormat/>
    <w:rsid w:val="00EF4F8F"/>
    <w:pPr>
      <w:numPr>
        <w:numId w:val="3"/>
      </w:numPr>
      <w:tabs>
        <w:tab w:val="left" w:pos="284"/>
      </w:tabs>
      <w:ind w:left="0" w:firstLine="709"/>
    </w:pPr>
    <w:rPr>
      <w:rFonts w:cs="Times New Roman"/>
      <w:color w:val="0D0D0D" w:themeColor="text1" w:themeTint="F2"/>
    </w:rPr>
  </w:style>
  <w:style w:type="paragraph" w:customStyle="1" w:styleId="a">
    <w:name w:val="Перечисление"/>
    <w:basedOn w:val="a3"/>
    <w:link w:val="ae"/>
    <w:qFormat/>
    <w:rsid w:val="00F55220"/>
    <w:pPr>
      <w:numPr>
        <w:numId w:val="5"/>
      </w:numPr>
      <w:tabs>
        <w:tab w:val="left" w:pos="992"/>
      </w:tabs>
      <w:ind w:left="0" w:firstLine="709"/>
    </w:pPr>
    <w:rPr>
      <w:rFonts w:cs="Times New Roman"/>
      <w:szCs w:val="28"/>
    </w:rPr>
  </w:style>
  <w:style w:type="character" w:customStyle="1" w:styleId="ae">
    <w:name w:val="Перечисление Знак"/>
    <w:basedOn w:val="a4"/>
    <w:link w:val="a"/>
    <w:rsid w:val="00F55220"/>
    <w:rPr>
      <w:rFonts w:ascii="Times New Roman" w:hAnsi="Times New Roman" w:cs="Times New Roman"/>
      <w:sz w:val="28"/>
      <w:szCs w:val="28"/>
    </w:rPr>
  </w:style>
  <w:style w:type="paragraph" w:customStyle="1" w:styleId="af">
    <w:name w:val="Сноска"/>
    <w:basedOn w:val="a3"/>
    <w:link w:val="af0"/>
    <w:qFormat/>
    <w:rsid w:val="000A6E96"/>
    <w:pPr>
      <w:shd w:val="clear" w:color="auto" w:fill="FFFFFF" w:themeFill="background1"/>
      <w:spacing w:line="240" w:lineRule="auto"/>
    </w:pPr>
    <w:rPr>
      <w:rFonts w:cs="Times New Roman"/>
      <w:i/>
      <w:sz w:val="24"/>
      <w:szCs w:val="28"/>
    </w:rPr>
  </w:style>
  <w:style w:type="character" w:customStyle="1" w:styleId="af0">
    <w:name w:val="Сноска Знак"/>
    <w:basedOn w:val="a4"/>
    <w:link w:val="af"/>
    <w:rsid w:val="000A6E96"/>
    <w:rPr>
      <w:rFonts w:ascii="Times New Roman" w:hAnsi="Times New Roman" w:cs="Times New Roman"/>
      <w:i/>
      <w:sz w:val="24"/>
      <w:szCs w:val="28"/>
      <w:shd w:val="clear" w:color="auto" w:fill="FFFFFF" w:themeFill="background1"/>
    </w:rPr>
  </w:style>
  <w:style w:type="paragraph" w:styleId="af1">
    <w:name w:val="Balloon Text"/>
    <w:basedOn w:val="a3"/>
    <w:link w:val="af2"/>
    <w:unhideWhenUsed/>
    <w:rsid w:val="000A6E96"/>
    <w:pPr>
      <w:spacing w:line="240" w:lineRule="auto"/>
    </w:pPr>
    <w:rPr>
      <w:rFonts w:ascii="Tahoma" w:hAnsi="Tahoma" w:cs="Tahoma"/>
      <w:sz w:val="16"/>
      <w:szCs w:val="16"/>
    </w:rPr>
  </w:style>
  <w:style w:type="character" w:customStyle="1" w:styleId="af2">
    <w:name w:val="Текст выноски Знак"/>
    <w:basedOn w:val="a4"/>
    <w:link w:val="af1"/>
    <w:rsid w:val="000A6E96"/>
    <w:rPr>
      <w:rFonts w:ascii="Tahoma" w:hAnsi="Tahoma" w:cs="Tahoma"/>
      <w:sz w:val="16"/>
      <w:szCs w:val="16"/>
    </w:rPr>
  </w:style>
  <w:style w:type="paragraph" w:styleId="12">
    <w:name w:val="toc 1"/>
    <w:basedOn w:val="a3"/>
    <w:next w:val="a3"/>
    <w:autoRedefine/>
    <w:uiPriority w:val="39"/>
    <w:unhideWhenUsed/>
    <w:rsid w:val="00963180"/>
    <w:pPr>
      <w:ind w:firstLine="0"/>
      <w:jc w:val="left"/>
    </w:pPr>
    <w:rPr>
      <w:bCs/>
      <w:iCs/>
      <w:szCs w:val="24"/>
    </w:rPr>
  </w:style>
  <w:style w:type="paragraph" w:styleId="23">
    <w:name w:val="toc 2"/>
    <w:basedOn w:val="a3"/>
    <w:next w:val="a3"/>
    <w:autoRedefine/>
    <w:uiPriority w:val="39"/>
    <w:unhideWhenUsed/>
    <w:rsid w:val="00963180"/>
    <w:pPr>
      <w:ind w:left="442" w:firstLine="0"/>
      <w:jc w:val="left"/>
    </w:pPr>
    <w:rPr>
      <w:bCs/>
    </w:rPr>
  </w:style>
  <w:style w:type="paragraph" w:styleId="31">
    <w:name w:val="toc 3"/>
    <w:basedOn w:val="a3"/>
    <w:next w:val="a3"/>
    <w:autoRedefine/>
    <w:uiPriority w:val="39"/>
    <w:unhideWhenUsed/>
    <w:rsid w:val="001537BD"/>
    <w:pPr>
      <w:ind w:left="560"/>
      <w:jc w:val="left"/>
    </w:pPr>
    <w:rPr>
      <w:rFonts w:asciiTheme="minorHAnsi" w:hAnsiTheme="minorHAnsi"/>
      <w:sz w:val="20"/>
      <w:szCs w:val="20"/>
    </w:rPr>
  </w:style>
  <w:style w:type="character" w:styleId="af3">
    <w:name w:val="Hyperlink"/>
    <w:basedOn w:val="a4"/>
    <w:uiPriority w:val="99"/>
    <w:unhideWhenUsed/>
    <w:rsid w:val="000A6E96"/>
    <w:rPr>
      <w:color w:val="0563C1" w:themeColor="hyperlink"/>
      <w:u w:val="single"/>
    </w:rPr>
  </w:style>
  <w:style w:type="paragraph" w:customStyle="1" w:styleId="af4">
    <w:name w:val="Таблица заголовок"/>
    <w:basedOn w:val="a3"/>
    <w:link w:val="af5"/>
    <w:qFormat/>
    <w:rsid w:val="005B6FD1"/>
    <w:pPr>
      <w:keepNext/>
      <w:suppressAutoHyphens/>
      <w:spacing w:line="240" w:lineRule="auto"/>
      <w:ind w:firstLine="0"/>
      <w:jc w:val="center"/>
    </w:pPr>
    <w:rPr>
      <w:rFonts w:eastAsia="Times New Roman" w:cs="Times New Roman"/>
      <w:b/>
      <w:sz w:val="24"/>
      <w:szCs w:val="20"/>
    </w:rPr>
  </w:style>
  <w:style w:type="character" w:customStyle="1" w:styleId="af5">
    <w:name w:val="Таблица заголовок Знак"/>
    <w:basedOn w:val="a4"/>
    <w:link w:val="af4"/>
    <w:rsid w:val="005B6FD1"/>
    <w:rPr>
      <w:rFonts w:ascii="Times New Roman" w:eastAsia="Times New Roman" w:hAnsi="Times New Roman" w:cs="Times New Roman"/>
      <w:b/>
      <w:sz w:val="24"/>
      <w:szCs w:val="20"/>
    </w:rPr>
  </w:style>
  <w:style w:type="paragraph" w:styleId="af6">
    <w:name w:val="footnote text"/>
    <w:basedOn w:val="a3"/>
    <w:link w:val="af7"/>
    <w:uiPriority w:val="99"/>
    <w:unhideWhenUsed/>
    <w:rsid w:val="000A6E96"/>
    <w:pPr>
      <w:spacing w:line="240" w:lineRule="auto"/>
    </w:pPr>
    <w:rPr>
      <w:rFonts w:cs="Times New Roman"/>
      <w:sz w:val="20"/>
      <w:szCs w:val="20"/>
    </w:rPr>
  </w:style>
  <w:style w:type="character" w:customStyle="1" w:styleId="af7">
    <w:name w:val="Текст сноски Знак"/>
    <w:basedOn w:val="a4"/>
    <w:link w:val="af6"/>
    <w:uiPriority w:val="99"/>
    <w:rsid w:val="000A6E96"/>
    <w:rPr>
      <w:rFonts w:ascii="Times New Roman" w:hAnsi="Times New Roman" w:cs="Times New Roman"/>
      <w:sz w:val="20"/>
      <w:szCs w:val="20"/>
    </w:rPr>
  </w:style>
  <w:style w:type="character" w:styleId="af8">
    <w:name w:val="annotation reference"/>
    <w:basedOn w:val="a4"/>
    <w:uiPriority w:val="99"/>
    <w:rsid w:val="00C312A4"/>
    <w:rPr>
      <w:sz w:val="16"/>
      <w:szCs w:val="16"/>
    </w:rPr>
  </w:style>
  <w:style w:type="paragraph" w:styleId="af9">
    <w:name w:val="annotation text"/>
    <w:basedOn w:val="a3"/>
    <w:link w:val="afa"/>
    <w:rsid w:val="00C312A4"/>
    <w:pPr>
      <w:spacing w:line="240" w:lineRule="auto"/>
    </w:pPr>
    <w:rPr>
      <w:sz w:val="20"/>
      <w:szCs w:val="20"/>
    </w:rPr>
  </w:style>
  <w:style w:type="character" w:customStyle="1" w:styleId="afa">
    <w:name w:val="Текст примечания Знак"/>
    <w:basedOn w:val="a4"/>
    <w:link w:val="af9"/>
    <w:rsid w:val="00C312A4"/>
    <w:rPr>
      <w:rFonts w:ascii="Times New Roman" w:hAnsi="Times New Roman"/>
      <w:sz w:val="20"/>
      <w:szCs w:val="20"/>
    </w:rPr>
  </w:style>
  <w:style w:type="paragraph" w:styleId="afb">
    <w:name w:val="annotation subject"/>
    <w:basedOn w:val="af9"/>
    <w:next w:val="af9"/>
    <w:link w:val="afc"/>
    <w:uiPriority w:val="99"/>
    <w:rsid w:val="00C312A4"/>
    <w:rPr>
      <w:b/>
      <w:bCs/>
    </w:rPr>
  </w:style>
  <w:style w:type="character" w:customStyle="1" w:styleId="afc">
    <w:name w:val="Тема примечания Знак"/>
    <w:basedOn w:val="afa"/>
    <w:link w:val="afb"/>
    <w:uiPriority w:val="99"/>
    <w:rsid w:val="00C312A4"/>
    <w:rPr>
      <w:rFonts w:ascii="Times New Roman" w:hAnsi="Times New Roman"/>
      <w:b/>
      <w:bCs/>
      <w:sz w:val="20"/>
      <w:szCs w:val="20"/>
    </w:rPr>
  </w:style>
  <w:style w:type="paragraph" w:styleId="afd">
    <w:name w:val="caption"/>
    <w:basedOn w:val="a3"/>
    <w:next w:val="a3"/>
    <w:uiPriority w:val="35"/>
    <w:qFormat/>
    <w:rsid w:val="002E3F82"/>
    <w:pPr>
      <w:spacing w:after="200" w:line="240" w:lineRule="auto"/>
    </w:pPr>
    <w:rPr>
      <w:b/>
      <w:bCs/>
      <w:color w:val="5B9BD5" w:themeColor="accent1"/>
      <w:sz w:val="18"/>
      <w:szCs w:val="18"/>
    </w:rPr>
  </w:style>
  <w:style w:type="paragraph" w:customStyle="1" w:styleId="afe">
    <w:name w:val="Таблица текст"/>
    <w:basedOn w:val="a3"/>
    <w:link w:val="aff"/>
    <w:qFormat/>
    <w:rsid w:val="002D1516"/>
    <w:pPr>
      <w:spacing w:line="240" w:lineRule="auto"/>
      <w:ind w:firstLine="0"/>
      <w:jc w:val="left"/>
    </w:pPr>
    <w:rPr>
      <w:sz w:val="24"/>
      <w:szCs w:val="20"/>
      <w:lang w:eastAsia="ru-RU"/>
    </w:rPr>
  </w:style>
  <w:style w:type="character" w:customStyle="1" w:styleId="aff">
    <w:name w:val="Таблица текст Знак"/>
    <w:basedOn w:val="a4"/>
    <w:link w:val="afe"/>
    <w:rsid w:val="002D1516"/>
    <w:rPr>
      <w:rFonts w:ascii="Times New Roman" w:hAnsi="Times New Roman"/>
      <w:sz w:val="24"/>
      <w:szCs w:val="20"/>
      <w:lang w:eastAsia="ru-RU"/>
    </w:rPr>
  </w:style>
  <w:style w:type="paragraph" w:customStyle="1" w:styleId="aff0">
    <w:name w:val="Таблица нумерация"/>
    <w:basedOn w:val="a3"/>
    <w:link w:val="aff1"/>
    <w:qFormat/>
    <w:rsid w:val="00705347"/>
    <w:pPr>
      <w:keepNext/>
      <w:ind w:firstLine="0"/>
    </w:pPr>
  </w:style>
  <w:style w:type="character" w:customStyle="1" w:styleId="aff1">
    <w:name w:val="Таблица нумерация Знак"/>
    <w:basedOn w:val="a4"/>
    <w:link w:val="aff0"/>
    <w:rsid w:val="00705347"/>
    <w:rPr>
      <w:rFonts w:ascii="Times New Roman" w:hAnsi="Times New Roman"/>
      <w:sz w:val="28"/>
    </w:rPr>
  </w:style>
  <w:style w:type="paragraph" w:styleId="aff2">
    <w:name w:val="TOC Heading"/>
    <w:basedOn w:val="1"/>
    <w:next w:val="a3"/>
    <w:uiPriority w:val="39"/>
    <w:unhideWhenUsed/>
    <w:qFormat/>
    <w:rsid w:val="0043485A"/>
    <w:pPr>
      <w:tabs>
        <w:tab w:val="left" w:pos="992"/>
      </w:tabs>
      <w:ind w:firstLine="0"/>
      <w:contextualSpacing w:val="0"/>
      <w:jc w:val="center"/>
      <w:outlineLvl w:val="9"/>
    </w:pPr>
    <w:rPr>
      <w:bCs/>
      <w:szCs w:val="28"/>
    </w:rPr>
  </w:style>
  <w:style w:type="paragraph" w:customStyle="1" w:styleId="13">
    <w:name w:val="Таблица 1нумерация"/>
    <w:basedOn w:val="a3"/>
    <w:link w:val="14"/>
    <w:qFormat/>
    <w:rsid w:val="0043485A"/>
    <w:pPr>
      <w:keepNext/>
      <w:ind w:firstLine="0"/>
    </w:pPr>
    <w:rPr>
      <w:rFonts w:cs="Times New Roman"/>
      <w:szCs w:val="28"/>
    </w:rPr>
  </w:style>
  <w:style w:type="character" w:customStyle="1" w:styleId="14">
    <w:name w:val="Таблица 1нумерация Знак"/>
    <w:basedOn w:val="a4"/>
    <w:link w:val="13"/>
    <w:rsid w:val="0043485A"/>
    <w:rPr>
      <w:rFonts w:ascii="Times New Roman" w:hAnsi="Times New Roman" w:cs="Times New Roman"/>
      <w:sz w:val="28"/>
      <w:szCs w:val="28"/>
    </w:rPr>
  </w:style>
  <w:style w:type="character" w:styleId="aff3">
    <w:name w:val="footnote reference"/>
    <w:basedOn w:val="a4"/>
    <w:uiPriority w:val="99"/>
    <w:unhideWhenUsed/>
    <w:rsid w:val="0043485A"/>
    <w:rPr>
      <w:vertAlign w:val="superscript"/>
    </w:rPr>
  </w:style>
  <w:style w:type="paragraph" w:styleId="aff4">
    <w:name w:val="List Paragraph"/>
    <w:aliases w:val="Bullet List,FooterText,numbered,Ненумерованный список,Цветной список - Акцент 11,Список нумерованный цифры,Use Case List Paragraph,Второй абзац списка,ТЗ список,Абзац списка литеральный,Маркер,Булет1,1Булет,Варианты ответов,Абзац списка1"/>
    <w:basedOn w:val="a3"/>
    <w:link w:val="aff5"/>
    <w:qFormat/>
    <w:rsid w:val="0043485A"/>
    <w:pPr>
      <w:spacing w:after="160" w:line="259" w:lineRule="auto"/>
      <w:ind w:left="720" w:firstLine="0"/>
      <w:contextualSpacing/>
      <w:jc w:val="left"/>
    </w:pPr>
    <w:rPr>
      <w:rFonts w:cs="Times New Roman"/>
      <w:szCs w:val="28"/>
    </w:rPr>
  </w:style>
  <w:style w:type="paragraph" w:customStyle="1" w:styleId="aff6">
    <w:name w:val="Перечисления"/>
    <w:basedOn w:val="a3"/>
    <w:link w:val="aff7"/>
    <w:qFormat/>
    <w:rsid w:val="0043485A"/>
    <w:pPr>
      <w:tabs>
        <w:tab w:val="left" w:pos="992"/>
      </w:tabs>
    </w:pPr>
  </w:style>
  <w:style w:type="character" w:customStyle="1" w:styleId="aff7">
    <w:name w:val="Перечисления Знак"/>
    <w:basedOn w:val="a4"/>
    <w:link w:val="aff6"/>
    <w:rsid w:val="0043485A"/>
    <w:rPr>
      <w:rFonts w:ascii="Times New Roman" w:hAnsi="Times New Roman"/>
      <w:sz w:val="28"/>
    </w:rPr>
  </w:style>
  <w:style w:type="character" w:customStyle="1" w:styleId="fontstyle01">
    <w:name w:val="fontstyle01"/>
    <w:basedOn w:val="a4"/>
    <w:rsid w:val="0043485A"/>
    <w:rPr>
      <w:rFonts w:ascii="PTSans-Regular" w:hAnsi="PTSans-Regular" w:hint="default"/>
      <w:b w:val="0"/>
      <w:bCs w:val="0"/>
      <w:i w:val="0"/>
      <w:iCs w:val="0"/>
      <w:color w:val="231F20"/>
      <w:sz w:val="18"/>
      <w:szCs w:val="18"/>
    </w:rPr>
  </w:style>
  <w:style w:type="paragraph" w:styleId="aff8">
    <w:name w:val="Normal (Web)"/>
    <w:basedOn w:val="a3"/>
    <w:uiPriority w:val="99"/>
    <w:unhideWhenUsed/>
    <w:rsid w:val="0043485A"/>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f9">
    <w:name w:val="Сноска_"/>
    <w:basedOn w:val="a4"/>
    <w:rsid w:val="00A5042D"/>
    <w:rPr>
      <w:rFonts w:ascii="Times New Roman" w:eastAsia="Times New Roman" w:hAnsi="Times New Roman" w:cs="Times New Roman"/>
      <w:b w:val="0"/>
      <w:bCs w:val="0"/>
      <w:i w:val="0"/>
      <w:iCs w:val="0"/>
      <w:smallCaps w:val="0"/>
      <w:strike w:val="0"/>
      <w:sz w:val="20"/>
      <w:szCs w:val="20"/>
      <w:u w:val="none"/>
    </w:rPr>
  </w:style>
  <w:style w:type="character" w:customStyle="1" w:styleId="affa">
    <w:name w:val="Заголовок Приложения Знак"/>
    <w:basedOn w:val="a4"/>
    <w:link w:val="affb"/>
    <w:rsid w:val="00A5042D"/>
    <w:rPr>
      <w:rFonts w:ascii="Times New Roman" w:eastAsia="Times New Roman" w:hAnsi="Times New Roman" w:cs="Times New Roman"/>
      <w:b/>
      <w:color w:val="000000"/>
      <w:sz w:val="28"/>
      <w:szCs w:val="28"/>
      <w:shd w:val="clear" w:color="auto" w:fill="FFFFFF"/>
    </w:rPr>
  </w:style>
  <w:style w:type="paragraph" w:customStyle="1" w:styleId="affb">
    <w:name w:val="Заголовок Приложения"/>
    <w:basedOn w:val="a3"/>
    <w:next w:val="a3"/>
    <w:link w:val="affa"/>
    <w:rsid w:val="00A5042D"/>
    <w:pPr>
      <w:shd w:val="clear" w:color="auto" w:fill="FFFFFF"/>
      <w:ind w:firstLine="0"/>
      <w:jc w:val="center"/>
    </w:pPr>
    <w:rPr>
      <w:rFonts w:eastAsia="Times New Roman" w:cs="Times New Roman"/>
      <w:b/>
      <w:color w:val="000000"/>
      <w:szCs w:val="28"/>
    </w:rPr>
  </w:style>
  <w:style w:type="character" w:customStyle="1" w:styleId="affc">
    <w:name w:val="Подпись к картинке_"/>
    <w:basedOn w:val="a4"/>
    <w:link w:val="affd"/>
    <w:rsid w:val="00A5042D"/>
    <w:rPr>
      <w:rFonts w:ascii="Times New Roman" w:eastAsia="Times New Roman" w:hAnsi="Times New Roman" w:cs="Times New Roman"/>
      <w:sz w:val="28"/>
      <w:szCs w:val="28"/>
      <w:shd w:val="clear" w:color="auto" w:fill="FFFFFF"/>
    </w:rPr>
  </w:style>
  <w:style w:type="paragraph" w:customStyle="1" w:styleId="affd">
    <w:name w:val="Подпись к картинке"/>
    <w:basedOn w:val="a3"/>
    <w:link w:val="affc"/>
    <w:rsid w:val="00A5042D"/>
    <w:pPr>
      <w:shd w:val="clear" w:color="auto" w:fill="FFFFFF"/>
    </w:pPr>
    <w:rPr>
      <w:rFonts w:eastAsia="Times New Roman" w:cs="Times New Roman"/>
      <w:szCs w:val="28"/>
    </w:rPr>
  </w:style>
  <w:style w:type="character" w:customStyle="1" w:styleId="15">
    <w:name w:val="Заголовок №1_"/>
    <w:basedOn w:val="a4"/>
    <w:link w:val="16"/>
    <w:rsid w:val="00A5042D"/>
    <w:rPr>
      <w:rFonts w:ascii="Times New Roman" w:eastAsia="Times New Roman" w:hAnsi="Times New Roman" w:cs="Times New Roman"/>
      <w:b/>
      <w:bCs/>
      <w:sz w:val="28"/>
      <w:szCs w:val="28"/>
      <w:shd w:val="clear" w:color="auto" w:fill="FFFFFF"/>
    </w:rPr>
  </w:style>
  <w:style w:type="paragraph" w:customStyle="1" w:styleId="16">
    <w:name w:val="Заголовок №1"/>
    <w:basedOn w:val="a3"/>
    <w:link w:val="15"/>
    <w:rsid w:val="00A5042D"/>
    <w:pPr>
      <w:shd w:val="clear" w:color="auto" w:fill="FFFFFF"/>
      <w:spacing w:after="300"/>
      <w:ind w:right="30"/>
      <w:jc w:val="center"/>
      <w:outlineLvl w:val="0"/>
    </w:pPr>
    <w:rPr>
      <w:rFonts w:eastAsia="Times New Roman" w:cs="Times New Roman"/>
      <w:b/>
      <w:bCs/>
      <w:szCs w:val="28"/>
    </w:rPr>
  </w:style>
  <w:style w:type="character" w:customStyle="1" w:styleId="24">
    <w:name w:val="Колонтитул (2)_"/>
    <w:basedOn w:val="a4"/>
    <w:link w:val="25"/>
    <w:rsid w:val="00A5042D"/>
    <w:rPr>
      <w:rFonts w:ascii="Times New Roman" w:eastAsia="Times New Roman" w:hAnsi="Times New Roman" w:cs="Times New Roman"/>
      <w:sz w:val="20"/>
      <w:szCs w:val="20"/>
      <w:shd w:val="clear" w:color="auto" w:fill="FFFFFF"/>
    </w:rPr>
  </w:style>
  <w:style w:type="paragraph" w:customStyle="1" w:styleId="25">
    <w:name w:val="Колонтитул (2)"/>
    <w:basedOn w:val="a3"/>
    <w:link w:val="24"/>
    <w:rsid w:val="00A5042D"/>
    <w:pPr>
      <w:shd w:val="clear" w:color="auto" w:fill="FFFFFF"/>
    </w:pPr>
    <w:rPr>
      <w:rFonts w:eastAsia="Times New Roman" w:cs="Times New Roman"/>
      <w:sz w:val="20"/>
      <w:szCs w:val="20"/>
    </w:rPr>
  </w:style>
  <w:style w:type="table" w:styleId="affe">
    <w:name w:val="Table Grid"/>
    <w:aliases w:val="Table grid,КИК,Стиль 1 ТАБ"/>
    <w:basedOn w:val="a5"/>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
    <w:name w:val="Body Text"/>
    <w:aliases w:val="Знак Знак Знак Знак Знак Знак,Знак,Знак Знак Знак Знак Знак Знак Знак"/>
    <w:basedOn w:val="a3"/>
    <w:link w:val="afff0"/>
    <w:qFormat/>
    <w:rsid w:val="00A5042D"/>
    <w:pPr>
      <w:autoSpaceDE w:val="0"/>
      <w:autoSpaceDN w:val="0"/>
      <w:ind w:left="222"/>
    </w:pPr>
    <w:rPr>
      <w:rFonts w:eastAsia="Times New Roman" w:cs="Times New Roman"/>
      <w:szCs w:val="28"/>
      <w:lang w:eastAsia="ru-RU" w:bidi="ru-RU"/>
    </w:rPr>
  </w:style>
  <w:style w:type="character" w:customStyle="1" w:styleId="afff0">
    <w:name w:val="Основной текст Знак"/>
    <w:aliases w:val="Знак Знак Знак Знак Знак Знак Знак1,Знак Знак,Знак Знак Знак Знак Знак Знак Знак Знак"/>
    <w:basedOn w:val="a4"/>
    <w:link w:val="afff"/>
    <w:rsid w:val="00A5042D"/>
    <w:rPr>
      <w:rFonts w:ascii="Times New Roman" w:eastAsia="Times New Roman" w:hAnsi="Times New Roman" w:cs="Times New Roman"/>
      <w:sz w:val="28"/>
      <w:szCs w:val="28"/>
      <w:lang w:eastAsia="ru-RU" w:bidi="ru-RU"/>
    </w:rPr>
  </w:style>
  <w:style w:type="paragraph" w:customStyle="1" w:styleId="TableParagraph">
    <w:name w:val="Table Paragraph"/>
    <w:basedOn w:val="a3"/>
    <w:qFormat/>
    <w:rsid w:val="00A5042D"/>
    <w:pPr>
      <w:autoSpaceDE w:val="0"/>
      <w:autoSpaceDN w:val="0"/>
      <w:ind w:left="107"/>
    </w:pPr>
    <w:rPr>
      <w:rFonts w:eastAsia="Times New Roman" w:cs="Times New Roman"/>
      <w:sz w:val="22"/>
      <w:lang w:eastAsia="ru-RU" w:bidi="ru-RU"/>
    </w:rPr>
  </w:style>
  <w:style w:type="paragraph" w:customStyle="1" w:styleId="Default">
    <w:name w:val="Default"/>
    <w:rsid w:val="00A5042D"/>
    <w:pPr>
      <w:autoSpaceDE w:val="0"/>
      <w:autoSpaceDN w:val="0"/>
      <w:adjustRightInd w:val="0"/>
      <w:spacing w:after="0" w:line="240" w:lineRule="auto"/>
    </w:pPr>
    <w:rPr>
      <w:rFonts w:ascii="Times New Roman" w:eastAsia="Courier New" w:hAnsi="Times New Roman" w:cs="Times New Roman"/>
      <w:color w:val="000000"/>
      <w:sz w:val="24"/>
      <w:szCs w:val="24"/>
      <w:lang w:eastAsia="ru-RU"/>
    </w:rPr>
  </w:style>
  <w:style w:type="paragraph" w:customStyle="1" w:styleId="PreformattedText">
    <w:name w:val="Preformatted Text"/>
    <w:basedOn w:val="a3"/>
    <w:qFormat/>
    <w:rsid w:val="00A5042D"/>
    <w:rPr>
      <w:rFonts w:ascii="Liberation Mono" w:eastAsia="AR PL SungtiL GB" w:hAnsi="Liberation Mono" w:cs="Liberation Mono"/>
      <w:sz w:val="20"/>
      <w:szCs w:val="20"/>
      <w:lang w:val="en-US" w:eastAsia="zh-CN" w:bidi="hi-IN"/>
    </w:rPr>
  </w:style>
  <w:style w:type="paragraph" w:styleId="afff1">
    <w:name w:val="endnote text"/>
    <w:basedOn w:val="a3"/>
    <w:link w:val="afff2"/>
    <w:unhideWhenUsed/>
    <w:rsid w:val="00A5042D"/>
    <w:rPr>
      <w:rFonts w:eastAsia="Courier New" w:cs="Courier New"/>
      <w:color w:val="000000"/>
      <w:sz w:val="20"/>
      <w:szCs w:val="20"/>
      <w:lang w:eastAsia="ru-RU" w:bidi="ru-RU"/>
    </w:rPr>
  </w:style>
  <w:style w:type="character" w:customStyle="1" w:styleId="afff2">
    <w:name w:val="Текст концевой сноски Знак"/>
    <w:basedOn w:val="a4"/>
    <w:link w:val="afff1"/>
    <w:rsid w:val="00A5042D"/>
    <w:rPr>
      <w:rFonts w:ascii="Times New Roman" w:eastAsia="Courier New" w:hAnsi="Times New Roman" w:cs="Courier New"/>
      <w:color w:val="000000"/>
      <w:sz w:val="20"/>
      <w:szCs w:val="20"/>
      <w:lang w:eastAsia="ru-RU" w:bidi="ru-RU"/>
    </w:rPr>
  </w:style>
  <w:style w:type="character" w:styleId="afff3">
    <w:name w:val="endnote reference"/>
    <w:basedOn w:val="a4"/>
    <w:unhideWhenUsed/>
    <w:rsid w:val="00A5042D"/>
    <w:rPr>
      <w:vertAlign w:val="superscript"/>
    </w:rPr>
  </w:style>
  <w:style w:type="character" w:styleId="afff4">
    <w:name w:val="Placeholder Text"/>
    <w:basedOn w:val="a4"/>
    <w:uiPriority w:val="99"/>
    <w:rsid w:val="00A5042D"/>
    <w:rPr>
      <w:color w:val="808080"/>
    </w:rPr>
  </w:style>
  <w:style w:type="table" w:customStyle="1" w:styleId="17">
    <w:name w:val="Сетка таблицы1"/>
    <w:basedOn w:val="a5"/>
    <w:next w:val="affe"/>
    <w:uiPriority w:val="59"/>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5"/>
    <w:next w:val="affe"/>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5"/>
    <w:next w:val="affe"/>
    <w:uiPriority w:val="39"/>
    <w:rsid w:val="0006727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Неразрешенное упоминание1"/>
    <w:basedOn w:val="a4"/>
    <w:uiPriority w:val="99"/>
    <w:semiHidden/>
    <w:unhideWhenUsed/>
    <w:rsid w:val="007345D1"/>
    <w:rPr>
      <w:color w:val="605E5C"/>
      <w:shd w:val="clear" w:color="auto" w:fill="E1DFDD"/>
    </w:rPr>
  </w:style>
  <w:style w:type="paragraph" w:styleId="41">
    <w:name w:val="toc 4"/>
    <w:basedOn w:val="a3"/>
    <w:next w:val="a3"/>
    <w:autoRedefine/>
    <w:uiPriority w:val="39"/>
    <w:unhideWhenUsed/>
    <w:rsid w:val="00D768D3"/>
    <w:pPr>
      <w:ind w:left="840"/>
      <w:jc w:val="left"/>
    </w:pPr>
    <w:rPr>
      <w:rFonts w:asciiTheme="minorHAnsi" w:hAnsiTheme="minorHAnsi"/>
      <w:sz w:val="20"/>
      <w:szCs w:val="20"/>
    </w:rPr>
  </w:style>
  <w:style w:type="paragraph" w:styleId="51">
    <w:name w:val="toc 5"/>
    <w:basedOn w:val="a3"/>
    <w:next w:val="a3"/>
    <w:autoRedefine/>
    <w:uiPriority w:val="39"/>
    <w:unhideWhenUsed/>
    <w:rsid w:val="00D768D3"/>
    <w:pPr>
      <w:ind w:left="1120"/>
      <w:jc w:val="left"/>
    </w:pPr>
    <w:rPr>
      <w:rFonts w:asciiTheme="minorHAnsi" w:hAnsiTheme="minorHAnsi"/>
      <w:sz w:val="20"/>
      <w:szCs w:val="20"/>
    </w:rPr>
  </w:style>
  <w:style w:type="paragraph" w:styleId="61">
    <w:name w:val="toc 6"/>
    <w:basedOn w:val="a3"/>
    <w:next w:val="a3"/>
    <w:autoRedefine/>
    <w:uiPriority w:val="39"/>
    <w:unhideWhenUsed/>
    <w:rsid w:val="00D768D3"/>
    <w:pPr>
      <w:ind w:left="1400"/>
      <w:jc w:val="left"/>
    </w:pPr>
    <w:rPr>
      <w:rFonts w:asciiTheme="minorHAnsi" w:hAnsiTheme="minorHAnsi"/>
      <w:sz w:val="20"/>
      <w:szCs w:val="20"/>
    </w:rPr>
  </w:style>
  <w:style w:type="paragraph" w:styleId="71">
    <w:name w:val="toc 7"/>
    <w:basedOn w:val="a3"/>
    <w:next w:val="a3"/>
    <w:autoRedefine/>
    <w:uiPriority w:val="39"/>
    <w:unhideWhenUsed/>
    <w:rsid w:val="00D768D3"/>
    <w:pPr>
      <w:ind w:left="1680"/>
      <w:jc w:val="left"/>
    </w:pPr>
    <w:rPr>
      <w:rFonts w:asciiTheme="minorHAnsi" w:hAnsiTheme="minorHAnsi"/>
      <w:sz w:val="20"/>
      <w:szCs w:val="20"/>
    </w:rPr>
  </w:style>
  <w:style w:type="paragraph" w:styleId="81">
    <w:name w:val="toc 8"/>
    <w:basedOn w:val="a3"/>
    <w:next w:val="a3"/>
    <w:autoRedefine/>
    <w:uiPriority w:val="39"/>
    <w:unhideWhenUsed/>
    <w:rsid w:val="00D768D3"/>
    <w:pPr>
      <w:ind w:left="1960"/>
      <w:jc w:val="left"/>
    </w:pPr>
    <w:rPr>
      <w:rFonts w:asciiTheme="minorHAnsi" w:hAnsiTheme="minorHAnsi"/>
      <w:sz w:val="20"/>
      <w:szCs w:val="20"/>
    </w:rPr>
  </w:style>
  <w:style w:type="paragraph" w:styleId="91">
    <w:name w:val="toc 9"/>
    <w:basedOn w:val="a3"/>
    <w:next w:val="a3"/>
    <w:autoRedefine/>
    <w:uiPriority w:val="39"/>
    <w:unhideWhenUsed/>
    <w:rsid w:val="00D768D3"/>
    <w:pPr>
      <w:ind w:left="2240"/>
      <w:jc w:val="left"/>
    </w:pPr>
    <w:rPr>
      <w:rFonts w:asciiTheme="minorHAnsi" w:hAnsiTheme="minorHAnsi"/>
      <w:sz w:val="20"/>
      <w:szCs w:val="20"/>
    </w:rPr>
  </w:style>
  <w:style w:type="character" w:customStyle="1" w:styleId="aff5">
    <w:name w:val="Абзац списка Знак"/>
    <w:aliases w:val="Bullet List Знак,FooterText Знак,numbered Знак,Ненумерованный список Знак,Цветной список - Акцент 11 Знак,Список нумерованный цифры Знак,Use Case List Paragraph Знак,Второй абзац списка Знак,ТЗ список Знак,Абзац списка литеральный Знак"/>
    <w:basedOn w:val="a4"/>
    <w:link w:val="aff4"/>
    <w:uiPriority w:val="99"/>
    <w:rsid w:val="000908C0"/>
    <w:rPr>
      <w:rFonts w:ascii="Times New Roman" w:hAnsi="Times New Roman" w:cs="Times New Roman"/>
      <w:sz w:val="28"/>
      <w:szCs w:val="28"/>
    </w:rPr>
  </w:style>
  <w:style w:type="character" w:customStyle="1" w:styleId="normaltextrun">
    <w:name w:val="normaltextrun"/>
    <w:basedOn w:val="a4"/>
    <w:rsid w:val="005A0FDC"/>
  </w:style>
  <w:style w:type="character" w:customStyle="1" w:styleId="eop">
    <w:name w:val="eop"/>
    <w:basedOn w:val="a4"/>
    <w:rsid w:val="005A0FDC"/>
  </w:style>
  <w:style w:type="paragraph" w:customStyle="1" w:styleId="ConsPlusNormal">
    <w:name w:val="ConsPlusNormal"/>
    <w:rsid w:val="00F42961"/>
    <w:pPr>
      <w:widowControl w:val="0"/>
      <w:autoSpaceDE w:val="0"/>
      <w:autoSpaceDN w:val="0"/>
      <w:spacing w:after="0" w:line="240" w:lineRule="auto"/>
    </w:pPr>
    <w:rPr>
      <w:rFonts w:ascii="Calibri" w:eastAsia="Times New Roman" w:hAnsi="Calibri" w:cs="Calibri"/>
      <w:szCs w:val="20"/>
      <w:lang w:eastAsia="ru-RU"/>
    </w:rPr>
  </w:style>
  <w:style w:type="character" w:customStyle="1" w:styleId="27">
    <w:name w:val="Неразрешенное упоминание2"/>
    <w:basedOn w:val="a4"/>
    <w:uiPriority w:val="99"/>
    <w:semiHidden/>
    <w:unhideWhenUsed/>
    <w:rsid w:val="004E2297"/>
    <w:rPr>
      <w:color w:val="605E5C"/>
      <w:shd w:val="clear" w:color="auto" w:fill="E1DFDD"/>
    </w:rPr>
  </w:style>
  <w:style w:type="character" w:styleId="afff5">
    <w:name w:val="Strong"/>
    <w:basedOn w:val="a4"/>
    <w:uiPriority w:val="22"/>
    <w:qFormat/>
    <w:rsid w:val="00774DAD"/>
    <w:rPr>
      <w:b/>
      <w:bCs/>
    </w:rPr>
  </w:style>
  <w:style w:type="numbering" w:customStyle="1" w:styleId="19">
    <w:name w:val="Нет списка1"/>
    <w:next w:val="a6"/>
    <w:uiPriority w:val="99"/>
    <w:semiHidden/>
    <w:unhideWhenUsed/>
    <w:rsid w:val="00581CB0"/>
  </w:style>
  <w:style w:type="table" w:customStyle="1" w:styleId="1a">
    <w:name w:val="Таблица1"/>
    <w:basedOn w:val="a5"/>
    <w:uiPriority w:val="99"/>
    <w:rsid w:val="00581CB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тиль11"/>
    <w:basedOn w:val="a5"/>
    <w:uiPriority w:val="99"/>
    <w:rsid w:val="00581CB0"/>
    <w:pPr>
      <w:spacing w:after="0" w:line="240" w:lineRule="auto"/>
    </w:pPr>
    <w:rPr>
      <w:rFonts w:ascii="Times New Roman" w:hAnsi="Times New Roman"/>
      <w:sz w:val="24"/>
    </w:rPr>
    <w:tblPr/>
    <w:tcPr>
      <w:vAlign w:val="center"/>
    </w:tcPr>
  </w:style>
  <w:style w:type="table" w:customStyle="1" w:styleId="1b">
    <w:name w:val="Таблицы Заголовок1"/>
    <w:basedOn w:val="a5"/>
    <w:uiPriority w:val="99"/>
    <w:rsid w:val="00581CB0"/>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5"/>
    <w:next w:val="affe"/>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5"/>
    <w:next w:val="affe"/>
    <w:uiPriority w:val="3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6"/>
    <w:uiPriority w:val="99"/>
    <w:semiHidden/>
    <w:unhideWhenUsed/>
    <w:rsid w:val="00581CB0"/>
  </w:style>
  <w:style w:type="table" w:customStyle="1" w:styleId="310">
    <w:name w:val="Сетка таблицы31"/>
    <w:basedOn w:val="a5"/>
    <w:next w:val="affe"/>
    <w:uiPriority w:val="59"/>
    <w:rsid w:val="00581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еречисление"/>
    <w:basedOn w:val="a3"/>
    <w:qFormat/>
    <w:rsid w:val="00581CB0"/>
    <w:pPr>
      <w:numPr>
        <w:numId w:val="21"/>
      </w:numPr>
      <w:tabs>
        <w:tab w:val="left" w:pos="964"/>
      </w:tabs>
    </w:pPr>
    <w:rPr>
      <w:rFonts w:eastAsia="Calibri" w:cs="Times New Roman"/>
      <w:sz w:val="24"/>
    </w:rPr>
  </w:style>
  <w:style w:type="paragraph" w:customStyle="1" w:styleId="afff6">
    <w:name w:val="Название таблицы"/>
    <w:basedOn w:val="a3"/>
    <w:link w:val="afff7"/>
    <w:rsid w:val="00581CB0"/>
    <w:pPr>
      <w:keepNext/>
      <w:spacing w:before="240" w:after="240" w:line="240" w:lineRule="auto"/>
      <w:ind w:firstLine="0"/>
      <w:jc w:val="left"/>
    </w:pPr>
    <w:rPr>
      <w:rFonts w:eastAsia="Calibri" w:cs="Times New Roman"/>
      <w:sz w:val="24"/>
    </w:rPr>
  </w:style>
  <w:style w:type="character" w:customStyle="1" w:styleId="afff8">
    <w:name w:val="Таблица Знак"/>
    <w:basedOn w:val="a4"/>
    <w:locked/>
    <w:rsid w:val="00581CB0"/>
    <w:rPr>
      <w:rFonts w:ascii="Times New Roman" w:eastAsia="Times New Roman" w:hAnsi="Times New Roman"/>
      <w:sz w:val="24"/>
      <w:szCs w:val="24"/>
    </w:rPr>
  </w:style>
  <w:style w:type="paragraph" w:customStyle="1" w:styleId="afff9">
    <w:name w:val="Шапка таблицы"/>
    <w:link w:val="afffa"/>
    <w:autoRedefine/>
    <w:rsid w:val="00581CB0"/>
    <w:pPr>
      <w:spacing w:line="360" w:lineRule="auto"/>
      <w:ind w:firstLine="709"/>
      <w:jc w:val="center"/>
    </w:pPr>
    <w:rPr>
      <w:rFonts w:ascii="Times New Roman" w:eastAsia="Times New Roman" w:hAnsi="Times New Roman" w:cs="Times New Roman"/>
      <w:sz w:val="24"/>
      <w:szCs w:val="24"/>
      <w:lang w:eastAsia="ru-RU"/>
    </w:rPr>
  </w:style>
  <w:style w:type="character" w:customStyle="1" w:styleId="afffa">
    <w:name w:val="Шапка таблицы Знак"/>
    <w:basedOn w:val="afff8"/>
    <w:link w:val="afff9"/>
    <w:locked/>
    <w:rsid w:val="00581CB0"/>
    <w:rPr>
      <w:rFonts w:ascii="Times New Roman" w:eastAsia="Times New Roman" w:hAnsi="Times New Roman" w:cs="Times New Roman"/>
      <w:sz w:val="24"/>
      <w:szCs w:val="24"/>
      <w:lang w:eastAsia="ru-RU"/>
    </w:rPr>
  </w:style>
  <w:style w:type="paragraph" w:customStyle="1" w:styleId="afffb">
    <w:name w:val="Для таблиц"/>
    <w:basedOn w:val="a3"/>
    <w:uiPriority w:val="99"/>
    <w:rsid w:val="00581CB0"/>
    <w:pPr>
      <w:spacing w:line="240" w:lineRule="auto"/>
      <w:ind w:firstLine="0"/>
      <w:jc w:val="left"/>
    </w:pPr>
    <w:rPr>
      <w:rFonts w:eastAsia="Calibri" w:cs="Times New Roman"/>
      <w:sz w:val="24"/>
    </w:rPr>
  </w:style>
  <w:style w:type="character" w:customStyle="1" w:styleId="afff7">
    <w:name w:val="Название таблицы Знак"/>
    <w:basedOn w:val="a4"/>
    <w:link w:val="afff6"/>
    <w:locked/>
    <w:rsid w:val="00581CB0"/>
    <w:rPr>
      <w:rFonts w:ascii="Times New Roman" w:eastAsia="Calibri" w:hAnsi="Times New Roman" w:cs="Times New Roman"/>
      <w:sz w:val="24"/>
    </w:rPr>
  </w:style>
  <w:style w:type="paragraph" w:customStyle="1" w:styleId="afffc">
    <w:name w:val="Название рисунка"/>
    <w:basedOn w:val="a3"/>
    <w:rsid w:val="00581CB0"/>
    <w:pPr>
      <w:spacing w:before="120" w:after="240" w:line="240" w:lineRule="auto"/>
      <w:ind w:firstLine="0"/>
      <w:jc w:val="center"/>
    </w:pPr>
    <w:rPr>
      <w:rFonts w:eastAsia="Calibri" w:cs="Times New Roman"/>
      <w:sz w:val="24"/>
    </w:rPr>
  </w:style>
  <w:style w:type="paragraph" w:customStyle="1" w:styleId="1c">
    <w:name w:val="Заголовок1"/>
    <w:basedOn w:val="1"/>
    <w:rsid w:val="00581CB0"/>
    <w:pPr>
      <w:keepNext w:val="0"/>
      <w:numPr>
        <w:ilvl w:val="1"/>
      </w:numPr>
      <w:tabs>
        <w:tab w:val="left" w:pos="709"/>
      </w:tabs>
      <w:suppressAutoHyphens/>
      <w:spacing w:before="240" w:line="288" w:lineRule="auto"/>
      <w:ind w:firstLine="397"/>
      <w:contextualSpacing w:val="0"/>
      <w:jc w:val="center"/>
      <w:textAlignment w:val="baseline"/>
    </w:pPr>
    <w:rPr>
      <w:rFonts w:ascii="Times New Roman" w:eastAsia="Batang" w:hAnsi="Times New Roman" w:cs="Times New Roman"/>
      <w:bCs/>
      <w:caps/>
      <w:color w:val="000000"/>
      <w:kern w:val="1"/>
      <w:sz w:val="24"/>
      <w:szCs w:val="20"/>
      <w:shd w:val="clear" w:color="auto" w:fill="FFFFFF"/>
      <w:lang w:eastAsia="ko-KR"/>
    </w:rPr>
  </w:style>
  <w:style w:type="paragraph" w:customStyle="1" w:styleId="afffd">
    <w:name w:val="Заголовок таблицы"/>
    <w:basedOn w:val="a3"/>
    <w:autoRedefine/>
    <w:rsid w:val="00581CB0"/>
    <w:rPr>
      <w:rFonts w:eastAsia="Times New Roman" w:cs="Times New Roman"/>
      <w:sz w:val="24"/>
      <w:szCs w:val="24"/>
      <w:lang w:eastAsia="ru-RU"/>
    </w:rPr>
  </w:style>
  <w:style w:type="character" w:customStyle="1" w:styleId="121">
    <w:name w:val="Заголовок 1 Знак2"/>
    <w:aliases w:val="Head 1 Знак2,????????? 1 Знак2"/>
    <w:uiPriority w:val="99"/>
    <w:rsid w:val="00581CB0"/>
    <w:rPr>
      <w:rFonts w:ascii="Cambria" w:hAnsi="Cambria"/>
      <w:b/>
      <w:noProof/>
      <w:color w:val="365F91"/>
      <w:sz w:val="28"/>
    </w:rPr>
  </w:style>
  <w:style w:type="table" w:customStyle="1" w:styleId="TableNormal1">
    <w:name w:val="Table Normal1"/>
    <w:uiPriority w:val="99"/>
    <w:semiHidden/>
    <w:rsid w:val="00581CB0"/>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customStyle="1" w:styleId="1d">
    <w:name w:val="Текст сноски1"/>
    <w:basedOn w:val="a3"/>
    <w:next w:val="af6"/>
    <w:uiPriority w:val="99"/>
    <w:semiHidden/>
    <w:unhideWhenUsed/>
    <w:rsid w:val="00581CB0"/>
    <w:pPr>
      <w:spacing w:line="240" w:lineRule="auto"/>
      <w:ind w:firstLine="0"/>
      <w:jc w:val="left"/>
    </w:pPr>
    <w:rPr>
      <w:rFonts w:ascii="Calibri" w:eastAsia="Calibri" w:hAnsi="Calibri" w:cs="Times New Roman"/>
      <w:sz w:val="20"/>
      <w:szCs w:val="20"/>
      <w:lang w:eastAsia="ru-RU"/>
    </w:rPr>
  </w:style>
  <w:style w:type="character" w:customStyle="1" w:styleId="1e">
    <w:name w:val="Текст сноски Знак1"/>
    <w:basedOn w:val="a4"/>
    <w:uiPriority w:val="99"/>
    <w:semiHidden/>
    <w:rsid w:val="00581CB0"/>
    <w:rPr>
      <w:rFonts w:ascii="Times New Roman" w:hAnsi="Times New Roman"/>
      <w:sz w:val="20"/>
      <w:szCs w:val="20"/>
      <w:lang w:eastAsia="en-US"/>
    </w:rPr>
  </w:style>
  <w:style w:type="table" w:customStyle="1" w:styleId="TableNormal">
    <w:name w:val="Table Normal"/>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istParagraphChar">
    <w:name w:val="List Paragraph Char"/>
    <w:aliases w:val="Bullet List Char,FooterText Char,numbered Char,Заговок Марина Char,Bullet Number Char,Индексы Char,Num Bullet 1 Char,Абзац маркированнный Char,Paragraphe de liste1 Char,lp1 Char,SL_Абзац списка Char,Нумерованый список Char"/>
    <w:locked/>
    <w:rsid w:val="00581CB0"/>
    <w:rPr>
      <w:rFonts w:ascii="Times New Roman" w:eastAsia="Times New Roman" w:hAnsi="Times New Roman"/>
      <w:sz w:val="24"/>
      <w:szCs w:val="20"/>
    </w:rPr>
  </w:style>
  <w:style w:type="character" w:styleId="afffe">
    <w:name w:val="FollowedHyperlink"/>
    <w:uiPriority w:val="99"/>
    <w:unhideWhenUsed/>
    <w:rsid w:val="00581CB0"/>
    <w:rPr>
      <w:color w:val="800080"/>
      <w:u w:val="single"/>
    </w:rPr>
  </w:style>
  <w:style w:type="paragraph" w:customStyle="1" w:styleId="msonormal0">
    <w:name w:val="msonormal"/>
    <w:basedOn w:val="a3"/>
    <w:rsid w:val="00581CB0"/>
    <w:pPr>
      <w:spacing w:before="100" w:beforeAutospacing="1" w:after="100" w:afterAutospacing="1"/>
    </w:pPr>
    <w:rPr>
      <w:rFonts w:eastAsia="Times New Roman" w:cs="Times New Roman"/>
      <w:sz w:val="24"/>
      <w:szCs w:val="24"/>
      <w:lang w:eastAsia="ru-RU"/>
    </w:rPr>
  </w:style>
  <w:style w:type="paragraph" w:customStyle="1" w:styleId="xl63">
    <w:name w:val="xl63"/>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8"/>
      <w:szCs w:val="18"/>
      <w:lang w:eastAsia="ru-RU"/>
    </w:rPr>
  </w:style>
  <w:style w:type="paragraph" w:customStyle="1" w:styleId="xl64">
    <w:name w:val="xl64"/>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6"/>
      <w:szCs w:val="16"/>
      <w:lang w:eastAsia="ru-RU"/>
    </w:rPr>
  </w:style>
  <w:style w:type="paragraph" w:customStyle="1" w:styleId="xl65">
    <w:name w:val="xl65"/>
    <w:basedOn w:val="a3"/>
    <w:rsid w:val="00581CB0"/>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eastAsia="Times New Roman" w:cs="Times New Roman"/>
      <w:sz w:val="16"/>
      <w:szCs w:val="16"/>
      <w:lang w:eastAsia="ru-RU"/>
    </w:rPr>
  </w:style>
  <w:style w:type="paragraph" w:customStyle="1" w:styleId="xl66">
    <w:name w:val="xl66"/>
    <w:basedOn w:val="a3"/>
    <w:rsid w:val="00581CB0"/>
    <w:pPr>
      <w:pBdr>
        <w:top w:val="single" w:sz="4" w:space="0" w:color="auto"/>
        <w:left w:val="single" w:sz="4" w:space="0" w:color="auto"/>
        <w:bottom w:val="single" w:sz="4" w:space="0" w:color="auto"/>
        <w:right w:val="single" w:sz="4" w:space="0" w:color="auto"/>
      </w:pBdr>
      <w:shd w:val="clear" w:color="000000" w:fill="F3F3F3"/>
      <w:spacing w:before="100" w:beforeAutospacing="1" w:after="100" w:afterAutospacing="1"/>
      <w:textAlignment w:val="center"/>
    </w:pPr>
    <w:rPr>
      <w:rFonts w:eastAsia="Times New Roman" w:cs="Times New Roman"/>
      <w:sz w:val="16"/>
      <w:szCs w:val="16"/>
      <w:lang w:eastAsia="ru-RU"/>
    </w:rPr>
  </w:style>
  <w:style w:type="paragraph" w:customStyle="1" w:styleId="xl67">
    <w:name w:val="xl67"/>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s="Times New Roman"/>
      <w:sz w:val="16"/>
      <w:szCs w:val="16"/>
      <w:lang w:eastAsia="ru-RU"/>
    </w:rPr>
  </w:style>
  <w:style w:type="paragraph" w:styleId="affff">
    <w:name w:val="No Spacing"/>
    <w:link w:val="affff0"/>
    <w:uiPriority w:val="1"/>
    <w:qFormat/>
    <w:rsid w:val="00581CB0"/>
    <w:pPr>
      <w:spacing w:after="0" w:line="240" w:lineRule="auto"/>
    </w:pPr>
    <w:rPr>
      <w:rFonts w:eastAsiaTheme="minorEastAsia"/>
      <w:lang w:eastAsia="ru-RU"/>
    </w:rPr>
  </w:style>
  <w:style w:type="character" w:customStyle="1" w:styleId="affff0">
    <w:name w:val="Без интервала Знак"/>
    <w:basedOn w:val="a4"/>
    <w:link w:val="affff"/>
    <w:uiPriority w:val="1"/>
    <w:rsid w:val="00581CB0"/>
    <w:rPr>
      <w:rFonts w:eastAsiaTheme="minorEastAsia"/>
      <w:lang w:eastAsia="ru-RU"/>
    </w:rPr>
  </w:style>
  <w:style w:type="paragraph" w:styleId="affff1">
    <w:name w:val="Revision"/>
    <w:hidden/>
    <w:uiPriority w:val="99"/>
    <w:semiHidden/>
    <w:rsid w:val="00581CB0"/>
    <w:pPr>
      <w:spacing w:after="0" w:line="240" w:lineRule="auto"/>
    </w:pPr>
    <w:rPr>
      <w:rFonts w:ascii="Times New Roman" w:eastAsia="Calibri" w:hAnsi="Times New Roman" w:cs="Times New Roman"/>
      <w:sz w:val="24"/>
    </w:rPr>
  </w:style>
  <w:style w:type="table" w:customStyle="1" w:styleId="28">
    <w:name w:val="Стиль2"/>
    <w:basedOn w:val="a5"/>
    <w:uiPriority w:val="99"/>
    <w:rsid w:val="00581CB0"/>
    <w:pPr>
      <w:spacing w:after="0" w:line="240" w:lineRule="auto"/>
      <w:jc w:val="righ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тиль3"/>
    <w:basedOn w:val="a5"/>
    <w:uiPriority w:val="99"/>
    <w:rsid w:val="00581CB0"/>
    <w:pPr>
      <w:spacing w:after="0" w:line="240" w:lineRule="auto"/>
      <w:jc w:val="right"/>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5">
    <w:name w:val="Pa5"/>
    <w:basedOn w:val="Default"/>
    <w:next w:val="Default"/>
    <w:uiPriority w:val="99"/>
    <w:rsid w:val="00760AF0"/>
    <w:pPr>
      <w:spacing w:line="241" w:lineRule="atLeast"/>
    </w:pPr>
    <w:rPr>
      <w:rFonts w:eastAsia="Times New Roman"/>
      <w:color w:val="auto"/>
    </w:rPr>
  </w:style>
  <w:style w:type="paragraph" w:styleId="HTML">
    <w:name w:val="HTML Preformatted"/>
    <w:basedOn w:val="a3"/>
    <w:link w:val="HTML0"/>
    <w:uiPriority w:val="99"/>
    <w:semiHidden/>
    <w:unhideWhenUsed/>
    <w:rsid w:val="0014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46DC2"/>
    <w:rPr>
      <w:rFonts w:ascii="Courier New" w:eastAsia="Times New Roman" w:hAnsi="Courier New" w:cs="Courier New"/>
      <w:sz w:val="20"/>
      <w:szCs w:val="20"/>
      <w:lang w:eastAsia="ru-RU"/>
    </w:rPr>
  </w:style>
  <w:style w:type="character" w:customStyle="1" w:styleId="o">
    <w:name w:val="o"/>
    <w:basedOn w:val="a4"/>
    <w:rsid w:val="00146DC2"/>
  </w:style>
  <w:style w:type="character" w:customStyle="1" w:styleId="p">
    <w:name w:val="p"/>
    <w:basedOn w:val="a4"/>
    <w:rsid w:val="00146DC2"/>
  </w:style>
  <w:style w:type="character" w:customStyle="1" w:styleId="n">
    <w:name w:val="n"/>
    <w:basedOn w:val="a4"/>
    <w:rsid w:val="00146DC2"/>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9504">
      <w:bodyDiv w:val="1"/>
      <w:marLeft w:val="0"/>
      <w:marRight w:val="0"/>
      <w:marTop w:val="0"/>
      <w:marBottom w:val="0"/>
      <w:divBdr>
        <w:top w:val="none" w:sz="0" w:space="0" w:color="auto"/>
        <w:left w:val="none" w:sz="0" w:space="0" w:color="auto"/>
        <w:bottom w:val="none" w:sz="0" w:space="0" w:color="auto"/>
        <w:right w:val="none" w:sz="0" w:space="0" w:color="auto"/>
      </w:divBdr>
      <w:divsChild>
        <w:div w:id="718821502">
          <w:marLeft w:val="0"/>
          <w:marRight w:val="0"/>
          <w:marTop w:val="0"/>
          <w:marBottom w:val="0"/>
          <w:divBdr>
            <w:top w:val="none" w:sz="0" w:space="0" w:color="auto"/>
            <w:left w:val="none" w:sz="0" w:space="0" w:color="auto"/>
            <w:bottom w:val="none" w:sz="0" w:space="0" w:color="auto"/>
            <w:right w:val="none" w:sz="0" w:space="0" w:color="auto"/>
          </w:divBdr>
          <w:divsChild>
            <w:div w:id="15728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952">
      <w:bodyDiv w:val="1"/>
      <w:marLeft w:val="0"/>
      <w:marRight w:val="0"/>
      <w:marTop w:val="0"/>
      <w:marBottom w:val="0"/>
      <w:divBdr>
        <w:top w:val="none" w:sz="0" w:space="0" w:color="auto"/>
        <w:left w:val="none" w:sz="0" w:space="0" w:color="auto"/>
        <w:bottom w:val="none" w:sz="0" w:space="0" w:color="auto"/>
        <w:right w:val="none" w:sz="0" w:space="0" w:color="auto"/>
      </w:divBdr>
    </w:div>
    <w:div w:id="179706005">
      <w:bodyDiv w:val="1"/>
      <w:marLeft w:val="0"/>
      <w:marRight w:val="0"/>
      <w:marTop w:val="0"/>
      <w:marBottom w:val="0"/>
      <w:divBdr>
        <w:top w:val="none" w:sz="0" w:space="0" w:color="auto"/>
        <w:left w:val="none" w:sz="0" w:space="0" w:color="auto"/>
        <w:bottom w:val="none" w:sz="0" w:space="0" w:color="auto"/>
        <w:right w:val="none" w:sz="0" w:space="0" w:color="auto"/>
      </w:divBdr>
    </w:div>
    <w:div w:id="237440926">
      <w:bodyDiv w:val="1"/>
      <w:marLeft w:val="0"/>
      <w:marRight w:val="0"/>
      <w:marTop w:val="0"/>
      <w:marBottom w:val="0"/>
      <w:divBdr>
        <w:top w:val="none" w:sz="0" w:space="0" w:color="auto"/>
        <w:left w:val="none" w:sz="0" w:space="0" w:color="auto"/>
        <w:bottom w:val="none" w:sz="0" w:space="0" w:color="auto"/>
        <w:right w:val="none" w:sz="0" w:space="0" w:color="auto"/>
      </w:divBdr>
    </w:div>
    <w:div w:id="255524902">
      <w:bodyDiv w:val="1"/>
      <w:marLeft w:val="0"/>
      <w:marRight w:val="0"/>
      <w:marTop w:val="0"/>
      <w:marBottom w:val="0"/>
      <w:divBdr>
        <w:top w:val="none" w:sz="0" w:space="0" w:color="auto"/>
        <w:left w:val="none" w:sz="0" w:space="0" w:color="auto"/>
        <w:bottom w:val="none" w:sz="0" w:space="0" w:color="auto"/>
        <w:right w:val="none" w:sz="0" w:space="0" w:color="auto"/>
      </w:divBdr>
    </w:div>
    <w:div w:id="3323414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714">
          <w:marLeft w:val="0"/>
          <w:marRight w:val="0"/>
          <w:marTop w:val="0"/>
          <w:marBottom w:val="0"/>
          <w:divBdr>
            <w:top w:val="none" w:sz="0" w:space="0" w:color="auto"/>
            <w:left w:val="none" w:sz="0" w:space="0" w:color="auto"/>
            <w:bottom w:val="none" w:sz="0" w:space="0" w:color="auto"/>
            <w:right w:val="none" w:sz="0" w:space="0" w:color="auto"/>
          </w:divBdr>
          <w:divsChild>
            <w:div w:id="308172149">
              <w:marLeft w:val="0"/>
              <w:marRight w:val="0"/>
              <w:marTop w:val="0"/>
              <w:marBottom w:val="0"/>
              <w:divBdr>
                <w:top w:val="none" w:sz="0" w:space="0" w:color="auto"/>
                <w:left w:val="none" w:sz="0" w:space="0" w:color="auto"/>
                <w:bottom w:val="none" w:sz="0" w:space="0" w:color="auto"/>
                <w:right w:val="none" w:sz="0" w:space="0" w:color="auto"/>
              </w:divBdr>
            </w:div>
            <w:div w:id="2142841264">
              <w:marLeft w:val="0"/>
              <w:marRight w:val="0"/>
              <w:marTop w:val="0"/>
              <w:marBottom w:val="0"/>
              <w:divBdr>
                <w:top w:val="none" w:sz="0" w:space="0" w:color="auto"/>
                <w:left w:val="none" w:sz="0" w:space="0" w:color="auto"/>
                <w:bottom w:val="none" w:sz="0" w:space="0" w:color="auto"/>
                <w:right w:val="none" w:sz="0" w:space="0" w:color="auto"/>
              </w:divBdr>
            </w:div>
            <w:div w:id="881014300">
              <w:marLeft w:val="0"/>
              <w:marRight w:val="0"/>
              <w:marTop w:val="0"/>
              <w:marBottom w:val="0"/>
              <w:divBdr>
                <w:top w:val="none" w:sz="0" w:space="0" w:color="auto"/>
                <w:left w:val="none" w:sz="0" w:space="0" w:color="auto"/>
                <w:bottom w:val="none" w:sz="0" w:space="0" w:color="auto"/>
                <w:right w:val="none" w:sz="0" w:space="0" w:color="auto"/>
              </w:divBdr>
            </w:div>
            <w:div w:id="1812821281">
              <w:marLeft w:val="0"/>
              <w:marRight w:val="0"/>
              <w:marTop w:val="0"/>
              <w:marBottom w:val="0"/>
              <w:divBdr>
                <w:top w:val="none" w:sz="0" w:space="0" w:color="auto"/>
                <w:left w:val="none" w:sz="0" w:space="0" w:color="auto"/>
                <w:bottom w:val="none" w:sz="0" w:space="0" w:color="auto"/>
                <w:right w:val="none" w:sz="0" w:space="0" w:color="auto"/>
              </w:divBdr>
            </w:div>
            <w:div w:id="558126155">
              <w:marLeft w:val="0"/>
              <w:marRight w:val="0"/>
              <w:marTop w:val="0"/>
              <w:marBottom w:val="0"/>
              <w:divBdr>
                <w:top w:val="none" w:sz="0" w:space="0" w:color="auto"/>
                <w:left w:val="none" w:sz="0" w:space="0" w:color="auto"/>
                <w:bottom w:val="none" w:sz="0" w:space="0" w:color="auto"/>
                <w:right w:val="none" w:sz="0" w:space="0" w:color="auto"/>
              </w:divBdr>
            </w:div>
          </w:divsChild>
        </w:div>
        <w:div w:id="1490174810">
          <w:marLeft w:val="0"/>
          <w:marRight w:val="0"/>
          <w:marTop w:val="0"/>
          <w:marBottom w:val="0"/>
          <w:divBdr>
            <w:top w:val="none" w:sz="0" w:space="0" w:color="auto"/>
            <w:left w:val="none" w:sz="0" w:space="0" w:color="auto"/>
            <w:bottom w:val="none" w:sz="0" w:space="0" w:color="auto"/>
            <w:right w:val="none" w:sz="0" w:space="0" w:color="auto"/>
          </w:divBdr>
        </w:div>
        <w:div w:id="2110809308">
          <w:marLeft w:val="0"/>
          <w:marRight w:val="0"/>
          <w:marTop w:val="0"/>
          <w:marBottom w:val="0"/>
          <w:divBdr>
            <w:top w:val="none" w:sz="0" w:space="0" w:color="auto"/>
            <w:left w:val="none" w:sz="0" w:space="0" w:color="auto"/>
            <w:bottom w:val="none" w:sz="0" w:space="0" w:color="auto"/>
            <w:right w:val="none" w:sz="0" w:space="0" w:color="auto"/>
          </w:divBdr>
        </w:div>
        <w:div w:id="1842312013">
          <w:marLeft w:val="0"/>
          <w:marRight w:val="0"/>
          <w:marTop w:val="0"/>
          <w:marBottom w:val="0"/>
          <w:divBdr>
            <w:top w:val="none" w:sz="0" w:space="0" w:color="auto"/>
            <w:left w:val="none" w:sz="0" w:space="0" w:color="auto"/>
            <w:bottom w:val="none" w:sz="0" w:space="0" w:color="auto"/>
            <w:right w:val="none" w:sz="0" w:space="0" w:color="auto"/>
          </w:divBdr>
        </w:div>
        <w:div w:id="1979144767">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199972113">
          <w:marLeft w:val="0"/>
          <w:marRight w:val="0"/>
          <w:marTop w:val="0"/>
          <w:marBottom w:val="0"/>
          <w:divBdr>
            <w:top w:val="none" w:sz="0" w:space="0" w:color="auto"/>
            <w:left w:val="none" w:sz="0" w:space="0" w:color="auto"/>
            <w:bottom w:val="none" w:sz="0" w:space="0" w:color="auto"/>
            <w:right w:val="none" w:sz="0" w:space="0" w:color="auto"/>
          </w:divBdr>
        </w:div>
        <w:div w:id="260725522">
          <w:marLeft w:val="0"/>
          <w:marRight w:val="0"/>
          <w:marTop w:val="0"/>
          <w:marBottom w:val="0"/>
          <w:divBdr>
            <w:top w:val="none" w:sz="0" w:space="0" w:color="auto"/>
            <w:left w:val="none" w:sz="0" w:space="0" w:color="auto"/>
            <w:bottom w:val="none" w:sz="0" w:space="0" w:color="auto"/>
            <w:right w:val="none" w:sz="0" w:space="0" w:color="auto"/>
          </w:divBdr>
        </w:div>
        <w:div w:id="1656301682">
          <w:marLeft w:val="0"/>
          <w:marRight w:val="0"/>
          <w:marTop w:val="0"/>
          <w:marBottom w:val="0"/>
          <w:divBdr>
            <w:top w:val="none" w:sz="0" w:space="0" w:color="auto"/>
            <w:left w:val="none" w:sz="0" w:space="0" w:color="auto"/>
            <w:bottom w:val="none" w:sz="0" w:space="0" w:color="auto"/>
            <w:right w:val="none" w:sz="0" w:space="0" w:color="auto"/>
          </w:divBdr>
        </w:div>
        <w:div w:id="903756474">
          <w:marLeft w:val="0"/>
          <w:marRight w:val="0"/>
          <w:marTop w:val="0"/>
          <w:marBottom w:val="0"/>
          <w:divBdr>
            <w:top w:val="none" w:sz="0" w:space="0" w:color="auto"/>
            <w:left w:val="none" w:sz="0" w:space="0" w:color="auto"/>
            <w:bottom w:val="none" w:sz="0" w:space="0" w:color="auto"/>
            <w:right w:val="none" w:sz="0" w:space="0" w:color="auto"/>
          </w:divBdr>
        </w:div>
        <w:div w:id="37172614">
          <w:marLeft w:val="0"/>
          <w:marRight w:val="0"/>
          <w:marTop w:val="0"/>
          <w:marBottom w:val="0"/>
          <w:divBdr>
            <w:top w:val="none" w:sz="0" w:space="0" w:color="auto"/>
            <w:left w:val="none" w:sz="0" w:space="0" w:color="auto"/>
            <w:bottom w:val="none" w:sz="0" w:space="0" w:color="auto"/>
            <w:right w:val="none" w:sz="0" w:space="0" w:color="auto"/>
          </w:divBdr>
        </w:div>
        <w:div w:id="2124569261">
          <w:marLeft w:val="0"/>
          <w:marRight w:val="0"/>
          <w:marTop w:val="0"/>
          <w:marBottom w:val="0"/>
          <w:divBdr>
            <w:top w:val="none" w:sz="0" w:space="0" w:color="auto"/>
            <w:left w:val="none" w:sz="0" w:space="0" w:color="auto"/>
            <w:bottom w:val="none" w:sz="0" w:space="0" w:color="auto"/>
            <w:right w:val="none" w:sz="0" w:space="0" w:color="auto"/>
          </w:divBdr>
        </w:div>
        <w:div w:id="1358121136">
          <w:marLeft w:val="0"/>
          <w:marRight w:val="0"/>
          <w:marTop w:val="0"/>
          <w:marBottom w:val="0"/>
          <w:divBdr>
            <w:top w:val="none" w:sz="0" w:space="0" w:color="auto"/>
            <w:left w:val="none" w:sz="0" w:space="0" w:color="auto"/>
            <w:bottom w:val="none" w:sz="0" w:space="0" w:color="auto"/>
            <w:right w:val="none" w:sz="0" w:space="0" w:color="auto"/>
          </w:divBdr>
        </w:div>
        <w:div w:id="557281321">
          <w:marLeft w:val="0"/>
          <w:marRight w:val="0"/>
          <w:marTop w:val="0"/>
          <w:marBottom w:val="0"/>
          <w:divBdr>
            <w:top w:val="none" w:sz="0" w:space="0" w:color="auto"/>
            <w:left w:val="none" w:sz="0" w:space="0" w:color="auto"/>
            <w:bottom w:val="none" w:sz="0" w:space="0" w:color="auto"/>
            <w:right w:val="none" w:sz="0" w:space="0" w:color="auto"/>
          </w:divBdr>
        </w:div>
        <w:div w:id="77603109">
          <w:marLeft w:val="0"/>
          <w:marRight w:val="0"/>
          <w:marTop w:val="0"/>
          <w:marBottom w:val="0"/>
          <w:divBdr>
            <w:top w:val="none" w:sz="0" w:space="0" w:color="auto"/>
            <w:left w:val="none" w:sz="0" w:space="0" w:color="auto"/>
            <w:bottom w:val="none" w:sz="0" w:space="0" w:color="auto"/>
            <w:right w:val="none" w:sz="0" w:space="0" w:color="auto"/>
          </w:divBdr>
        </w:div>
        <w:div w:id="187184479">
          <w:marLeft w:val="0"/>
          <w:marRight w:val="0"/>
          <w:marTop w:val="0"/>
          <w:marBottom w:val="0"/>
          <w:divBdr>
            <w:top w:val="none" w:sz="0" w:space="0" w:color="auto"/>
            <w:left w:val="none" w:sz="0" w:space="0" w:color="auto"/>
            <w:bottom w:val="none" w:sz="0" w:space="0" w:color="auto"/>
            <w:right w:val="none" w:sz="0" w:space="0" w:color="auto"/>
          </w:divBdr>
        </w:div>
        <w:div w:id="182667005">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531192560">
          <w:marLeft w:val="0"/>
          <w:marRight w:val="0"/>
          <w:marTop w:val="0"/>
          <w:marBottom w:val="0"/>
          <w:divBdr>
            <w:top w:val="none" w:sz="0" w:space="0" w:color="auto"/>
            <w:left w:val="none" w:sz="0" w:space="0" w:color="auto"/>
            <w:bottom w:val="none" w:sz="0" w:space="0" w:color="auto"/>
            <w:right w:val="none" w:sz="0" w:space="0" w:color="auto"/>
          </w:divBdr>
        </w:div>
        <w:div w:id="1113287164">
          <w:marLeft w:val="0"/>
          <w:marRight w:val="0"/>
          <w:marTop w:val="0"/>
          <w:marBottom w:val="0"/>
          <w:divBdr>
            <w:top w:val="none" w:sz="0" w:space="0" w:color="auto"/>
            <w:left w:val="none" w:sz="0" w:space="0" w:color="auto"/>
            <w:bottom w:val="none" w:sz="0" w:space="0" w:color="auto"/>
            <w:right w:val="none" w:sz="0" w:space="0" w:color="auto"/>
          </w:divBdr>
        </w:div>
        <w:div w:id="413404736">
          <w:marLeft w:val="0"/>
          <w:marRight w:val="0"/>
          <w:marTop w:val="0"/>
          <w:marBottom w:val="0"/>
          <w:divBdr>
            <w:top w:val="none" w:sz="0" w:space="0" w:color="auto"/>
            <w:left w:val="none" w:sz="0" w:space="0" w:color="auto"/>
            <w:bottom w:val="none" w:sz="0" w:space="0" w:color="auto"/>
            <w:right w:val="none" w:sz="0" w:space="0" w:color="auto"/>
          </w:divBdr>
        </w:div>
        <w:div w:id="1144464899">
          <w:marLeft w:val="0"/>
          <w:marRight w:val="0"/>
          <w:marTop w:val="0"/>
          <w:marBottom w:val="0"/>
          <w:divBdr>
            <w:top w:val="none" w:sz="0" w:space="0" w:color="auto"/>
            <w:left w:val="none" w:sz="0" w:space="0" w:color="auto"/>
            <w:bottom w:val="none" w:sz="0" w:space="0" w:color="auto"/>
            <w:right w:val="none" w:sz="0" w:space="0" w:color="auto"/>
          </w:divBdr>
        </w:div>
        <w:div w:id="1307779155">
          <w:marLeft w:val="0"/>
          <w:marRight w:val="0"/>
          <w:marTop w:val="0"/>
          <w:marBottom w:val="0"/>
          <w:divBdr>
            <w:top w:val="none" w:sz="0" w:space="0" w:color="auto"/>
            <w:left w:val="none" w:sz="0" w:space="0" w:color="auto"/>
            <w:bottom w:val="none" w:sz="0" w:space="0" w:color="auto"/>
            <w:right w:val="none" w:sz="0" w:space="0" w:color="auto"/>
          </w:divBdr>
        </w:div>
        <w:div w:id="804783526">
          <w:marLeft w:val="0"/>
          <w:marRight w:val="0"/>
          <w:marTop w:val="0"/>
          <w:marBottom w:val="0"/>
          <w:divBdr>
            <w:top w:val="none" w:sz="0" w:space="0" w:color="auto"/>
            <w:left w:val="none" w:sz="0" w:space="0" w:color="auto"/>
            <w:bottom w:val="none" w:sz="0" w:space="0" w:color="auto"/>
            <w:right w:val="none" w:sz="0" w:space="0" w:color="auto"/>
          </w:divBdr>
        </w:div>
        <w:div w:id="702677355">
          <w:marLeft w:val="0"/>
          <w:marRight w:val="0"/>
          <w:marTop w:val="0"/>
          <w:marBottom w:val="0"/>
          <w:divBdr>
            <w:top w:val="none" w:sz="0" w:space="0" w:color="auto"/>
            <w:left w:val="none" w:sz="0" w:space="0" w:color="auto"/>
            <w:bottom w:val="none" w:sz="0" w:space="0" w:color="auto"/>
            <w:right w:val="none" w:sz="0" w:space="0" w:color="auto"/>
          </w:divBdr>
        </w:div>
        <w:div w:id="2121021727">
          <w:marLeft w:val="0"/>
          <w:marRight w:val="0"/>
          <w:marTop w:val="0"/>
          <w:marBottom w:val="0"/>
          <w:divBdr>
            <w:top w:val="none" w:sz="0" w:space="0" w:color="auto"/>
            <w:left w:val="none" w:sz="0" w:space="0" w:color="auto"/>
            <w:bottom w:val="none" w:sz="0" w:space="0" w:color="auto"/>
            <w:right w:val="none" w:sz="0" w:space="0" w:color="auto"/>
          </w:divBdr>
        </w:div>
        <w:div w:id="2072802007">
          <w:marLeft w:val="0"/>
          <w:marRight w:val="0"/>
          <w:marTop w:val="0"/>
          <w:marBottom w:val="0"/>
          <w:divBdr>
            <w:top w:val="none" w:sz="0" w:space="0" w:color="auto"/>
            <w:left w:val="none" w:sz="0" w:space="0" w:color="auto"/>
            <w:bottom w:val="none" w:sz="0" w:space="0" w:color="auto"/>
            <w:right w:val="none" w:sz="0" w:space="0" w:color="auto"/>
          </w:divBdr>
        </w:div>
        <w:div w:id="1095441799">
          <w:marLeft w:val="0"/>
          <w:marRight w:val="0"/>
          <w:marTop w:val="0"/>
          <w:marBottom w:val="0"/>
          <w:divBdr>
            <w:top w:val="none" w:sz="0" w:space="0" w:color="auto"/>
            <w:left w:val="none" w:sz="0" w:space="0" w:color="auto"/>
            <w:bottom w:val="none" w:sz="0" w:space="0" w:color="auto"/>
            <w:right w:val="none" w:sz="0" w:space="0" w:color="auto"/>
          </w:divBdr>
        </w:div>
        <w:div w:id="1578707853">
          <w:marLeft w:val="0"/>
          <w:marRight w:val="0"/>
          <w:marTop w:val="0"/>
          <w:marBottom w:val="0"/>
          <w:divBdr>
            <w:top w:val="none" w:sz="0" w:space="0" w:color="auto"/>
            <w:left w:val="none" w:sz="0" w:space="0" w:color="auto"/>
            <w:bottom w:val="none" w:sz="0" w:space="0" w:color="auto"/>
            <w:right w:val="none" w:sz="0" w:space="0" w:color="auto"/>
          </w:divBdr>
        </w:div>
        <w:div w:id="1475416066">
          <w:marLeft w:val="0"/>
          <w:marRight w:val="0"/>
          <w:marTop w:val="0"/>
          <w:marBottom w:val="0"/>
          <w:divBdr>
            <w:top w:val="none" w:sz="0" w:space="0" w:color="auto"/>
            <w:left w:val="none" w:sz="0" w:space="0" w:color="auto"/>
            <w:bottom w:val="none" w:sz="0" w:space="0" w:color="auto"/>
            <w:right w:val="none" w:sz="0" w:space="0" w:color="auto"/>
          </w:divBdr>
        </w:div>
        <w:div w:id="964192314">
          <w:marLeft w:val="0"/>
          <w:marRight w:val="0"/>
          <w:marTop w:val="0"/>
          <w:marBottom w:val="0"/>
          <w:divBdr>
            <w:top w:val="none" w:sz="0" w:space="0" w:color="auto"/>
            <w:left w:val="none" w:sz="0" w:space="0" w:color="auto"/>
            <w:bottom w:val="none" w:sz="0" w:space="0" w:color="auto"/>
            <w:right w:val="none" w:sz="0" w:space="0" w:color="auto"/>
          </w:divBdr>
        </w:div>
        <w:div w:id="845635921">
          <w:marLeft w:val="0"/>
          <w:marRight w:val="0"/>
          <w:marTop w:val="0"/>
          <w:marBottom w:val="0"/>
          <w:divBdr>
            <w:top w:val="none" w:sz="0" w:space="0" w:color="auto"/>
            <w:left w:val="none" w:sz="0" w:space="0" w:color="auto"/>
            <w:bottom w:val="none" w:sz="0" w:space="0" w:color="auto"/>
            <w:right w:val="none" w:sz="0" w:space="0" w:color="auto"/>
          </w:divBdr>
          <w:divsChild>
            <w:div w:id="459421411">
              <w:marLeft w:val="0"/>
              <w:marRight w:val="0"/>
              <w:marTop w:val="0"/>
              <w:marBottom w:val="0"/>
              <w:divBdr>
                <w:top w:val="none" w:sz="0" w:space="0" w:color="auto"/>
                <w:left w:val="none" w:sz="0" w:space="0" w:color="auto"/>
                <w:bottom w:val="none" w:sz="0" w:space="0" w:color="auto"/>
                <w:right w:val="none" w:sz="0" w:space="0" w:color="auto"/>
              </w:divBdr>
            </w:div>
            <w:div w:id="759179240">
              <w:marLeft w:val="0"/>
              <w:marRight w:val="0"/>
              <w:marTop w:val="0"/>
              <w:marBottom w:val="0"/>
              <w:divBdr>
                <w:top w:val="none" w:sz="0" w:space="0" w:color="auto"/>
                <w:left w:val="none" w:sz="0" w:space="0" w:color="auto"/>
                <w:bottom w:val="none" w:sz="0" w:space="0" w:color="auto"/>
                <w:right w:val="none" w:sz="0" w:space="0" w:color="auto"/>
              </w:divBdr>
            </w:div>
            <w:div w:id="800342796">
              <w:marLeft w:val="0"/>
              <w:marRight w:val="0"/>
              <w:marTop w:val="0"/>
              <w:marBottom w:val="0"/>
              <w:divBdr>
                <w:top w:val="none" w:sz="0" w:space="0" w:color="auto"/>
                <w:left w:val="none" w:sz="0" w:space="0" w:color="auto"/>
                <w:bottom w:val="none" w:sz="0" w:space="0" w:color="auto"/>
                <w:right w:val="none" w:sz="0" w:space="0" w:color="auto"/>
              </w:divBdr>
            </w:div>
          </w:divsChild>
        </w:div>
        <w:div w:id="12461714">
          <w:marLeft w:val="0"/>
          <w:marRight w:val="0"/>
          <w:marTop w:val="0"/>
          <w:marBottom w:val="0"/>
          <w:divBdr>
            <w:top w:val="none" w:sz="0" w:space="0" w:color="auto"/>
            <w:left w:val="none" w:sz="0" w:space="0" w:color="auto"/>
            <w:bottom w:val="none" w:sz="0" w:space="0" w:color="auto"/>
            <w:right w:val="none" w:sz="0" w:space="0" w:color="auto"/>
          </w:divBdr>
          <w:divsChild>
            <w:div w:id="1430082039">
              <w:marLeft w:val="0"/>
              <w:marRight w:val="0"/>
              <w:marTop w:val="0"/>
              <w:marBottom w:val="0"/>
              <w:divBdr>
                <w:top w:val="none" w:sz="0" w:space="0" w:color="auto"/>
                <w:left w:val="none" w:sz="0" w:space="0" w:color="auto"/>
                <w:bottom w:val="none" w:sz="0" w:space="0" w:color="auto"/>
                <w:right w:val="none" w:sz="0" w:space="0" w:color="auto"/>
              </w:divBdr>
            </w:div>
          </w:divsChild>
        </w:div>
        <w:div w:id="1106198598">
          <w:marLeft w:val="0"/>
          <w:marRight w:val="0"/>
          <w:marTop w:val="0"/>
          <w:marBottom w:val="0"/>
          <w:divBdr>
            <w:top w:val="none" w:sz="0" w:space="0" w:color="auto"/>
            <w:left w:val="none" w:sz="0" w:space="0" w:color="auto"/>
            <w:bottom w:val="none" w:sz="0" w:space="0" w:color="auto"/>
            <w:right w:val="none" w:sz="0" w:space="0" w:color="auto"/>
          </w:divBdr>
          <w:divsChild>
            <w:div w:id="1206603080">
              <w:marLeft w:val="0"/>
              <w:marRight w:val="0"/>
              <w:marTop w:val="0"/>
              <w:marBottom w:val="0"/>
              <w:divBdr>
                <w:top w:val="none" w:sz="0" w:space="0" w:color="auto"/>
                <w:left w:val="none" w:sz="0" w:space="0" w:color="auto"/>
                <w:bottom w:val="none" w:sz="0" w:space="0" w:color="auto"/>
                <w:right w:val="none" w:sz="0" w:space="0" w:color="auto"/>
              </w:divBdr>
            </w:div>
            <w:div w:id="1843006808">
              <w:marLeft w:val="0"/>
              <w:marRight w:val="0"/>
              <w:marTop w:val="0"/>
              <w:marBottom w:val="0"/>
              <w:divBdr>
                <w:top w:val="none" w:sz="0" w:space="0" w:color="auto"/>
                <w:left w:val="none" w:sz="0" w:space="0" w:color="auto"/>
                <w:bottom w:val="none" w:sz="0" w:space="0" w:color="auto"/>
                <w:right w:val="none" w:sz="0" w:space="0" w:color="auto"/>
              </w:divBdr>
            </w:div>
            <w:div w:id="891769300">
              <w:marLeft w:val="0"/>
              <w:marRight w:val="0"/>
              <w:marTop w:val="0"/>
              <w:marBottom w:val="0"/>
              <w:divBdr>
                <w:top w:val="none" w:sz="0" w:space="0" w:color="auto"/>
                <w:left w:val="none" w:sz="0" w:space="0" w:color="auto"/>
                <w:bottom w:val="none" w:sz="0" w:space="0" w:color="auto"/>
                <w:right w:val="none" w:sz="0" w:space="0" w:color="auto"/>
              </w:divBdr>
            </w:div>
          </w:divsChild>
        </w:div>
        <w:div w:id="817918530">
          <w:marLeft w:val="0"/>
          <w:marRight w:val="0"/>
          <w:marTop w:val="0"/>
          <w:marBottom w:val="0"/>
          <w:divBdr>
            <w:top w:val="none" w:sz="0" w:space="0" w:color="auto"/>
            <w:left w:val="none" w:sz="0" w:space="0" w:color="auto"/>
            <w:bottom w:val="none" w:sz="0" w:space="0" w:color="auto"/>
            <w:right w:val="none" w:sz="0" w:space="0" w:color="auto"/>
          </w:divBdr>
          <w:divsChild>
            <w:div w:id="1295911874">
              <w:marLeft w:val="0"/>
              <w:marRight w:val="0"/>
              <w:marTop w:val="0"/>
              <w:marBottom w:val="0"/>
              <w:divBdr>
                <w:top w:val="none" w:sz="0" w:space="0" w:color="auto"/>
                <w:left w:val="none" w:sz="0" w:space="0" w:color="auto"/>
                <w:bottom w:val="none" w:sz="0" w:space="0" w:color="auto"/>
                <w:right w:val="none" w:sz="0" w:space="0" w:color="auto"/>
              </w:divBdr>
            </w:div>
            <w:div w:id="1207058518">
              <w:marLeft w:val="0"/>
              <w:marRight w:val="0"/>
              <w:marTop w:val="0"/>
              <w:marBottom w:val="0"/>
              <w:divBdr>
                <w:top w:val="none" w:sz="0" w:space="0" w:color="auto"/>
                <w:left w:val="none" w:sz="0" w:space="0" w:color="auto"/>
                <w:bottom w:val="none" w:sz="0" w:space="0" w:color="auto"/>
                <w:right w:val="none" w:sz="0" w:space="0" w:color="auto"/>
              </w:divBdr>
            </w:div>
            <w:div w:id="1212965038">
              <w:marLeft w:val="0"/>
              <w:marRight w:val="0"/>
              <w:marTop w:val="0"/>
              <w:marBottom w:val="0"/>
              <w:divBdr>
                <w:top w:val="none" w:sz="0" w:space="0" w:color="auto"/>
                <w:left w:val="none" w:sz="0" w:space="0" w:color="auto"/>
                <w:bottom w:val="none" w:sz="0" w:space="0" w:color="auto"/>
                <w:right w:val="none" w:sz="0" w:space="0" w:color="auto"/>
              </w:divBdr>
            </w:div>
            <w:div w:id="991062305">
              <w:marLeft w:val="0"/>
              <w:marRight w:val="0"/>
              <w:marTop w:val="0"/>
              <w:marBottom w:val="0"/>
              <w:divBdr>
                <w:top w:val="none" w:sz="0" w:space="0" w:color="auto"/>
                <w:left w:val="none" w:sz="0" w:space="0" w:color="auto"/>
                <w:bottom w:val="none" w:sz="0" w:space="0" w:color="auto"/>
                <w:right w:val="none" w:sz="0" w:space="0" w:color="auto"/>
              </w:divBdr>
            </w:div>
          </w:divsChild>
        </w:div>
        <w:div w:id="2121486473">
          <w:marLeft w:val="0"/>
          <w:marRight w:val="0"/>
          <w:marTop w:val="0"/>
          <w:marBottom w:val="0"/>
          <w:divBdr>
            <w:top w:val="none" w:sz="0" w:space="0" w:color="auto"/>
            <w:left w:val="none" w:sz="0" w:space="0" w:color="auto"/>
            <w:bottom w:val="none" w:sz="0" w:space="0" w:color="auto"/>
            <w:right w:val="none" w:sz="0" w:space="0" w:color="auto"/>
          </w:divBdr>
          <w:divsChild>
            <w:div w:id="75980104">
              <w:marLeft w:val="0"/>
              <w:marRight w:val="0"/>
              <w:marTop w:val="0"/>
              <w:marBottom w:val="0"/>
              <w:divBdr>
                <w:top w:val="none" w:sz="0" w:space="0" w:color="auto"/>
                <w:left w:val="none" w:sz="0" w:space="0" w:color="auto"/>
                <w:bottom w:val="none" w:sz="0" w:space="0" w:color="auto"/>
                <w:right w:val="none" w:sz="0" w:space="0" w:color="auto"/>
              </w:divBdr>
            </w:div>
            <w:div w:id="1185630155">
              <w:marLeft w:val="0"/>
              <w:marRight w:val="0"/>
              <w:marTop w:val="0"/>
              <w:marBottom w:val="0"/>
              <w:divBdr>
                <w:top w:val="none" w:sz="0" w:space="0" w:color="auto"/>
                <w:left w:val="none" w:sz="0" w:space="0" w:color="auto"/>
                <w:bottom w:val="none" w:sz="0" w:space="0" w:color="auto"/>
                <w:right w:val="none" w:sz="0" w:space="0" w:color="auto"/>
              </w:divBdr>
            </w:div>
            <w:div w:id="1716929287">
              <w:marLeft w:val="0"/>
              <w:marRight w:val="0"/>
              <w:marTop w:val="0"/>
              <w:marBottom w:val="0"/>
              <w:divBdr>
                <w:top w:val="none" w:sz="0" w:space="0" w:color="auto"/>
                <w:left w:val="none" w:sz="0" w:space="0" w:color="auto"/>
                <w:bottom w:val="none" w:sz="0" w:space="0" w:color="auto"/>
                <w:right w:val="none" w:sz="0" w:space="0" w:color="auto"/>
              </w:divBdr>
            </w:div>
          </w:divsChild>
        </w:div>
        <w:div w:id="1433891310">
          <w:marLeft w:val="0"/>
          <w:marRight w:val="0"/>
          <w:marTop w:val="0"/>
          <w:marBottom w:val="0"/>
          <w:divBdr>
            <w:top w:val="none" w:sz="0" w:space="0" w:color="auto"/>
            <w:left w:val="none" w:sz="0" w:space="0" w:color="auto"/>
            <w:bottom w:val="none" w:sz="0" w:space="0" w:color="auto"/>
            <w:right w:val="none" w:sz="0" w:space="0" w:color="auto"/>
          </w:divBdr>
          <w:divsChild>
            <w:div w:id="862086255">
              <w:marLeft w:val="0"/>
              <w:marRight w:val="0"/>
              <w:marTop w:val="0"/>
              <w:marBottom w:val="0"/>
              <w:divBdr>
                <w:top w:val="none" w:sz="0" w:space="0" w:color="auto"/>
                <w:left w:val="none" w:sz="0" w:space="0" w:color="auto"/>
                <w:bottom w:val="none" w:sz="0" w:space="0" w:color="auto"/>
                <w:right w:val="none" w:sz="0" w:space="0" w:color="auto"/>
              </w:divBdr>
            </w:div>
            <w:div w:id="347802470">
              <w:marLeft w:val="0"/>
              <w:marRight w:val="0"/>
              <w:marTop w:val="0"/>
              <w:marBottom w:val="0"/>
              <w:divBdr>
                <w:top w:val="none" w:sz="0" w:space="0" w:color="auto"/>
                <w:left w:val="none" w:sz="0" w:space="0" w:color="auto"/>
                <w:bottom w:val="none" w:sz="0" w:space="0" w:color="auto"/>
                <w:right w:val="none" w:sz="0" w:space="0" w:color="auto"/>
              </w:divBdr>
            </w:div>
            <w:div w:id="1343894325">
              <w:marLeft w:val="0"/>
              <w:marRight w:val="0"/>
              <w:marTop w:val="0"/>
              <w:marBottom w:val="0"/>
              <w:divBdr>
                <w:top w:val="none" w:sz="0" w:space="0" w:color="auto"/>
                <w:left w:val="none" w:sz="0" w:space="0" w:color="auto"/>
                <w:bottom w:val="none" w:sz="0" w:space="0" w:color="auto"/>
                <w:right w:val="none" w:sz="0" w:space="0" w:color="auto"/>
              </w:divBdr>
            </w:div>
            <w:div w:id="335696535">
              <w:marLeft w:val="0"/>
              <w:marRight w:val="0"/>
              <w:marTop w:val="0"/>
              <w:marBottom w:val="0"/>
              <w:divBdr>
                <w:top w:val="none" w:sz="0" w:space="0" w:color="auto"/>
                <w:left w:val="none" w:sz="0" w:space="0" w:color="auto"/>
                <w:bottom w:val="none" w:sz="0" w:space="0" w:color="auto"/>
                <w:right w:val="none" w:sz="0" w:space="0" w:color="auto"/>
              </w:divBdr>
            </w:div>
            <w:div w:id="1488128526">
              <w:marLeft w:val="0"/>
              <w:marRight w:val="0"/>
              <w:marTop w:val="0"/>
              <w:marBottom w:val="0"/>
              <w:divBdr>
                <w:top w:val="none" w:sz="0" w:space="0" w:color="auto"/>
                <w:left w:val="none" w:sz="0" w:space="0" w:color="auto"/>
                <w:bottom w:val="none" w:sz="0" w:space="0" w:color="auto"/>
                <w:right w:val="none" w:sz="0" w:space="0" w:color="auto"/>
              </w:divBdr>
            </w:div>
          </w:divsChild>
        </w:div>
        <w:div w:id="476647487">
          <w:marLeft w:val="0"/>
          <w:marRight w:val="0"/>
          <w:marTop w:val="0"/>
          <w:marBottom w:val="0"/>
          <w:divBdr>
            <w:top w:val="none" w:sz="0" w:space="0" w:color="auto"/>
            <w:left w:val="none" w:sz="0" w:space="0" w:color="auto"/>
            <w:bottom w:val="none" w:sz="0" w:space="0" w:color="auto"/>
            <w:right w:val="none" w:sz="0" w:space="0" w:color="auto"/>
          </w:divBdr>
          <w:divsChild>
            <w:div w:id="1105418287">
              <w:marLeft w:val="0"/>
              <w:marRight w:val="0"/>
              <w:marTop w:val="0"/>
              <w:marBottom w:val="0"/>
              <w:divBdr>
                <w:top w:val="none" w:sz="0" w:space="0" w:color="auto"/>
                <w:left w:val="none" w:sz="0" w:space="0" w:color="auto"/>
                <w:bottom w:val="none" w:sz="0" w:space="0" w:color="auto"/>
                <w:right w:val="none" w:sz="0" w:space="0" w:color="auto"/>
              </w:divBdr>
            </w:div>
          </w:divsChild>
        </w:div>
        <w:div w:id="1541089532">
          <w:marLeft w:val="0"/>
          <w:marRight w:val="0"/>
          <w:marTop w:val="0"/>
          <w:marBottom w:val="0"/>
          <w:divBdr>
            <w:top w:val="none" w:sz="0" w:space="0" w:color="auto"/>
            <w:left w:val="none" w:sz="0" w:space="0" w:color="auto"/>
            <w:bottom w:val="none" w:sz="0" w:space="0" w:color="auto"/>
            <w:right w:val="none" w:sz="0" w:space="0" w:color="auto"/>
          </w:divBdr>
          <w:divsChild>
            <w:div w:id="1373576911">
              <w:marLeft w:val="0"/>
              <w:marRight w:val="0"/>
              <w:marTop w:val="0"/>
              <w:marBottom w:val="0"/>
              <w:divBdr>
                <w:top w:val="none" w:sz="0" w:space="0" w:color="auto"/>
                <w:left w:val="none" w:sz="0" w:space="0" w:color="auto"/>
                <w:bottom w:val="none" w:sz="0" w:space="0" w:color="auto"/>
                <w:right w:val="none" w:sz="0" w:space="0" w:color="auto"/>
              </w:divBdr>
            </w:div>
            <w:div w:id="1717856415">
              <w:marLeft w:val="0"/>
              <w:marRight w:val="0"/>
              <w:marTop w:val="0"/>
              <w:marBottom w:val="0"/>
              <w:divBdr>
                <w:top w:val="none" w:sz="0" w:space="0" w:color="auto"/>
                <w:left w:val="none" w:sz="0" w:space="0" w:color="auto"/>
                <w:bottom w:val="none" w:sz="0" w:space="0" w:color="auto"/>
                <w:right w:val="none" w:sz="0" w:space="0" w:color="auto"/>
              </w:divBdr>
            </w:div>
            <w:div w:id="2004820411">
              <w:marLeft w:val="0"/>
              <w:marRight w:val="0"/>
              <w:marTop w:val="0"/>
              <w:marBottom w:val="0"/>
              <w:divBdr>
                <w:top w:val="none" w:sz="0" w:space="0" w:color="auto"/>
                <w:left w:val="none" w:sz="0" w:space="0" w:color="auto"/>
                <w:bottom w:val="none" w:sz="0" w:space="0" w:color="auto"/>
                <w:right w:val="none" w:sz="0" w:space="0" w:color="auto"/>
              </w:divBdr>
            </w:div>
            <w:div w:id="430705187">
              <w:marLeft w:val="0"/>
              <w:marRight w:val="0"/>
              <w:marTop w:val="0"/>
              <w:marBottom w:val="0"/>
              <w:divBdr>
                <w:top w:val="none" w:sz="0" w:space="0" w:color="auto"/>
                <w:left w:val="none" w:sz="0" w:space="0" w:color="auto"/>
                <w:bottom w:val="none" w:sz="0" w:space="0" w:color="auto"/>
                <w:right w:val="none" w:sz="0" w:space="0" w:color="auto"/>
              </w:divBdr>
            </w:div>
            <w:div w:id="2070567664">
              <w:marLeft w:val="0"/>
              <w:marRight w:val="0"/>
              <w:marTop w:val="0"/>
              <w:marBottom w:val="0"/>
              <w:divBdr>
                <w:top w:val="none" w:sz="0" w:space="0" w:color="auto"/>
                <w:left w:val="none" w:sz="0" w:space="0" w:color="auto"/>
                <w:bottom w:val="none" w:sz="0" w:space="0" w:color="auto"/>
                <w:right w:val="none" w:sz="0" w:space="0" w:color="auto"/>
              </w:divBdr>
            </w:div>
          </w:divsChild>
        </w:div>
        <w:div w:id="227303398">
          <w:marLeft w:val="0"/>
          <w:marRight w:val="0"/>
          <w:marTop w:val="0"/>
          <w:marBottom w:val="0"/>
          <w:divBdr>
            <w:top w:val="none" w:sz="0" w:space="0" w:color="auto"/>
            <w:left w:val="none" w:sz="0" w:space="0" w:color="auto"/>
            <w:bottom w:val="none" w:sz="0" w:space="0" w:color="auto"/>
            <w:right w:val="none" w:sz="0" w:space="0" w:color="auto"/>
          </w:divBdr>
          <w:divsChild>
            <w:div w:id="1530604341">
              <w:marLeft w:val="0"/>
              <w:marRight w:val="0"/>
              <w:marTop w:val="0"/>
              <w:marBottom w:val="0"/>
              <w:divBdr>
                <w:top w:val="none" w:sz="0" w:space="0" w:color="auto"/>
                <w:left w:val="none" w:sz="0" w:space="0" w:color="auto"/>
                <w:bottom w:val="none" w:sz="0" w:space="0" w:color="auto"/>
                <w:right w:val="none" w:sz="0" w:space="0" w:color="auto"/>
              </w:divBdr>
            </w:div>
            <w:div w:id="489756997">
              <w:marLeft w:val="0"/>
              <w:marRight w:val="0"/>
              <w:marTop w:val="0"/>
              <w:marBottom w:val="0"/>
              <w:divBdr>
                <w:top w:val="none" w:sz="0" w:space="0" w:color="auto"/>
                <w:left w:val="none" w:sz="0" w:space="0" w:color="auto"/>
                <w:bottom w:val="none" w:sz="0" w:space="0" w:color="auto"/>
                <w:right w:val="none" w:sz="0" w:space="0" w:color="auto"/>
              </w:divBdr>
            </w:div>
            <w:div w:id="1823110535">
              <w:marLeft w:val="0"/>
              <w:marRight w:val="0"/>
              <w:marTop w:val="0"/>
              <w:marBottom w:val="0"/>
              <w:divBdr>
                <w:top w:val="none" w:sz="0" w:space="0" w:color="auto"/>
                <w:left w:val="none" w:sz="0" w:space="0" w:color="auto"/>
                <w:bottom w:val="none" w:sz="0" w:space="0" w:color="auto"/>
                <w:right w:val="none" w:sz="0" w:space="0" w:color="auto"/>
              </w:divBdr>
            </w:div>
            <w:div w:id="1620990472">
              <w:marLeft w:val="0"/>
              <w:marRight w:val="0"/>
              <w:marTop w:val="0"/>
              <w:marBottom w:val="0"/>
              <w:divBdr>
                <w:top w:val="none" w:sz="0" w:space="0" w:color="auto"/>
                <w:left w:val="none" w:sz="0" w:space="0" w:color="auto"/>
                <w:bottom w:val="none" w:sz="0" w:space="0" w:color="auto"/>
                <w:right w:val="none" w:sz="0" w:space="0" w:color="auto"/>
              </w:divBdr>
            </w:div>
          </w:divsChild>
        </w:div>
        <w:div w:id="787967256">
          <w:marLeft w:val="0"/>
          <w:marRight w:val="0"/>
          <w:marTop w:val="0"/>
          <w:marBottom w:val="0"/>
          <w:divBdr>
            <w:top w:val="none" w:sz="0" w:space="0" w:color="auto"/>
            <w:left w:val="none" w:sz="0" w:space="0" w:color="auto"/>
            <w:bottom w:val="none" w:sz="0" w:space="0" w:color="auto"/>
            <w:right w:val="none" w:sz="0" w:space="0" w:color="auto"/>
          </w:divBdr>
          <w:divsChild>
            <w:div w:id="2113351898">
              <w:marLeft w:val="0"/>
              <w:marRight w:val="0"/>
              <w:marTop w:val="0"/>
              <w:marBottom w:val="0"/>
              <w:divBdr>
                <w:top w:val="none" w:sz="0" w:space="0" w:color="auto"/>
                <w:left w:val="none" w:sz="0" w:space="0" w:color="auto"/>
                <w:bottom w:val="none" w:sz="0" w:space="0" w:color="auto"/>
                <w:right w:val="none" w:sz="0" w:space="0" w:color="auto"/>
              </w:divBdr>
            </w:div>
            <w:div w:id="1110205723">
              <w:marLeft w:val="0"/>
              <w:marRight w:val="0"/>
              <w:marTop w:val="0"/>
              <w:marBottom w:val="0"/>
              <w:divBdr>
                <w:top w:val="none" w:sz="0" w:space="0" w:color="auto"/>
                <w:left w:val="none" w:sz="0" w:space="0" w:color="auto"/>
                <w:bottom w:val="none" w:sz="0" w:space="0" w:color="auto"/>
                <w:right w:val="none" w:sz="0" w:space="0" w:color="auto"/>
              </w:divBdr>
            </w:div>
            <w:div w:id="1877156177">
              <w:marLeft w:val="0"/>
              <w:marRight w:val="0"/>
              <w:marTop w:val="0"/>
              <w:marBottom w:val="0"/>
              <w:divBdr>
                <w:top w:val="none" w:sz="0" w:space="0" w:color="auto"/>
                <w:left w:val="none" w:sz="0" w:space="0" w:color="auto"/>
                <w:bottom w:val="none" w:sz="0" w:space="0" w:color="auto"/>
                <w:right w:val="none" w:sz="0" w:space="0" w:color="auto"/>
              </w:divBdr>
            </w:div>
            <w:div w:id="2049059590">
              <w:marLeft w:val="0"/>
              <w:marRight w:val="0"/>
              <w:marTop w:val="0"/>
              <w:marBottom w:val="0"/>
              <w:divBdr>
                <w:top w:val="none" w:sz="0" w:space="0" w:color="auto"/>
                <w:left w:val="none" w:sz="0" w:space="0" w:color="auto"/>
                <w:bottom w:val="none" w:sz="0" w:space="0" w:color="auto"/>
                <w:right w:val="none" w:sz="0" w:space="0" w:color="auto"/>
              </w:divBdr>
            </w:div>
            <w:div w:id="956134506">
              <w:marLeft w:val="0"/>
              <w:marRight w:val="0"/>
              <w:marTop w:val="0"/>
              <w:marBottom w:val="0"/>
              <w:divBdr>
                <w:top w:val="none" w:sz="0" w:space="0" w:color="auto"/>
                <w:left w:val="none" w:sz="0" w:space="0" w:color="auto"/>
                <w:bottom w:val="none" w:sz="0" w:space="0" w:color="auto"/>
                <w:right w:val="none" w:sz="0" w:space="0" w:color="auto"/>
              </w:divBdr>
            </w:div>
          </w:divsChild>
        </w:div>
        <w:div w:id="545067809">
          <w:marLeft w:val="0"/>
          <w:marRight w:val="0"/>
          <w:marTop w:val="0"/>
          <w:marBottom w:val="0"/>
          <w:divBdr>
            <w:top w:val="none" w:sz="0" w:space="0" w:color="auto"/>
            <w:left w:val="none" w:sz="0" w:space="0" w:color="auto"/>
            <w:bottom w:val="none" w:sz="0" w:space="0" w:color="auto"/>
            <w:right w:val="none" w:sz="0" w:space="0" w:color="auto"/>
          </w:divBdr>
          <w:divsChild>
            <w:div w:id="1914777520">
              <w:marLeft w:val="0"/>
              <w:marRight w:val="0"/>
              <w:marTop w:val="0"/>
              <w:marBottom w:val="0"/>
              <w:divBdr>
                <w:top w:val="none" w:sz="0" w:space="0" w:color="auto"/>
                <w:left w:val="none" w:sz="0" w:space="0" w:color="auto"/>
                <w:bottom w:val="none" w:sz="0" w:space="0" w:color="auto"/>
                <w:right w:val="none" w:sz="0" w:space="0" w:color="auto"/>
              </w:divBdr>
            </w:div>
            <w:div w:id="1328511849">
              <w:marLeft w:val="0"/>
              <w:marRight w:val="0"/>
              <w:marTop w:val="0"/>
              <w:marBottom w:val="0"/>
              <w:divBdr>
                <w:top w:val="none" w:sz="0" w:space="0" w:color="auto"/>
                <w:left w:val="none" w:sz="0" w:space="0" w:color="auto"/>
                <w:bottom w:val="none" w:sz="0" w:space="0" w:color="auto"/>
                <w:right w:val="none" w:sz="0" w:space="0" w:color="auto"/>
              </w:divBdr>
            </w:div>
            <w:div w:id="1213424099">
              <w:marLeft w:val="0"/>
              <w:marRight w:val="0"/>
              <w:marTop w:val="0"/>
              <w:marBottom w:val="0"/>
              <w:divBdr>
                <w:top w:val="none" w:sz="0" w:space="0" w:color="auto"/>
                <w:left w:val="none" w:sz="0" w:space="0" w:color="auto"/>
                <w:bottom w:val="none" w:sz="0" w:space="0" w:color="auto"/>
                <w:right w:val="none" w:sz="0" w:space="0" w:color="auto"/>
              </w:divBdr>
            </w:div>
            <w:div w:id="2018530860">
              <w:marLeft w:val="0"/>
              <w:marRight w:val="0"/>
              <w:marTop w:val="0"/>
              <w:marBottom w:val="0"/>
              <w:divBdr>
                <w:top w:val="none" w:sz="0" w:space="0" w:color="auto"/>
                <w:left w:val="none" w:sz="0" w:space="0" w:color="auto"/>
                <w:bottom w:val="none" w:sz="0" w:space="0" w:color="auto"/>
                <w:right w:val="none" w:sz="0" w:space="0" w:color="auto"/>
              </w:divBdr>
            </w:div>
            <w:div w:id="2117018060">
              <w:marLeft w:val="0"/>
              <w:marRight w:val="0"/>
              <w:marTop w:val="0"/>
              <w:marBottom w:val="0"/>
              <w:divBdr>
                <w:top w:val="none" w:sz="0" w:space="0" w:color="auto"/>
                <w:left w:val="none" w:sz="0" w:space="0" w:color="auto"/>
                <w:bottom w:val="none" w:sz="0" w:space="0" w:color="auto"/>
                <w:right w:val="none" w:sz="0" w:space="0" w:color="auto"/>
              </w:divBdr>
            </w:div>
          </w:divsChild>
        </w:div>
        <w:div w:id="1874343111">
          <w:marLeft w:val="0"/>
          <w:marRight w:val="0"/>
          <w:marTop w:val="0"/>
          <w:marBottom w:val="0"/>
          <w:divBdr>
            <w:top w:val="none" w:sz="0" w:space="0" w:color="auto"/>
            <w:left w:val="none" w:sz="0" w:space="0" w:color="auto"/>
            <w:bottom w:val="none" w:sz="0" w:space="0" w:color="auto"/>
            <w:right w:val="none" w:sz="0" w:space="0" w:color="auto"/>
          </w:divBdr>
        </w:div>
        <w:div w:id="1351417908">
          <w:marLeft w:val="0"/>
          <w:marRight w:val="0"/>
          <w:marTop w:val="0"/>
          <w:marBottom w:val="0"/>
          <w:divBdr>
            <w:top w:val="none" w:sz="0" w:space="0" w:color="auto"/>
            <w:left w:val="none" w:sz="0" w:space="0" w:color="auto"/>
            <w:bottom w:val="none" w:sz="0" w:space="0" w:color="auto"/>
            <w:right w:val="none" w:sz="0" w:space="0" w:color="auto"/>
          </w:divBdr>
        </w:div>
        <w:div w:id="1165585752">
          <w:marLeft w:val="0"/>
          <w:marRight w:val="0"/>
          <w:marTop w:val="0"/>
          <w:marBottom w:val="0"/>
          <w:divBdr>
            <w:top w:val="none" w:sz="0" w:space="0" w:color="auto"/>
            <w:left w:val="none" w:sz="0" w:space="0" w:color="auto"/>
            <w:bottom w:val="none" w:sz="0" w:space="0" w:color="auto"/>
            <w:right w:val="none" w:sz="0" w:space="0" w:color="auto"/>
          </w:divBdr>
        </w:div>
        <w:div w:id="1630437223">
          <w:marLeft w:val="0"/>
          <w:marRight w:val="0"/>
          <w:marTop w:val="0"/>
          <w:marBottom w:val="0"/>
          <w:divBdr>
            <w:top w:val="none" w:sz="0" w:space="0" w:color="auto"/>
            <w:left w:val="none" w:sz="0" w:space="0" w:color="auto"/>
            <w:bottom w:val="none" w:sz="0" w:space="0" w:color="auto"/>
            <w:right w:val="none" w:sz="0" w:space="0" w:color="auto"/>
          </w:divBdr>
        </w:div>
        <w:div w:id="1028947411">
          <w:marLeft w:val="0"/>
          <w:marRight w:val="0"/>
          <w:marTop w:val="0"/>
          <w:marBottom w:val="0"/>
          <w:divBdr>
            <w:top w:val="none" w:sz="0" w:space="0" w:color="auto"/>
            <w:left w:val="none" w:sz="0" w:space="0" w:color="auto"/>
            <w:bottom w:val="none" w:sz="0" w:space="0" w:color="auto"/>
            <w:right w:val="none" w:sz="0" w:space="0" w:color="auto"/>
          </w:divBdr>
        </w:div>
        <w:div w:id="975524936">
          <w:marLeft w:val="0"/>
          <w:marRight w:val="0"/>
          <w:marTop w:val="0"/>
          <w:marBottom w:val="0"/>
          <w:divBdr>
            <w:top w:val="none" w:sz="0" w:space="0" w:color="auto"/>
            <w:left w:val="none" w:sz="0" w:space="0" w:color="auto"/>
            <w:bottom w:val="none" w:sz="0" w:space="0" w:color="auto"/>
            <w:right w:val="none" w:sz="0" w:space="0" w:color="auto"/>
          </w:divBdr>
        </w:div>
        <w:div w:id="1951820406">
          <w:marLeft w:val="0"/>
          <w:marRight w:val="0"/>
          <w:marTop w:val="0"/>
          <w:marBottom w:val="0"/>
          <w:divBdr>
            <w:top w:val="none" w:sz="0" w:space="0" w:color="auto"/>
            <w:left w:val="none" w:sz="0" w:space="0" w:color="auto"/>
            <w:bottom w:val="none" w:sz="0" w:space="0" w:color="auto"/>
            <w:right w:val="none" w:sz="0" w:space="0" w:color="auto"/>
          </w:divBdr>
        </w:div>
        <w:div w:id="1357536670">
          <w:marLeft w:val="0"/>
          <w:marRight w:val="0"/>
          <w:marTop w:val="0"/>
          <w:marBottom w:val="0"/>
          <w:divBdr>
            <w:top w:val="none" w:sz="0" w:space="0" w:color="auto"/>
            <w:left w:val="none" w:sz="0" w:space="0" w:color="auto"/>
            <w:bottom w:val="none" w:sz="0" w:space="0" w:color="auto"/>
            <w:right w:val="none" w:sz="0" w:space="0" w:color="auto"/>
          </w:divBdr>
        </w:div>
        <w:div w:id="489055890">
          <w:marLeft w:val="0"/>
          <w:marRight w:val="0"/>
          <w:marTop w:val="0"/>
          <w:marBottom w:val="0"/>
          <w:divBdr>
            <w:top w:val="none" w:sz="0" w:space="0" w:color="auto"/>
            <w:left w:val="none" w:sz="0" w:space="0" w:color="auto"/>
            <w:bottom w:val="none" w:sz="0" w:space="0" w:color="auto"/>
            <w:right w:val="none" w:sz="0" w:space="0" w:color="auto"/>
          </w:divBdr>
        </w:div>
        <w:div w:id="172451927">
          <w:marLeft w:val="0"/>
          <w:marRight w:val="0"/>
          <w:marTop w:val="0"/>
          <w:marBottom w:val="0"/>
          <w:divBdr>
            <w:top w:val="none" w:sz="0" w:space="0" w:color="auto"/>
            <w:left w:val="none" w:sz="0" w:space="0" w:color="auto"/>
            <w:bottom w:val="none" w:sz="0" w:space="0" w:color="auto"/>
            <w:right w:val="none" w:sz="0" w:space="0" w:color="auto"/>
          </w:divBdr>
        </w:div>
        <w:div w:id="111704880">
          <w:marLeft w:val="0"/>
          <w:marRight w:val="0"/>
          <w:marTop w:val="0"/>
          <w:marBottom w:val="0"/>
          <w:divBdr>
            <w:top w:val="none" w:sz="0" w:space="0" w:color="auto"/>
            <w:left w:val="none" w:sz="0" w:space="0" w:color="auto"/>
            <w:bottom w:val="none" w:sz="0" w:space="0" w:color="auto"/>
            <w:right w:val="none" w:sz="0" w:space="0" w:color="auto"/>
          </w:divBdr>
        </w:div>
        <w:div w:id="26218437">
          <w:marLeft w:val="0"/>
          <w:marRight w:val="0"/>
          <w:marTop w:val="0"/>
          <w:marBottom w:val="0"/>
          <w:divBdr>
            <w:top w:val="none" w:sz="0" w:space="0" w:color="auto"/>
            <w:left w:val="none" w:sz="0" w:space="0" w:color="auto"/>
            <w:bottom w:val="none" w:sz="0" w:space="0" w:color="auto"/>
            <w:right w:val="none" w:sz="0" w:space="0" w:color="auto"/>
          </w:divBdr>
        </w:div>
        <w:div w:id="2017875918">
          <w:marLeft w:val="0"/>
          <w:marRight w:val="0"/>
          <w:marTop w:val="0"/>
          <w:marBottom w:val="0"/>
          <w:divBdr>
            <w:top w:val="none" w:sz="0" w:space="0" w:color="auto"/>
            <w:left w:val="none" w:sz="0" w:space="0" w:color="auto"/>
            <w:bottom w:val="none" w:sz="0" w:space="0" w:color="auto"/>
            <w:right w:val="none" w:sz="0" w:space="0" w:color="auto"/>
          </w:divBdr>
        </w:div>
        <w:div w:id="177162629">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2057896851">
          <w:marLeft w:val="0"/>
          <w:marRight w:val="0"/>
          <w:marTop w:val="0"/>
          <w:marBottom w:val="0"/>
          <w:divBdr>
            <w:top w:val="none" w:sz="0" w:space="0" w:color="auto"/>
            <w:left w:val="none" w:sz="0" w:space="0" w:color="auto"/>
            <w:bottom w:val="none" w:sz="0" w:space="0" w:color="auto"/>
            <w:right w:val="none" w:sz="0" w:space="0" w:color="auto"/>
          </w:divBdr>
        </w:div>
        <w:div w:id="556356616">
          <w:marLeft w:val="0"/>
          <w:marRight w:val="0"/>
          <w:marTop w:val="0"/>
          <w:marBottom w:val="0"/>
          <w:divBdr>
            <w:top w:val="none" w:sz="0" w:space="0" w:color="auto"/>
            <w:left w:val="none" w:sz="0" w:space="0" w:color="auto"/>
            <w:bottom w:val="none" w:sz="0" w:space="0" w:color="auto"/>
            <w:right w:val="none" w:sz="0" w:space="0" w:color="auto"/>
          </w:divBdr>
        </w:div>
        <w:div w:id="1721829839">
          <w:marLeft w:val="0"/>
          <w:marRight w:val="0"/>
          <w:marTop w:val="0"/>
          <w:marBottom w:val="0"/>
          <w:divBdr>
            <w:top w:val="none" w:sz="0" w:space="0" w:color="auto"/>
            <w:left w:val="none" w:sz="0" w:space="0" w:color="auto"/>
            <w:bottom w:val="none" w:sz="0" w:space="0" w:color="auto"/>
            <w:right w:val="none" w:sz="0" w:space="0" w:color="auto"/>
          </w:divBdr>
        </w:div>
        <w:div w:id="1379548703">
          <w:marLeft w:val="0"/>
          <w:marRight w:val="0"/>
          <w:marTop w:val="0"/>
          <w:marBottom w:val="0"/>
          <w:divBdr>
            <w:top w:val="none" w:sz="0" w:space="0" w:color="auto"/>
            <w:left w:val="none" w:sz="0" w:space="0" w:color="auto"/>
            <w:bottom w:val="none" w:sz="0" w:space="0" w:color="auto"/>
            <w:right w:val="none" w:sz="0" w:space="0" w:color="auto"/>
          </w:divBdr>
        </w:div>
        <w:div w:id="1121993036">
          <w:marLeft w:val="0"/>
          <w:marRight w:val="0"/>
          <w:marTop w:val="0"/>
          <w:marBottom w:val="0"/>
          <w:divBdr>
            <w:top w:val="none" w:sz="0" w:space="0" w:color="auto"/>
            <w:left w:val="none" w:sz="0" w:space="0" w:color="auto"/>
            <w:bottom w:val="none" w:sz="0" w:space="0" w:color="auto"/>
            <w:right w:val="none" w:sz="0" w:space="0" w:color="auto"/>
          </w:divBdr>
        </w:div>
        <w:div w:id="473568998">
          <w:marLeft w:val="0"/>
          <w:marRight w:val="0"/>
          <w:marTop w:val="0"/>
          <w:marBottom w:val="0"/>
          <w:divBdr>
            <w:top w:val="none" w:sz="0" w:space="0" w:color="auto"/>
            <w:left w:val="none" w:sz="0" w:space="0" w:color="auto"/>
            <w:bottom w:val="none" w:sz="0" w:space="0" w:color="auto"/>
            <w:right w:val="none" w:sz="0" w:space="0" w:color="auto"/>
          </w:divBdr>
          <w:divsChild>
            <w:div w:id="161505532">
              <w:marLeft w:val="0"/>
              <w:marRight w:val="0"/>
              <w:marTop w:val="0"/>
              <w:marBottom w:val="0"/>
              <w:divBdr>
                <w:top w:val="none" w:sz="0" w:space="0" w:color="auto"/>
                <w:left w:val="none" w:sz="0" w:space="0" w:color="auto"/>
                <w:bottom w:val="none" w:sz="0" w:space="0" w:color="auto"/>
                <w:right w:val="none" w:sz="0" w:space="0" w:color="auto"/>
              </w:divBdr>
            </w:div>
            <w:div w:id="1196163269">
              <w:marLeft w:val="0"/>
              <w:marRight w:val="0"/>
              <w:marTop w:val="0"/>
              <w:marBottom w:val="0"/>
              <w:divBdr>
                <w:top w:val="none" w:sz="0" w:space="0" w:color="auto"/>
                <w:left w:val="none" w:sz="0" w:space="0" w:color="auto"/>
                <w:bottom w:val="none" w:sz="0" w:space="0" w:color="auto"/>
                <w:right w:val="none" w:sz="0" w:space="0" w:color="auto"/>
              </w:divBdr>
            </w:div>
            <w:div w:id="506873495">
              <w:marLeft w:val="0"/>
              <w:marRight w:val="0"/>
              <w:marTop w:val="0"/>
              <w:marBottom w:val="0"/>
              <w:divBdr>
                <w:top w:val="none" w:sz="0" w:space="0" w:color="auto"/>
                <w:left w:val="none" w:sz="0" w:space="0" w:color="auto"/>
                <w:bottom w:val="none" w:sz="0" w:space="0" w:color="auto"/>
                <w:right w:val="none" w:sz="0" w:space="0" w:color="auto"/>
              </w:divBdr>
            </w:div>
          </w:divsChild>
        </w:div>
        <w:div w:id="383986301">
          <w:marLeft w:val="0"/>
          <w:marRight w:val="0"/>
          <w:marTop w:val="0"/>
          <w:marBottom w:val="0"/>
          <w:divBdr>
            <w:top w:val="none" w:sz="0" w:space="0" w:color="auto"/>
            <w:left w:val="none" w:sz="0" w:space="0" w:color="auto"/>
            <w:bottom w:val="none" w:sz="0" w:space="0" w:color="auto"/>
            <w:right w:val="none" w:sz="0" w:space="0" w:color="auto"/>
          </w:divBdr>
        </w:div>
      </w:divsChild>
    </w:div>
    <w:div w:id="493649707">
      <w:bodyDiv w:val="1"/>
      <w:marLeft w:val="0"/>
      <w:marRight w:val="0"/>
      <w:marTop w:val="0"/>
      <w:marBottom w:val="0"/>
      <w:divBdr>
        <w:top w:val="none" w:sz="0" w:space="0" w:color="auto"/>
        <w:left w:val="none" w:sz="0" w:space="0" w:color="auto"/>
        <w:bottom w:val="none" w:sz="0" w:space="0" w:color="auto"/>
        <w:right w:val="none" w:sz="0" w:space="0" w:color="auto"/>
      </w:divBdr>
    </w:div>
    <w:div w:id="1028335902">
      <w:bodyDiv w:val="1"/>
      <w:marLeft w:val="0"/>
      <w:marRight w:val="0"/>
      <w:marTop w:val="0"/>
      <w:marBottom w:val="0"/>
      <w:divBdr>
        <w:top w:val="none" w:sz="0" w:space="0" w:color="auto"/>
        <w:left w:val="none" w:sz="0" w:space="0" w:color="auto"/>
        <w:bottom w:val="none" w:sz="0" w:space="0" w:color="auto"/>
        <w:right w:val="none" w:sz="0" w:space="0" w:color="auto"/>
      </w:divBdr>
    </w:div>
    <w:div w:id="1107653061">
      <w:bodyDiv w:val="1"/>
      <w:marLeft w:val="0"/>
      <w:marRight w:val="0"/>
      <w:marTop w:val="0"/>
      <w:marBottom w:val="0"/>
      <w:divBdr>
        <w:top w:val="none" w:sz="0" w:space="0" w:color="auto"/>
        <w:left w:val="none" w:sz="0" w:space="0" w:color="auto"/>
        <w:bottom w:val="none" w:sz="0" w:space="0" w:color="auto"/>
        <w:right w:val="none" w:sz="0" w:space="0" w:color="auto"/>
      </w:divBdr>
    </w:div>
    <w:div w:id="1117407386">
      <w:bodyDiv w:val="1"/>
      <w:marLeft w:val="0"/>
      <w:marRight w:val="0"/>
      <w:marTop w:val="0"/>
      <w:marBottom w:val="0"/>
      <w:divBdr>
        <w:top w:val="none" w:sz="0" w:space="0" w:color="auto"/>
        <w:left w:val="none" w:sz="0" w:space="0" w:color="auto"/>
        <w:bottom w:val="none" w:sz="0" w:space="0" w:color="auto"/>
        <w:right w:val="none" w:sz="0" w:space="0" w:color="auto"/>
      </w:divBdr>
    </w:div>
    <w:div w:id="1329939386">
      <w:bodyDiv w:val="1"/>
      <w:marLeft w:val="0"/>
      <w:marRight w:val="0"/>
      <w:marTop w:val="0"/>
      <w:marBottom w:val="0"/>
      <w:divBdr>
        <w:top w:val="none" w:sz="0" w:space="0" w:color="auto"/>
        <w:left w:val="none" w:sz="0" w:space="0" w:color="auto"/>
        <w:bottom w:val="none" w:sz="0" w:space="0" w:color="auto"/>
        <w:right w:val="none" w:sz="0" w:space="0" w:color="auto"/>
      </w:divBdr>
    </w:div>
    <w:div w:id="1388455644">
      <w:bodyDiv w:val="1"/>
      <w:marLeft w:val="0"/>
      <w:marRight w:val="0"/>
      <w:marTop w:val="0"/>
      <w:marBottom w:val="0"/>
      <w:divBdr>
        <w:top w:val="none" w:sz="0" w:space="0" w:color="auto"/>
        <w:left w:val="none" w:sz="0" w:space="0" w:color="auto"/>
        <w:bottom w:val="none" w:sz="0" w:space="0" w:color="auto"/>
        <w:right w:val="none" w:sz="0" w:space="0" w:color="auto"/>
      </w:divBdr>
    </w:div>
    <w:div w:id="1455830801">
      <w:bodyDiv w:val="1"/>
      <w:marLeft w:val="0"/>
      <w:marRight w:val="0"/>
      <w:marTop w:val="0"/>
      <w:marBottom w:val="0"/>
      <w:divBdr>
        <w:top w:val="none" w:sz="0" w:space="0" w:color="auto"/>
        <w:left w:val="none" w:sz="0" w:space="0" w:color="auto"/>
        <w:bottom w:val="none" w:sz="0" w:space="0" w:color="auto"/>
        <w:right w:val="none" w:sz="0" w:space="0" w:color="auto"/>
      </w:divBdr>
    </w:div>
    <w:div w:id="1513060019">
      <w:bodyDiv w:val="1"/>
      <w:marLeft w:val="0"/>
      <w:marRight w:val="0"/>
      <w:marTop w:val="0"/>
      <w:marBottom w:val="0"/>
      <w:divBdr>
        <w:top w:val="none" w:sz="0" w:space="0" w:color="auto"/>
        <w:left w:val="none" w:sz="0" w:space="0" w:color="auto"/>
        <w:bottom w:val="none" w:sz="0" w:space="0" w:color="auto"/>
        <w:right w:val="none" w:sz="0" w:space="0" w:color="auto"/>
      </w:divBdr>
    </w:div>
    <w:div w:id="1531601632">
      <w:bodyDiv w:val="1"/>
      <w:marLeft w:val="0"/>
      <w:marRight w:val="0"/>
      <w:marTop w:val="0"/>
      <w:marBottom w:val="0"/>
      <w:divBdr>
        <w:top w:val="none" w:sz="0" w:space="0" w:color="auto"/>
        <w:left w:val="none" w:sz="0" w:space="0" w:color="auto"/>
        <w:bottom w:val="none" w:sz="0" w:space="0" w:color="auto"/>
        <w:right w:val="none" w:sz="0" w:space="0" w:color="auto"/>
      </w:divBdr>
      <w:divsChild>
        <w:div w:id="1901482211">
          <w:marLeft w:val="0"/>
          <w:marRight w:val="0"/>
          <w:marTop w:val="120"/>
          <w:marBottom w:val="0"/>
          <w:divBdr>
            <w:top w:val="none" w:sz="0" w:space="0" w:color="auto"/>
            <w:left w:val="none" w:sz="0" w:space="0" w:color="auto"/>
            <w:bottom w:val="none" w:sz="0" w:space="0" w:color="auto"/>
            <w:right w:val="none" w:sz="0" w:space="0" w:color="auto"/>
          </w:divBdr>
        </w:div>
        <w:div w:id="1134103262">
          <w:marLeft w:val="0"/>
          <w:marRight w:val="0"/>
          <w:marTop w:val="120"/>
          <w:marBottom w:val="0"/>
          <w:divBdr>
            <w:top w:val="none" w:sz="0" w:space="0" w:color="auto"/>
            <w:left w:val="none" w:sz="0" w:space="0" w:color="auto"/>
            <w:bottom w:val="none" w:sz="0" w:space="0" w:color="auto"/>
            <w:right w:val="none" w:sz="0" w:space="0" w:color="auto"/>
          </w:divBdr>
        </w:div>
        <w:div w:id="1902977106">
          <w:marLeft w:val="0"/>
          <w:marRight w:val="0"/>
          <w:marTop w:val="120"/>
          <w:marBottom w:val="0"/>
          <w:divBdr>
            <w:top w:val="none" w:sz="0" w:space="0" w:color="auto"/>
            <w:left w:val="none" w:sz="0" w:space="0" w:color="auto"/>
            <w:bottom w:val="none" w:sz="0" w:space="0" w:color="auto"/>
            <w:right w:val="none" w:sz="0" w:space="0" w:color="auto"/>
          </w:divBdr>
        </w:div>
        <w:div w:id="1938707233">
          <w:marLeft w:val="0"/>
          <w:marRight w:val="0"/>
          <w:marTop w:val="120"/>
          <w:marBottom w:val="0"/>
          <w:divBdr>
            <w:top w:val="none" w:sz="0" w:space="0" w:color="auto"/>
            <w:left w:val="none" w:sz="0" w:space="0" w:color="auto"/>
            <w:bottom w:val="none" w:sz="0" w:space="0" w:color="auto"/>
            <w:right w:val="none" w:sz="0" w:space="0" w:color="auto"/>
          </w:divBdr>
        </w:div>
        <w:div w:id="728498292">
          <w:marLeft w:val="0"/>
          <w:marRight w:val="0"/>
          <w:marTop w:val="120"/>
          <w:marBottom w:val="0"/>
          <w:divBdr>
            <w:top w:val="none" w:sz="0" w:space="0" w:color="auto"/>
            <w:left w:val="none" w:sz="0" w:space="0" w:color="auto"/>
            <w:bottom w:val="none" w:sz="0" w:space="0" w:color="auto"/>
            <w:right w:val="none" w:sz="0" w:space="0" w:color="auto"/>
          </w:divBdr>
        </w:div>
      </w:divsChild>
    </w:div>
    <w:div w:id="1559433705">
      <w:bodyDiv w:val="1"/>
      <w:marLeft w:val="0"/>
      <w:marRight w:val="0"/>
      <w:marTop w:val="0"/>
      <w:marBottom w:val="0"/>
      <w:divBdr>
        <w:top w:val="none" w:sz="0" w:space="0" w:color="auto"/>
        <w:left w:val="none" w:sz="0" w:space="0" w:color="auto"/>
        <w:bottom w:val="none" w:sz="0" w:space="0" w:color="auto"/>
        <w:right w:val="none" w:sz="0" w:space="0" w:color="auto"/>
      </w:divBdr>
    </w:div>
    <w:div w:id="1567300989">
      <w:bodyDiv w:val="1"/>
      <w:marLeft w:val="0"/>
      <w:marRight w:val="0"/>
      <w:marTop w:val="0"/>
      <w:marBottom w:val="0"/>
      <w:divBdr>
        <w:top w:val="none" w:sz="0" w:space="0" w:color="auto"/>
        <w:left w:val="none" w:sz="0" w:space="0" w:color="auto"/>
        <w:bottom w:val="none" w:sz="0" w:space="0" w:color="auto"/>
        <w:right w:val="none" w:sz="0" w:space="0" w:color="auto"/>
      </w:divBdr>
    </w:div>
    <w:div w:id="1605112078">
      <w:bodyDiv w:val="1"/>
      <w:marLeft w:val="0"/>
      <w:marRight w:val="0"/>
      <w:marTop w:val="0"/>
      <w:marBottom w:val="0"/>
      <w:divBdr>
        <w:top w:val="none" w:sz="0" w:space="0" w:color="auto"/>
        <w:left w:val="none" w:sz="0" w:space="0" w:color="auto"/>
        <w:bottom w:val="none" w:sz="0" w:space="0" w:color="auto"/>
        <w:right w:val="none" w:sz="0" w:space="0" w:color="auto"/>
      </w:divBdr>
    </w:div>
    <w:div w:id="1632439595">
      <w:bodyDiv w:val="1"/>
      <w:marLeft w:val="0"/>
      <w:marRight w:val="0"/>
      <w:marTop w:val="0"/>
      <w:marBottom w:val="0"/>
      <w:divBdr>
        <w:top w:val="none" w:sz="0" w:space="0" w:color="auto"/>
        <w:left w:val="none" w:sz="0" w:space="0" w:color="auto"/>
        <w:bottom w:val="none" w:sz="0" w:space="0" w:color="auto"/>
        <w:right w:val="none" w:sz="0" w:space="0" w:color="auto"/>
      </w:divBdr>
    </w:div>
    <w:div w:id="1692339905">
      <w:bodyDiv w:val="1"/>
      <w:marLeft w:val="0"/>
      <w:marRight w:val="0"/>
      <w:marTop w:val="0"/>
      <w:marBottom w:val="0"/>
      <w:divBdr>
        <w:top w:val="none" w:sz="0" w:space="0" w:color="auto"/>
        <w:left w:val="none" w:sz="0" w:space="0" w:color="auto"/>
        <w:bottom w:val="none" w:sz="0" w:space="0" w:color="auto"/>
        <w:right w:val="none" w:sz="0" w:space="0" w:color="auto"/>
      </w:divBdr>
      <w:divsChild>
        <w:div w:id="688457628">
          <w:marLeft w:val="0"/>
          <w:marRight w:val="0"/>
          <w:marTop w:val="0"/>
          <w:marBottom w:val="0"/>
          <w:divBdr>
            <w:top w:val="none" w:sz="0" w:space="0" w:color="auto"/>
            <w:left w:val="none" w:sz="0" w:space="0" w:color="auto"/>
            <w:bottom w:val="none" w:sz="0" w:space="0" w:color="auto"/>
            <w:right w:val="none" w:sz="0" w:space="0" w:color="auto"/>
          </w:divBdr>
          <w:divsChild>
            <w:div w:id="1864636348">
              <w:marLeft w:val="0"/>
              <w:marRight w:val="0"/>
              <w:marTop w:val="0"/>
              <w:marBottom w:val="0"/>
              <w:divBdr>
                <w:top w:val="none" w:sz="0" w:space="0" w:color="auto"/>
                <w:left w:val="none" w:sz="0" w:space="0" w:color="auto"/>
                <w:bottom w:val="none" w:sz="0" w:space="0" w:color="auto"/>
                <w:right w:val="none" w:sz="0" w:space="0" w:color="auto"/>
              </w:divBdr>
            </w:div>
            <w:div w:id="251208016">
              <w:marLeft w:val="0"/>
              <w:marRight w:val="0"/>
              <w:marTop w:val="0"/>
              <w:marBottom w:val="0"/>
              <w:divBdr>
                <w:top w:val="none" w:sz="0" w:space="0" w:color="auto"/>
                <w:left w:val="none" w:sz="0" w:space="0" w:color="auto"/>
                <w:bottom w:val="none" w:sz="0" w:space="0" w:color="auto"/>
                <w:right w:val="none" w:sz="0" w:space="0" w:color="auto"/>
              </w:divBdr>
            </w:div>
            <w:div w:id="1996685706">
              <w:marLeft w:val="0"/>
              <w:marRight w:val="0"/>
              <w:marTop w:val="0"/>
              <w:marBottom w:val="0"/>
              <w:divBdr>
                <w:top w:val="none" w:sz="0" w:space="0" w:color="auto"/>
                <w:left w:val="none" w:sz="0" w:space="0" w:color="auto"/>
                <w:bottom w:val="none" w:sz="0" w:space="0" w:color="auto"/>
                <w:right w:val="none" w:sz="0" w:space="0" w:color="auto"/>
              </w:divBdr>
            </w:div>
            <w:div w:id="431823559">
              <w:marLeft w:val="0"/>
              <w:marRight w:val="0"/>
              <w:marTop w:val="0"/>
              <w:marBottom w:val="0"/>
              <w:divBdr>
                <w:top w:val="none" w:sz="0" w:space="0" w:color="auto"/>
                <w:left w:val="none" w:sz="0" w:space="0" w:color="auto"/>
                <w:bottom w:val="none" w:sz="0" w:space="0" w:color="auto"/>
                <w:right w:val="none" w:sz="0" w:space="0" w:color="auto"/>
              </w:divBdr>
            </w:div>
            <w:div w:id="1632512130">
              <w:marLeft w:val="0"/>
              <w:marRight w:val="0"/>
              <w:marTop w:val="0"/>
              <w:marBottom w:val="0"/>
              <w:divBdr>
                <w:top w:val="none" w:sz="0" w:space="0" w:color="auto"/>
                <w:left w:val="none" w:sz="0" w:space="0" w:color="auto"/>
                <w:bottom w:val="none" w:sz="0" w:space="0" w:color="auto"/>
                <w:right w:val="none" w:sz="0" w:space="0" w:color="auto"/>
              </w:divBdr>
            </w:div>
          </w:divsChild>
        </w:div>
        <w:div w:id="1947545044">
          <w:marLeft w:val="0"/>
          <w:marRight w:val="0"/>
          <w:marTop w:val="0"/>
          <w:marBottom w:val="0"/>
          <w:divBdr>
            <w:top w:val="none" w:sz="0" w:space="0" w:color="auto"/>
            <w:left w:val="none" w:sz="0" w:space="0" w:color="auto"/>
            <w:bottom w:val="none" w:sz="0" w:space="0" w:color="auto"/>
            <w:right w:val="none" w:sz="0" w:space="0" w:color="auto"/>
          </w:divBdr>
        </w:div>
        <w:div w:id="890772783">
          <w:marLeft w:val="0"/>
          <w:marRight w:val="0"/>
          <w:marTop w:val="0"/>
          <w:marBottom w:val="0"/>
          <w:divBdr>
            <w:top w:val="none" w:sz="0" w:space="0" w:color="auto"/>
            <w:left w:val="none" w:sz="0" w:space="0" w:color="auto"/>
            <w:bottom w:val="none" w:sz="0" w:space="0" w:color="auto"/>
            <w:right w:val="none" w:sz="0" w:space="0" w:color="auto"/>
          </w:divBdr>
        </w:div>
        <w:div w:id="714548727">
          <w:marLeft w:val="0"/>
          <w:marRight w:val="0"/>
          <w:marTop w:val="0"/>
          <w:marBottom w:val="0"/>
          <w:divBdr>
            <w:top w:val="none" w:sz="0" w:space="0" w:color="auto"/>
            <w:left w:val="none" w:sz="0" w:space="0" w:color="auto"/>
            <w:bottom w:val="none" w:sz="0" w:space="0" w:color="auto"/>
            <w:right w:val="none" w:sz="0" w:space="0" w:color="auto"/>
          </w:divBdr>
        </w:div>
        <w:div w:id="387799831">
          <w:marLeft w:val="0"/>
          <w:marRight w:val="0"/>
          <w:marTop w:val="0"/>
          <w:marBottom w:val="0"/>
          <w:divBdr>
            <w:top w:val="none" w:sz="0" w:space="0" w:color="auto"/>
            <w:left w:val="none" w:sz="0" w:space="0" w:color="auto"/>
            <w:bottom w:val="none" w:sz="0" w:space="0" w:color="auto"/>
            <w:right w:val="none" w:sz="0" w:space="0" w:color="auto"/>
          </w:divBdr>
        </w:div>
        <w:div w:id="867253415">
          <w:marLeft w:val="0"/>
          <w:marRight w:val="0"/>
          <w:marTop w:val="0"/>
          <w:marBottom w:val="0"/>
          <w:divBdr>
            <w:top w:val="none" w:sz="0" w:space="0" w:color="auto"/>
            <w:left w:val="none" w:sz="0" w:space="0" w:color="auto"/>
            <w:bottom w:val="none" w:sz="0" w:space="0" w:color="auto"/>
            <w:right w:val="none" w:sz="0" w:space="0" w:color="auto"/>
          </w:divBdr>
        </w:div>
        <w:div w:id="1867402041">
          <w:marLeft w:val="0"/>
          <w:marRight w:val="0"/>
          <w:marTop w:val="0"/>
          <w:marBottom w:val="0"/>
          <w:divBdr>
            <w:top w:val="none" w:sz="0" w:space="0" w:color="auto"/>
            <w:left w:val="none" w:sz="0" w:space="0" w:color="auto"/>
            <w:bottom w:val="none" w:sz="0" w:space="0" w:color="auto"/>
            <w:right w:val="none" w:sz="0" w:space="0" w:color="auto"/>
          </w:divBdr>
        </w:div>
        <w:div w:id="1427573240">
          <w:marLeft w:val="0"/>
          <w:marRight w:val="0"/>
          <w:marTop w:val="0"/>
          <w:marBottom w:val="0"/>
          <w:divBdr>
            <w:top w:val="none" w:sz="0" w:space="0" w:color="auto"/>
            <w:left w:val="none" w:sz="0" w:space="0" w:color="auto"/>
            <w:bottom w:val="none" w:sz="0" w:space="0" w:color="auto"/>
            <w:right w:val="none" w:sz="0" w:space="0" w:color="auto"/>
          </w:divBdr>
        </w:div>
        <w:div w:id="67267270">
          <w:marLeft w:val="0"/>
          <w:marRight w:val="0"/>
          <w:marTop w:val="0"/>
          <w:marBottom w:val="0"/>
          <w:divBdr>
            <w:top w:val="none" w:sz="0" w:space="0" w:color="auto"/>
            <w:left w:val="none" w:sz="0" w:space="0" w:color="auto"/>
            <w:bottom w:val="none" w:sz="0" w:space="0" w:color="auto"/>
            <w:right w:val="none" w:sz="0" w:space="0" w:color="auto"/>
          </w:divBdr>
        </w:div>
        <w:div w:id="1692101696">
          <w:marLeft w:val="0"/>
          <w:marRight w:val="0"/>
          <w:marTop w:val="0"/>
          <w:marBottom w:val="0"/>
          <w:divBdr>
            <w:top w:val="none" w:sz="0" w:space="0" w:color="auto"/>
            <w:left w:val="none" w:sz="0" w:space="0" w:color="auto"/>
            <w:bottom w:val="none" w:sz="0" w:space="0" w:color="auto"/>
            <w:right w:val="none" w:sz="0" w:space="0" w:color="auto"/>
          </w:divBdr>
        </w:div>
        <w:div w:id="1816486714">
          <w:marLeft w:val="0"/>
          <w:marRight w:val="0"/>
          <w:marTop w:val="0"/>
          <w:marBottom w:val="0"/>
          <w:divBdr>
            <w:top w:val="none" w:sz="0" w:space="0" w:color="auto"/>
            <w:left w:val="none" w:sz="0" w:space="0" w:color="auto"/>
            <w:bottom w:val="none" w:sz="0" w:space="0" w:color="auto"/>
            <w:right w:val="none" w:sz="0" w:space="0" w:color="auto"/>
          </w:divBdr>
        </w:div>
        <w:div w:id="1040207747">
          <w:marLeft w:val="0"/>
          <w:marRight w:val="0"/>
          <w:marTop w:val="0"/>
          <w:marBottom w:val="0"/>
          <w:divBdr>
            <w:top w:val="none" w:sz="0" w:space="0" w:color="auto"/>
            <w:left w:val="none" w:sz="0" w:space="0" w:color="auto"/>
            <w:bottom w:val="none" w:sz="0" w:space="0" w:color="auto"/>
            <w:right w:val="none" w:sz="0" w:space="0" w:color="auto"/>
          </w:divBdr>
        </w:div>
        <w:div w:id="1745833046">
          <w:marLeft w:val="0"/>
          <w:marRight w:val="0"/>
          <w:marTop w:val="0"/>
          <w:marBottom w:val="0"/>
          <w:divBdr>
            <w:top w:val="none" w:sz="0" w:space="0" w:color="auto"/>
            <w:left w:val="none" w:sz="0" w:space="0" w:color="auto"/>
            <w:bottom w:val="none" w:sz="0" w:space="0" w:color="auto"/>
            <w:right w:val="none" w:sz="0" w:space="0" w:color="auto"/>
          </w:divBdr>
        </w:div>
        <w:div w:id="529611002">
          <w:marLeft w:val="0"/>
          <w:marRight w:val="0"/>
          <w:marTop w:val="0"/>
          <w:marBottom w:val="0"/>
          <w:divBdr>
            <w:top w:val="none" w:sz="0" w:space="0" w:color="auto"/>
            <w:left w:val="none" w:sz="0" w:space="0" w:color="auto"/>
            <w:bottom w:val="none" w:sz="0" w:space="0" w:color="auto"/>
            <w:right w:val="none" w:sz="0" w:space="0" w:color="auto"/>
          </w:divBdr>
        </w:div>
        <w:div w:id="1820073492">
          <w:marLeft w:val="0"/>
          <w:marRight w:val="0"/>
          <w:marTop w:val="0"/>
          <w:marBottom w:val="0"/>
          <w:divBdr>
            <w:top w:val="none" w:sz="0" w:space="0" w:color="auto"/>
            <w:left w:val="none" w:sz="0" w:space="0" w:color="auto"/>
            <w:bottom w:val="none" w:sz="0" w:space="0" w:color="auto"/>
            <w:right w:val="none" w:sz="0" w:space="0" w:color="auto"/>
          </w:divBdr>
        </w:div>
        <w:div w:id="1781677236">
          <w:marLeft w:val="0"/>
          <w:marRight w:val="0"/>
          <w:marTop w:val="0"/>
          <w:marBottom w:val="0"/>
          <w:divBdr>
            <w:top w:val="none" w:sz="0" w:space="0" w:color="auto"/>
            <w:left w:val="none" w:sz="0" w:space="0" w:color="auto"/>
            <w:bottom w:val="none" w:sz="0" w:space="0" w:color="auto"/>
            <w:right w:val="none" w:sz="0" w:space="0" w:color="auto"/>
          </w:divBdr>
        </w:div>
        <w:div w:id="1565020564">
          <w:marLeft w:val="0"/>
          <w:marRight w:val="0"/>
          <w:marTop w:val="0"/>
          <w:marBottom w:val="0"/>
          <w:divBdr>
            <w:top w:val="none" w:sz="0" w:space="0" w:color="auto"/>
            <w:left w:val="none" w:sz="0" w:space="0" w:color="auto"/>
            <w:bottom w:val="none" w:sz="0" w:space="0" w:color="auto"/>
            <w:right w:val="none" w:sz="0" w:space="0" w:color="auto"/>
          </w:divBdr>
        </w:div>
        <w:div w:id="1290018253">
          <w:marLeft w:val="0"/>
          <w:marRight w:val="0"/>
          <w:marTop w:val="0"/>
          <w:marBottom w:val="0"/>
          <w:divBdr>
            <w:top w:val="none" w:sz="0" w:space="0" w:color="auto"/>
            <w:left w:val="none" w:sz="0" w:space="0" w:color="auto"/>
            <w:bottom w:val="none" w:sz="0" w:space="0" w:color="auto"/>
            <w:right w:val="none" w:sz="0" w:space="0" w:color="auto"/>
          </w:divBdr>
        </w:div>
        <w:div w:id="1206411246">
          <w:marLeft w:val="0"/>
          <w:marRight w:val="0"/>
          <w:marTop w:val="0"/>
          <w:marBottom w:val="0"/>
          <w:divBdr>
            <w:top w:val="none" w:sz="0" w:space="0" w:color="auto"/>
            <w:left w:val="none" w:sz="0" w:space="0" w:color="auto"/>
            <w:bottom w:val="none" w:sz="0" w:space="0" w:color="auto"/>
            <w:right w:val="none" w:sz="0" w:space="0" w:color="auto"/>
          </w:divBdr>
        </w:div>
        <w:div w:id="1058671357">
          <w:marLeft w:val="0"/>
          <w:marRight w:val="0"/>
          <w:marTop w:val="0"/>
          <w:marBottom w:val="0"/>
          <w:divBdr>
            <w:top w:val="none" w:sz="0" w:space="0" w:color="auto"/>
            <w:left w:val="none" w:sz="0" w:space="0" w:color="auto"/>
            <w:bottom w:val="none" w:sz="0" w:space="0" w:color="auto"/>
            <w:right w:val="none" w:sz="0" w:space="0" w:color="auto"/>
          </w:divBdr>
        </w:div>
        <w:div w:id="176694860">
          <w:marLeft w:val="0"/>
          <w:marRight w:val="0"/>
          <w:marTop w:val="0"/>
          <w:marBottom w:val="0"/>
          <w:divBdr>
            <w:top w:val="none" w:sz="0" w:space="0" w:color="auto"/>
            <w:left w:val="none" w:sz="0" w:space="0" w:color="auto"/>
            <w:bottom w:val="none" w:sz="0" w:space="0" w:color="auto"/>
            <w:right w:val="none" w:sz="0" w:space="0" w:color="auto"/>
          </w:divBdr>
        </w:div>
        <w:div w:id="838271852">
          <w:marLeft w:val="0"/>
          <w:marRight w:val="0"/>
          <w:marTop w:val="0"/>
          <w:marBottom w:val="0"/>
          <w:divBdr>
            <w:top w:val="none" w:sz="0" w:space="0" w:color="auto"/>
            <w:left w:val="none" w:sz="0" w:space="0" w:color="auto"/>
            <w:bottom w:val="none" w:sz="0" w:space="0" w:color="auto"/>
            <w:right w:val="none" w:sz="0" w:space="0" w:color="auto"/>
          </w:divBdr>
        </w:div>
        <w:div w:id="1632905363">
          <w:marLeft w:val="0"/>
          <w:marRight w:val="0"/>
          <w:marTop w:val="0"/>
          <w:marBottom w:val="0"/>
          <w:divBdr>
            <w:top w:val="none" w:sz="0" w:space="0" w:color="auto"/>
            <w:left w:val="none" w:sz="0" w:space="0" w:color="auto"/>
            <w:bottom w:val="none" w:sz="0" w:space="0" w:color="auto"/>
            <w:right w:val="none" w:sz="0" w:space="0" w:color="auto"/>
          </w:divBdr>
        </w:div>
        <w:div w:id="562369575">
          <w:marLeft w:val="0"/>
          <w:marRight w:val="0"/>
          <w:marTop w:val="0"/>
          <w:marBottom w:val="0"/>
          <w:divBdr>
            <w:top w:val="none" w:sz="0" w:space="0" w:color="auto"/>
            <w:left w:val="none" w:sz="0" w:space="0" w:color="auto"/>
            <w:bottom w:val="none" w:sz="0" w:space="0" w:color="auto"/>
            <w:right w:val="none" w:sz="0" w:space="0" w:color="auto"/>
          </w:divBdr>
        </w:div>
        <w:div w:id="825975983">
          <w:marLeft w:val="0"/>
          <w:marRight w:val="0"/>
          <w:marTop w:val="0"/>
          <w:marBottom w:val="0"/>
          <w:divBdr>
            <w:top w:val="none" w:sz="0" w:space="0" w:color="auto"/>
            <w:left w:val="none" w:sz="0" w:space="0" w:color="auto"/>
            <w:bottom w:val="none" w:sz="0" w:space="0" w:color="auto"/>
            <w:right w:val="none" w:sz="0" w:space="0" w:color="auto"/>
          </w:divBdr>
        </w:div>
        <w:div w:id="771703149">
          <w:marLeft w:val="0"/>
          <w:marRight w:val="0"/>
          <w:marTop w:val="0"/>
          <w:marBottom w:val="0"/>
          <w:divBdr>
            <w:top w:val="none" w:sz="0" w:space="0" w:color="auto"/>
            <w:left w:val="none" w:sz="0" w:space="0" w:color="auto"/>
            <w:bottom w:val="none" w:sz="0" w:space="0" w:color="auto"/>
            <w:right w:val="none" w:sz="0" w:space="0" w:color="auto"/>
          </w:divBdr>
        </w:div>
        <w:div w:id="451825499">
          <w:marLeft w:val="0"/>
          <w:marRight w:val="0"/>
          <w:marTop w:val="0"/>
          <w:marBottom w:val="0"/>
          <w:divBdr>
            <w:top w:val="none" w:sz="0" w:space="0" w:color="auto"/>
            <w:left w:val="none" w:sz="0" w:space="0" w:color="auto"/>
            <w:bottom w:val="none" w:sz="0" w:space="0" w:color="auto"/>
            <w:right w:val="none" w:sz="0" w:space="0" w:color="auto"/>
          </w:divBdr>
        </w:div>
        <w:div w:id="1837114059">
          <w:marLeft w:val="0"/>
          <w:marRight w:val="0"/>
          <w:marTop w:val="0"/>
          <w:marBottom w:val="0"/>
          <w:divBdr>
            <w:top w:val="none" w:sz="0" w:space="0" w:color="auto"/>
            <w:left w:val="none" w:sz="0" w:space="0" w:color="auto"/>
            <w:bottom w:val="none" w:sz="0" w:space="0" w:color="auto"/>
            <w:right w:val="none" w:sz="0" w:space="0" w:color="auto"/>
          </w:divBdr>
        </w:div>
        <w:div w:id="1651129311">
          <w:marLeft w:val="0"/>
          <w:marRight w:val="0"/>
          <w:marTop w:val="0"/>
          <w:marBottom w:val="0"/>
          <w:divBdr>
            <w:top w:val="none" w:sz="0" w:space="0" w:color="auto"/>
            <w:left w:val="none" w:sz="0" w:space="0" w:color="auto"/>
            <w:bottom w:val="none" w:sz="0" w:space="0" w:color="auto"/>
            <w:right w:val="none" w:sz="0" w:space="0" w:color="auto"/>
          </w:divBdr>
        </w:div>
        <w:div w:id="84886793">
          <w:marLeft w:val="0"/>
          <w:marRight w:val="0"/>
          <w:marTop w:val="0"/>
          <w:marBottom w:val="0"/>
          <w:divBdr>
            <w:top w:val="none" w:sz="0" w:space="0" w:color="auto"/>
            <w:left w:val="none" w:sz="0" w:space="0" w:color="auto"/>
            <w:bottom w:val="none" w:sz="0" w:space="0" w:color="auto"/>
            <w:right w:val="none" w:sz="0" w:space="0" w:color="auto"/>
          </w:divBdr>
        </w:div>
        <w:div w:id="258608000">
          <w:marLeft w:val="0"/>
          <w:marRight w:val="0"/>
          <w:marTop w:val="0"/>
          <w:marBottom w:val="0"/>
          <w:divBdr>
            <w:top w:val="none" w:sz="0" w:space="0" w:color="auto"/>
            <w:left w:val="none" w:sz="0" w:space="0" w:color="auto"/>
            <w:bottom w:val="none" w:sz="0" w:space="0" w:color="auto"/>
            <w:right w:val="none" w:sz="0" w:space="0" w:color="auto"/>
          </w:divBdr>
        </w:div>
        <w:div w:id="2109353356">
          <w:marLeft w:val="0"/>
          <w:marRight w:val="0"/>
          <w:marTop w:val="0"/>
          <w:marBottom w:val="0"/>
          <w:divBdr>
            <w:top w:val="none" w:sz="0" w:space="0" w:color="auto"/>
            <w:left w:val="none" w:sz="0" w:space="0" w:color="auto"/>
            <w:bottom w:val="none" w:sz="0" w:space="0" w:color="auto"/>
            <w:right w:val="none" w:sz="0" w:space="0" w:color="auto"/>
          </w:divBdr>
          <w:divsChild>
            <w:div w:id="503589369">
              <w:marLeft w:val="0"/>
              <w:marRight w:val="0"/>
              <w:marTop w:val="0"/>
              <w:marBottom w:val="0"/>
              <w:divBdr>
                <w:top w:val="none" w:sz="0" w:space="0" w:color="auto"/>
                <w:left w:val="none" w:sz="0" w:space="0" w:color="auto"/>
                <w:bottom w:val="none" w:sz="0" w:space="0" w:color="auto"/>
                <w:right w:val="none" w:sz="0" w:space="0" w:color="auto"/>
              </w:divBdr>
            </w:div>
            <w:div w:id="1268928884">
              <w:marLeft w:val="0"/>
              <w:marRight w:val="0"/>
              <w:marTop w:val="0"/>
              <w:marBottom w:val="0"/>
              <w:divBdr>
                <w:top w:val="none" w:sz="0" w:space="0" w:color="auto"/>
                <w:left w:val="none" w:sz="0" w:space="0" w:color="auto"/>
                <w:bottom w:val="none" w:sz="0" w:space="0" w:color="auto"/>
                <w:right w:val="none" w:sz="0" w:space="0" w:color="auto"/>
              </w:divBdr>
            </w:div>
            <w:div w:id="963584923">
              <w:marLeft w:val="0"/>
              <w:marRight w:val="0"/>
              <w:marTop w:val="0"/>
              <w:marBottom w:val="0"/>
              <w:divBdr>
                <w:top w:val="none" w:sz="0" w:space="0" w:color="auto"/>
                <w:left w:val="none" w:sz="0" w:space="0" w:color="auto"/>
                <w:bottom w:val="none" w:sz="0" w:space="0" w:color="auto"/>
                <w:right w:val="none" w:sz="0" w:space="0" w:color="auto"/>
              </w:divBdr>
            </w:div>
          </w:divsChild>
        </w:div>
        <w:div w:id="193347377">
          <w:marLeft w:val="0"/>
          <w:marRight w:val="0"/>
          <w:marTop w:val="0"/>
          <w:marBottom w:val="0"/>
          <w:divBdr>
            <w:top w:val="none" w:sz="0" w:space="0" w:color="auto"/>
            <w:left w:val="none" w:sz="0" w:space="0" w:color="auto"/>
            <w:bottom w:val="none" w:sz="0" w:space="0" w:color="auto"/>
            <w:right w:val="none" w:sz="0" w:space="0" w:color="auto"/>
          </w:divBdr>
          <w:divsChild>
            <w:div w:id="993337323">
              <w:marLeft w:val="0"/>
              <w:marRight w:val="0"/>
              <w:marTop w:val="0"/>
              <w:marBottom w:val="0"/>
              <w:divBdr>
                <w:top w:val="none" w:sz="0" w:space="0" w:color="auto"/>
                <w:left w:val="none" w:sz="0" w:space="0" w:color="auto"/>
                <w:bottom w:val="none" w:sz="0" w:space="0" w:color="auto"/>
                <w:right w:val="none" w:sz="0" w:space="0" w:color="auto"/>
              </w:divBdr>
            </w:div>
          </w:divsChild>
        </w:div>
        <w:div w:id="243993510">
          <w:marLeft w:val="0"/>
          <w:marRight w:val="0"/>
          <w:marTop w:val="0"/>
          <w:marBottom w:val="0"/>
          <w:divBdr>
            <w:top w:val="none" w:sz="0" w:space="0" w:color="auto"/>
            <w:left w:val="none" w:sz="0" w:space="0" w:color="auto"/>
            <w:bottom w:val="none" w:sz="0" w:space="0" w:color="auto"/>
            <w:right w:val="none" w:sz="0" w:space="0" w:color="auto"/>
          </w:divBdr>
          <w:divsChild>
            <w:div w:id="1307978471">
              <w:marLeft w:val="0"/>
              <w:marRight w:val="0"/>
              <w:marTop w:val="0"/>
              <w:marBottom w:val="0"/>
              <w:divBdr>
                <w:top w:val="none" w:sz="0" w:space="0" w:color="auto"/>
                <w:left w:val="none" w:sz="0" w:space="0" w:color="auto"/>
                <w:bottom w:val="none" w:sz="0" w:space="0" w:color="auto"/>
                <w:right w:val="none" w:sz="0" w:space="0" w:color="auto"/>
              </w:divBdr>
            </w:div>
            <w:div w:id="1765148964">
              <w:marLeft w:val="0"/>
              <w:marRight w:val="0"/>
              <w:marTop w:val="0"/>
              <w:marBottom w:val="0"/>
              <w:divBdr>
                <w:top w:val="none" w:sz="0" w:space="0" w:color="auto"/>
                <w:left w:val="none" w:sz="0" w:space="0" w:color="auto"/>
                <w:bottom w:val="none" w:sz="0" w:space="0" w:color="auto"/>
                <w:right w:val="none" w:sz="0" w:space="0" w:color="auto"/>
              </w:divBdr>
            </w:div>
            <w:div w:id="84690279">
              <w:marLeft w:val="0"/>
              <w:marRight w:val="0"/>
              <w:marTop w:val="0"/>
              <w:marBottom w:val="0"/>
              <w:divBdr>
                <w:top w:val="none" w:sz="0" w:space="0" w:color="auto"/>
                <w:left w:val="none" w:sz="0" w:space="0" w:color="auto"/>
                <w:bottom w:val="none" w:sz="0" w:space="0" w:color="auto"/>
                <w:right w:val="none" w:sz="0" w:space="0" w:color="auto"/>
              </w:divBdr>
            </w:div>
          </w:divsChild>
        </w:div>
        <w:div w:id="1210997632">
          <w:marLeft w:val="0"/>
          <w:marRight w:val="0"/>
          <w:marTop w:val="0"/>
          <w:marBottom w:val="0"/>
          <w:divBdr>
            <w:top w:val="none" w:sz="0" w:space="0" w:color="auto"/>
            <w:left w:val="none" w:sz="0" w:space="0" w:color="auto"/>
            <w:bottom w:val="none" w:sz="0" w:space="0" w:color="auto"/>
            <w:right w:val="none" w:sz="0" w:space="0" w:color="auto"/>
          </w:divBdr>
          <w:divsChild>
            <w:div w:id="1671056542">
              <w:marLeft w:val="0"/>
              <w:marRight w:val="0"/>
              <w:marTop w:val="0"/>
              <w:marBottom w:val="0"/>
              <w:divBdr>
                <w:top w:val="none" w:sz="0" w:space="0" w:color="auto"/>
                <w:left w:val="none" w:sz="0" w:space="0" w:color="auto"/>
                <w:bottom w:val="none" w:sz="0" w:space="0" w:color="auto"/>
                <w:right w:val="none" w:sz="0" w:space="0" w:color="auto"/>
              </w:divBdr>
            </w:div>
            <w:div w:id="532617555">
              <w:marLeft w:val="0"/>
              <w:marRight w:val="0"/>
              <w:marTop w:val="0"/>
              <w:marBottom w:val="0"/>
              <w:divBdr>
                <w:top w:val="none" w:sz="0" w:space="0" w:color="auto"/>
                <w:left w:val="none" w:sz="0" w:space="0" w:color="auto"/>
                <w:bottom w:val="none" w:sz="0" w:space="0" w:color="auto"/>
                <w:right w:val="none" w:sz="0" w:space="0" w:color="auto"/>
              </w:divBdr>
            </w:div>
            <w:div w:id="518354274">
              <w:marLeft w:val="0"/>
              <w:marRight w:val="0"/>
              <w:marTop w:val="0"/>
              <w:marBottom w:val="0"/>
              <w:divBdr>
                <w:top w:val="none" w:sz="0" w:space="0" w:color="auto"/>
                <w:left w:val="none" w:sz="0" w:space="0" w:color="auto"/>
                <w:bottom w:val="none" w:sz="0" w:space="0" w:color="auto"/>
                <w:right w:val="none" w:sz="0" w:space="0" w:color="auto"/>
              </w:divBdr>
            </w:div>
            <w:div w:id="1478261814">
              <w:marLeft w:val="0"/>
              <w:marRight w:val="0"/>
              <w:marTop w:val="0"/>
              <w:marBottom w:val="0"/>
              <w:divBdr>
                <w:top w:val="none" w:sz="0" w:space="0" w:color="auto"/>
                <w:left w:val="none" w:sz="0" w:space="0" w:color="auto"/>
                <w:bottom w:val="none" w:sz="0" w:space="0" w:color="auto"/>
                <w:right w:val="none" w:sz="0" w:space="0" w:color="auto"/>
              </w:divBdr>
            </w:div>
          </w:divsChild>
        </w:div>
        <w:div w:id="1954899903">
          <w:marLeft w:val="0"/>
          <w:marRight w:val="0"/>
          <w:marTop w:val="0"/>
          <w:marBottom w:val="0"/>
          <w:divBdr>
            <w:top w:val="none" w:sz="0" w:space="0" w:color="auto"/>
            <w:left w:val="none" w:sz="0" w:space="0" w:color="auto"/>
            <w:bottom w:val="none" w:sz="0" w:space="0" w:color="auto"/>
            <w:right w:val="none" w:sz="0" w:space="0" w:color="auto"/>
          </w:divBdr>
          <w:divsChild>
            <w:div w:id="1350988774">
              <w:marLeft w:val="0"/>
              <w:marRight w:val="0"/>
              <w:marTop w:val="0"/>
              <w:marBottom w:val="0"/>
              <w:divBdr>
                <w:top w:val="none" w:sz="0" w:space="0" w:color="auto"/>
                <w:left w:val="none" w:sz="0" w:space="0" w:color="auto"/>
                <w:bottom w:val="none" w:sz="0" w:space="0" w:color="auto"/>
                <w:right w:val="none" w:sz="0" w:space="0" w:color="auto"/>
              </w:divBdr>
            </w:div>
            <w:div w:id="1993634566">
              <w:marLeft w:val="0"/>
              <w:marRight w:val="0"/>
              <w:marTop w:val="0"/>
              <w:marBottom w:val="0"/>
              <w:divBdr>
                <w:top w:val="none" w:sz="0" w:space="0" w:color="auto"/>
                <w:left w:val="none" w:sz="0" w:space="0" w:color="auto"/>
                <w:bottom w:val="none" w:sz="0" w:space="0" w:color="auto"/>
                <w:right w:val="none" w:sz="0" w:space="0" w:color="auto"/>
              </w:divBdr>
            </w:div>
            <w:div w:id="381634278">
              <w:marLeft w:val="0"/>
              <w:marRight w:val="0"/>
              <w:marTop w:val="0"/>
              <w:marBottom w:val="0"/>
              <w:divBdr>
                <w:top w:val="none" w:sz="0" w:space="0" w:color="auto"/>
                <w:left w:val="none" w:sz="0" w:space="0" w:color="auto"/>
                <w:bottom w:val="none" w:sz="0" w:space="0" w:color="auto"/>
                <w:right w:val="none" w:sz="0" w:space="0" w:color="auto"/>
              </w:divBdr>
            </w:div>
          </w:divsChild>
        </w:div>
        <w:div w:id="737901075">
          <w:marLeft w:val="0"/>
          <w:marRight w:val="0"/>
          <w:marTop w:val="0"/>
          <w:marBottom w:val="0"/>
          <w:divBdr>
            <w:top w:val="none" w:sz="0" w:space="0" w:color="auto"/>
            <w:left w:val="none" w:sz="0" w:space="0" w:color="auto"/>
            <w:bottom w:val="none" w:sz="0" w:space="0" w:color="auto"/>
            <w:right w:val="none" w:sz="0" w:space="0" w:color="auto"/>
          </w:divBdr>
          <w:divsChild>
            <w:div w:id="1746224262">
              <w:marLeft w:val="0"/>
              <w:marRight w:val="0"/>
              <w:marTop w:val="0"/>
              <w:marBottom w:val="0"/>
              <w:divBdr>
                <w:top w:val="none" w:sz="0" w:space="0" w:color="auto"/>
                <w:left w:val="none" w:sz="0" w:space="0" w:color="auto"/>
                <w:bottom w:val="none" w:sz="0" w:space="0" w:color="auto"/>
                <w:right w:val="none" w:sz="0" w:space="0" w:color="auto"/>
              </w:divBdr>
            </w:div>
            <w:div w:id="1893612482">
              <w:marLeft w:val="0"/>
              <w:marRight w:val="0"/>
              <w:marTop w:val="0"/>
              <w:marBottom w:val="0"/>
              <w:divBdr>
                <w:top w:val="none" w:sz="0" w:space="0" w:color="auto"/>
                <w:left w:val="none" w:sz="0" w:space="0" w:color="auto"/>
                <w:bottom w:val="none" w:sz="0" w:space="0" w:color="auto"/>
                <w:right w:val="none" w:sz="0" w:space="0" w:color="auto"/>
              </w:divBdr>
            </w:div>
            <w:div w:id="226577393">
              <w:marLeft w:val="0"/>
              <w:marRight w:val="0"/>
              <w:marTop w:val="0"/>
              <w:marBottom w:val="0"/>
              <w:divBdr>
                <w:top w:val="none" w:sz="0" w:space="0" w:color="auto"/>
                <w:left w:val="none" w:sz="0" w:space="0" w:color="auto"/>
                <w:bottom w:val="none" w:sz="0" w:space="0" w:color="auto"/>
                <w:right w:val="none" w:sz="0" w:space="0" w:color="auto"/>
              </w:divBdr>
            </w:div>
            <w:div w:id="2144812487">
              <w:marLeft w:val="0"/>
              <w:marRight w:val="0"/>
              <w:marTop w:val="0"/>
              <w:marBottom w:val="0"/>
              <w:divBdr>
                <w:top w:val="none" w:sz="0" w:space="0" w:color="auto"/>
                <w:left w:val="none" w:sz="0" w:space="0" w:color="auto"/>
                <w:bottom w:val="none" w:sz="0" w:space="0" w:color="auto"/>
                <w:right w:val="none" w:sz="0" w:space="0" w:color="auto"/>
              </w:divBdr>
            </w:div>
            <w:div w:id="1901013623">
              <w:marLeft w:val="0"/>
              <w:marRight w:val="0"/>
              <w:marTop w:val="0"/>
              <w:marBottom w:val="0"/>
              <w:divBdr>
                <w:top w:val="none" w:sz="0" w:space="0" w:color="auto"/>
                <w:left w:val="none" w:sz="0" w:space="0" w:color="auto"/>
                <w:bottom w:val="none" w:sz="0" w:space="0" w:color="auto"/>
                <w:right w:val="none" w:sz="0" w:space="0" w:color="auto"/>
              </w:divBdr>
            </w:div>
          </w:divsChild>
        </w:div>
        <w:div w:id="570695445">
          <w:marLeft w:val="0"/>
          <w:marRight w:val="0"/>
          <w:marTop w:val="0"/>
          <w:marBottom w:val="0"/>
          <w:divBdr>
            <w:top w:val="none" w:sz="0" w:space="0" w:color="auto"/>
            <w:left w:val="none" w:sz="0" w:space="0" w:color="auto"/>
            <w:bottom w:val="none" w:sz="0" w:space="0" w:color="auto"/>
            <w:right w:val="none" w:sz="0" w:space="0" w:color="auto"/>
          </w:divBdr>
          <w:divsChild>
            <w:div w:id="1663970908">
              <w:marLeft w:val="0"/>
              <w:marRight w:val="0"/>
              <w:marTop w:val="0"/>
              <w:marBottom w:val="0"/>
              <w:divBdr>
                <w:top w:val="none" w:sz="0" w:space="0" w:color="auto"/>
                <w:left w:val="none" w:sz="0" w:space="0" w:color="auto"/>
                <w:bottom w:val="none" w:sz="0" w:space="0" w:color="auto"/>
                <w:right w:val="none" w:sz="0" w:space="0" w:color="auto"/>
              </w:divBdr>
            </w:div>
          </w:divsChild>
        </w:div>
        <w:div w:id="2031447044">
          <w:marLeft w:val="0"/>
          <w:marRight w:val="0"/>
          <w:marTop w:val="0"/>
          <w:marBottom w:val="0"/>
          <w:divBdr>
            <w:top w:val="none" w:sz="0" w:space="0" w:color="auto"/>
            <w:left w:val="none" w:sz="0" w:space="0" w:color="auto"/>
            <w:bottom w:val="none" w:sz="0" w:space="0" w:color="auto"/>
            <w:right w:val="none" w:sz="0" w:space="0" w:color="auto"/>
          </w:divBdr>
          <w:divsChild>
            <w:div w:id="2109427035">
              <w:marLeft w:val="0"/>
              <w:marRight w:val="0"/>
              <w:marTop w:val="0"/>
              <w:marBottom w:val="0"/>
              <w:divBdr>
                <w:top w:val="none" w:sz="0" w:space="0" w:color="auto"/>
                <w:left w:val="none" w:sz="0" w:space="0" w:color="auto"/>
                <w:bottom w:val="none" w:sz="0" w:space="0" w:color="auto"/>
                <w:right w:val="none" w:sz="0" w:space="0" w:color="auto"/>
              </w:divBdr>
            </w:div>
            <w:div w:id="769274488">
              <w:marLeft w:val="0"/>
              <w:marRight w:val="0"/>
              <w:marTop w:val="0"/>
              <w:marBottom w:val="0"/>
              <w:divBdr>
                <w:top w:val="none" w:sz="0" w:space="0" w:color="auto"/>
                <w:left w:val="none" w:sz="0" w:space="0" w:color="auto"/>
                <w:bottom w:val="none" w:sz="0" w:space="0" w:color="auto"/>
                <w:right w:val="none" w:sz="0" w:space="0" w:color="auto"/>
              </w:divBdr>
            </w:div>
            <w:div w:id="516192003">
              <w:marLeft w:val="0"/>
              <w:marRight w:val="0"/>
              <w:marTop w:val="0"/>
              <w:marBottom w:val="0"/>
              <w:divBdr>
                <w:top w:val="none" w:sz="0" w:space="0" w:color="auto"/>
                <w:left w:val="none" w:sz="0" w:space="0" w:color="auto"/>
                <w:bottom w:val="none" w:sz="0" w:space="0" w:color="auto"/>
                <w:right w:val="none" w:sz="0" w:space="0" w:color="auto"/>
              </w:divBdr>
            </w:div>
            <w:div w:id="1090347280">
              <w:marLeft w:val="0"/>
              <w:marRight w:val="0"/>
              <w:marTop w:val="0"/>
              <w:marBottom w:val="0"/>
              <w:divBdr>
                <w:top w:val="none" w:sz="0" w:space="0" w:color="auto"/>
                <w:left w:val="none" w:sz="0" w:space="0" w:color="auto"/>
                <w:bottom w:val="none" w:sz="0" w:space="0" w:color="auto"/>
                <w:right w:val="none" w:sz="0" w:space="0" w:color="auto"/>
              </w:divBdr>
            </w:div>
            <w:div w:id="1236740619">
              <w:marLeft w:val="0"/>
              <w:marRight w:val="0"/>
              <w:marTop w:val="0"/>
              <w:marBottom w:val="0"/>
              <w:divBdr>
                <w:top w:val="none" w:sz="0" w:space="0" w:color="auto"/>
                <w:left w:val="none" w:sz="0" w:space="0" w:color="auto"/>
                <w:bottom w:val="none" w:sz="0" w:space="0" w:color="auto"/>
                <w:right w:val="none" w:sz="0" w:space="0" w:color="auto"/>
              </w:divBdr>
            </w:div>
          </w:divsChild>
        </w:div>
        <w:div w:id="858279904">
          <w:marLeft w:val="0"/>
          <w:marRight w:val="0"/>
          <w:marTop w:val="0"/>
          <w:marBottom w:val="0"/>
          <w:divBdr>
            <w:top w:val="none" w:sz="0" w:space="0" w:color="auto"/>
            <w:left w:val="none" w:sz="0" w:space="0" w:color="auto"/>
            <w:bottom w:val="none" w:sz="0" w:space="0" w:color="auto"/>
            <w:right w:val="none" w:sz="0" w:space="0" w:color="auto"/>
          </w:divBdr>
          <w:divsChild>
            <w:div w:id="1924365145">
              <w:marLeft w:val="0"/>
              <w:marRight w:val="0"/>
              <w:marTop w:val="0"/>
              <w:marBottom w:val="0"/>
              <w:divBdr>
                <w:top w:val="none" w:sz="0" w:space="0" w:color="auto"/>
                <w:left w:val="none" w:sz="0" w:space="0" w:color="auto"/>
                <w:bottom w:val="none" w:sz="0" w:space="0" w:color="auto"/>
                <w:right w:val="none" w:sz="0" w:space="0" w:color="auto"/>
              </w:divBdr>
            </w:div>
            <w:div w:id="875966945">
              <w:marLeft w:val="0"/>
              <w:marRight w:val="0"/>
              <w:marTop w:val="0"/>
              <w:marBottom w:val="0"/>
              <w:divBdr>
                <w:top w:val="none" w:sz="0" w:space="0" w:color="auto"/>
                <w:left w:val="none" w:sz="0" w:space="0" w:color="auto"/>
                <w:bottom w:val="none" w:sz="0" w:space="0" w:color="auto"/>
                <w:right w:val="none" w:sz="0" w:space="0" w:color="auto"/>
              </w:divBdr>
            </w:div>
            <w:div w:id="363870735">
              <w:marLeft w:val="0"/>
              <w:marRight w:val="0"/>
              <w:marTop w:val="0"/>
              <w:marBottom w:val="0"/>
              <w:divBdr>
                <w:top w:val="none" w:sz="0" w:space="0" w:color="auto"/>
                <w:left w:val="none" w:sz="0" w:space="0" w:color="auto"/>
                <w:bottom w:val="none" w:sz="0" w:space="0" w:color="auto"/>
                <w:right w:val="none" w:sz="0" w:space="0" w:color="auto"/>
              </w:divBdr>
            </w:div>
            <w:div w:id="1950433739">
              <w:marLeft w:val="0"/>
              <w:marRight w:val="0"/>
              <w:marTop w:val="0"/>
              <w:marBottom w:val="0"/>
              <w:divBdr>
                <w:top w:val="none" w:sz="0" w:space="0" w:color="auto"/>
                <w:left w:val="none" w:sz="0" w:space="0" w:color="auto"/>
                <w:bottom w:val="none" w:sz="0" w:space="0" w:color="auto"/>
                <w:right w:val="none" w:sz="0" w:space="0" w:color="auto"/>
              </w:divBdr>
            </w:div>
          </w:divsChild>
        </w:div>
        <w:div w:id="1859081660">
          <w:marLeft w:val="0"/>
          <w:marRight w:val="0"/>
          <w:marTop w:val="0"/>
          <w:marBottom w:val="0"/>
          <w:divBdr>
            <w:top w:val="none" w:sz="0" w:space="0" w:color="auto"/>
            <w:left w:val="none" w:sz="0" w:space="0" w:color="auto"/>
            <w:bottom w:val="none" w:sz="0" w:space="0" w:color="auto"/>
            <w:right w:val="none" w:sz="0" w:space="0" w:color="auto"/>
          </w:divBdr>
          <w:divsChild>
            <w:div w:id="1407461863">
              <w:marLeft w:val="0"/>
              <w:marRight w:val="0"/>
              <w:marTop w:val="0"/>
              <w:marBottom w:val="0"/>
              <w:divBdr>
                <w:top w:val="none" w:sz="0" w:space="0" w:color="auto"/>
                <w:left w:val="none" w:sz="0" w:space="0" w:color="auto"/>
                <w:bottom w:val="none" w:sz="0" w:space="0" w:color="auto"/>
                <w:right w:val="none" w:sz="0" w:space="0" w:color="auto"/>
              </w:divBdr>
            </w:div>
            <w:div w:id="544760283">
              <w:marLeft w:val="0"/>
              <w:marRight w:val="0"/>
              <w:marTop w:val="0"/>
              <w:marBottom w:val="0"/>
              <w:divBdr>
                <w:top w:val="none" w:sz="0" w:space="0" w:color="auto"/>
                <w:left w:val="none" w:sz="0" w:space="0" w:color="auto"/>
                <w:bottom w:val="none" w:sz="0" w:space="0" w:color="auto"/>
                <w:right w:val="none" w:sz="0" w:space="0" w:color="auto"/>
              </w:divBdr>
            </w:div>
            <w:div w:id="879364483">
              <w:marLeft w:val="0"/>
              <w:marRight w:val="0"/>
              <w:marTop w:val="0"/>
              <w:marBottom w:val="0"/>
              <w:divBdr>
                <w:top w:val="none" w:sz="0" w:space="0" w:color="auto"/>
                <w:left w:val="none" w:sz="0" w:space="0" w:color="auto"/>
                <w:bottom w:val="none" w:sz="0" w:space="0" w:color="auto"/>
                <w:right w:val="none" w:sz="0" w:space="0" w:color="auto"/>
              </w:divBdr>
            </w:div>
            <w:div w:id="1982343314">
              <w:marLeft w:val="0"/>
              <w:marRight w:val="0"/>
              <w:marTop w:val="0"/>
              <w:marBottom w:val="0"/>
              <w:divBdr>
                <w:top w:val="none" w:sz="0" w:space="0" w:color="auto"/>
                <w:left w:val="none" w:sz="0" w:space="0" w:color="auto"/>
                <w:bottom w:val="none" w:sz="0" w:space="0" w:color="auto"/>
                <w:right w:val="none" w:sz="0" w:space="0" w:color="auto"/>
              </w:divBdr>
            </w:div>
            <w:div w:id="452945193">
              <w:marLeft w:val="0"/>
              <w:marRight w:val="0"/>
              <w:marTop w:val="0"/>
              <w:marBottom w:val="0"/>
              <w:divBdr>
                <w:top w:val="none" w:sz="0" w:space="0" w:color="auto"/>
                <w:left w:val="none" w:sz="0" w:space="0" w:color="auto"/>
                <w:bottom w:val="none" w:sz="0" w:space="0" w:color="auto"/>
                <w:right w:val="none" w:sz="0" w:space="0" w:color="auto"/>
              </w:divBdr>
            </w:div>
          </w:divsChild>
        </w:div>
        <w:div w:id="759257852">
          <w:marLeft w:val="0"/>
          <w:marRight w:val="0"/>
          <w:marTop w:val="0"/>
          <w:marBottom w:val="0"/>
          <w:divBdr>
            <w:top w:val="none" w:sz="0" w:space="0" w:color="auto"/>
            <w:left w:val="none" w:sz="0" w:space="0" w:color="auto"/>
            <w:bottom w:val="none" w:sz="0" w:space="0" w:color="auto"/>
            <w:right w:val="none" w:sz="0" w:space="0" w:color="auto"/>
          </w:divBdr>
          <w:divsChild>
            <w:div w:id="577599838">
              <w:marLeft w:val="0"/>
              <w:marRight w:val="0"/>
              <w:marTop w:val="0"/>
              <w:marBottom w:val="0"/>
              <w:divBdr>
                <w:top w:val="none" w:sz="0" w:space="0" w:color="auto"/>
                <w:left w:val="none" w:sz="0" w:space="0" w:color="auto"/>
                <w:bottom w:val="none" w:sz="0" w:space="0" w:color="auto"/>
                <w:right w:val="none" w:sz="0" w:space="0" w:color="auto"/>
              </w:divBdr>
            </w:div>
            <w:div w:id="1804032634">
              <w:marLeft w:val="0"/>
              <w:marRight w:val="0"/>
              <w:marTop w:val="0"/>
              <w:marBottom w:val="0"/>
              <w:divBdr>
                <w:top w:val="none" w:sz="0" w:space="0" w:color="auto"/>
                <w:left w:val="none" w:sz="0" w:space="0" w:color="auto"/>
                <w:bottom w:val="none" w:sz="0" w:space="0" w:color="auto"/>
                <w:right w:val="none" w:sz="0" w:space="0" w:color="auto"/>
              </w:divBdr>
            </w:div>
            <w:div w:id="2120293199">
              <w:marLeft w:val="0"/>
              <w:marRight w:val="0"/>
              <w:marTop w:val="0"/>
              <w:marBottom w:val="0"/>
              <w:divBdr>
                <w:top w:val="none" w:sz="0" w:space="0" w:color="auto"/>
                <w:left w:val="none" w:sz="0" w:space="0" w:color="auto"/>
                <w:bottom w:val="none" w:sz="0" w:space="0" w:color="auto"/>
                <w:right w:val="none" w:sz="0" w:space="0" w:color="auto"/>
              </w:divBdr>
            </w:div>
            <w:div w:id="585380047">
              <w:marLeft w:val="0"/>
              <w:marRight w:val="0"/>
              <w:marTop w:val="0"/>
              <w:marBottom w:val="0"/>
              <w:divBdr>
                <w:top w:val="none" w:sz="0" w:space="0" w:color="auto"/>
                <w:left w:val="none" w:sz="0" w:space="0" w:color="auto"/>
                <w:bottom w:val="none" w:sz="0" w:space="0" w:color="auto"/>
                <w:right w:val="none" w:sz="0" w:space="0" w:color="auto"/>
              </w:divBdr>
            </w:div>
            <w:div w:id="182133360">
              <w:marLeft w:val="0"/>
              <w:marRight w:val="0"/>
              <w:marTop w:val="0"/>
              <w:marBottom w:val="0"/>
              <w:divBdr>
                <w:top w:val="none" w:sz="0" w:space="0" w:color="auto"/>
                <w:left w:val="none" w:sz="0" w:space="0" w:color="auto"/>
                <w:bottom w:val="none" w:sz="0" w:space="0" w:color="auto"/>
                <w:right w:val="none" w:sz="0" w:space="0" w:color="auto"/>
              </w:divBdr>
            </w:div>
          </w:divsChild>
        </w:div>
        <w:div w:id="570624446">
          <w:marLeft w:val="0"/>
          <w:marRight w:val="0"/>
          <w:marTop w:val="0"/>
          <w:marBottom w:val="0"/>
          <w:divBdr>
            <w:top w:val="none" w:sz="0" w:space="0" w:color="auto"/>
            <w:left w:val="none" w:sz="0" w:space="0" w:color="auto"/>
            <w:bottom w:val="none" w:sz="0" w:space="0" w:color="auto"/>
            <w:right w:val="none" w:sz="0" w:space="0" w:color="auto"/>
          </w:divBdr>
        </w:div>
        <w:div w:id="1085108502">
          <w:marLeft w:val="0"/>
          <w:marRight w:val="0"/>
          <w:marTop w:val="0"/>
          <w:marBottom w:val="0"/>
          <w:divBdr>
            <w:top w:val="none" w:sz="0" w:space="0" w:color="auto"/>
            <w:left w:val="none" w:sz="0" w:space="0" w:color="auto"/>
            <w:bottom w:val="none" w:sz="0" w:space="0" w:color="auto"/>
            <w:right w:val="none" w:sz="0" w:space="0" w:color="auto"/>
          </w:divBdr>
        </w:div>
        <w:div w:id="331297134">
          <w:marLeft w:val="0"/>
          <w:marRight w:val="0"/>
          <w:marTop w:val="0"/>
          <w:marBottom w:val="0"/>
          <w:divBdr>
            <w:top w:val="none" w:sz="0" w:space="0" w:color="auto"/>
            <w:left w:val="none" w:sz="0" w:space="0" w:color="auto"/>
            <w:bottom w:val="none" w:sz="0" w:space="0" w:color="auto"/>
            <w:right w:val="none" w:sz="0" w:space="0" w:color="auto"/>
          </w:divBdr>
        </w:div>
        <w:div w:id="1655793992">
          <w:marLeft w:val="0"/>
          <w:marRight w:val="0"/>
          <w:marTop w:val="0"/>
          <w:marBottom w:val="0"/>
          <w:divBdr>
            <w:top w:val="none" w:sz="0" w:space="0" w:color="auto"/>
            <w:left w:val="none" w:sz="0" w:space="0" w:color="auto"/>
            <w:bottom w:val="none" w:sz="0" w:space="0" w:color="auto"/>
            <w:right w:val="none" w:sz="0" w:space="0" w:color="auto"/>
          </w:divBdr>
        </w:div>
        <w:div w:id="369377052">
          <w:marLeft w:val="0"/>
          <w:marRight w:val="0"/>
          <w:marTop w:val="0"/>
          <w:marBottom w:val="0"/>
          <w:divBdr>
            <w:top w:val="none" w:sz="0" w:space="0" w:color="auto"/>
            <w:left w:val="none" w:sz="0" w:space="0" w:color="auto"/>
            <w:bottom w:val="none" w:sz="0" w:space="0" w:color="auto"/>
            <w:right w:val="none" w:sz="0" w:space="0" w:color="auto"/>
          </w:divBdr>
        </w:div>
        <w:div w:id="1122309542">
          <w:marLeft w:val="0"/>
          <w:marRight w:val="0"/>
          <w:marTop w:val="0"/>
          <w:marBottom w:val="0"/>
          <w:divBdr>
            <w:top w:val="none" w:sz="0" w:space="0" w:color="auto"/>
            <w:left w:val="none" w:sz="0" w:space="0" w:color="auto"/>
            <w:bottom w:val="none" w:sz="0" w:space="0" w:color="auto"/>
            <w:right w:val="none" w:sz="0" w:space="0" w:color="auto"/>
          </w:divBdr>
        </w:div>
        <w:div w:id="538397383">
          <w:marLeft w:val="0"/>
          <w:marRight w:val="0"/>
          <w:marTop w:val="0"/>
          <w:marBottom w:val="0"/>
          <w:divBdr>
            <w:top w:val="none" w:sz="0" w:space="0" w:color="auto"/>
            <w:left w:val="none" w:sz="0" w:space="0" w:color="auto"/>
            <w:bottom w:val="none" w:sz="0" w:space="0" w:color="auto"/>
            <w:right w:val="none" w:sz="0" w:space="0" w:color="auto"/>
          </w:divBdr>
        </w:div>
        <w:div w:id="1244217872">
          <w:marLeft w:val="0"/>
          <w:marRight w:val="0"/>
          <w:marTop w:val="0"/>
          <w:marBottom w:val="0"/>
          <w:divBdr>
            <w:top w:val="none" w:sz="0" w:space="0" w:color="auto"/>
            <w:left w:val="none" w:sz="0" w:space="0" w:color="auto"/>
            <w:bottom w:val="none" w:sz="0" w:space="0" w:color="auto"/>
            <w:right w:val="none" w:sz="0" w:space="0" w:color="auto"/>
          </w:divBdr>
        </w:div>
        <w:div w:id="2021808104">
          <w:marLeft w:val="0"/>
          <w:marRight w:val="0"/>
          <w:marTop w:val="0"/>
          <w:marBottom w:val="0"/>
          <w:divBdr>
            <w:top w:val="none" w:sz="0" w:space="0" w:color="auto"/>
            <w:left w:val="none" w:sz="0" w:space="0" w:color="auto"/>
            <w:bottom w:val="none" w:sz="0" w:space="0" w:color="auto"/>
            <w:right w:val="none" w:sz="0" w:space="0" w:color="auto"/>
          </w:divBdr>
        </w:div>
        <w:div w:id="316809947">
          <w:marLeft w:val="0"/>
          <w:marRight w:val="0"/>
          <w:marTop w:val="0"/>
          <w:marBottom w:val="0"/>
          <w:divBdr>
            <w:top w:val="none" w:sz="0" w:space="0" w:color="auto"/>
            <w:left w:val="none" w:sz="0" w:space="0" w:color="auto"/>
            <w:bottom w:val="none" w:sz="0" w:space="0" w:color="auto"/>
            <w:right w:val="none" w:sz="0" w:space="0" w:color="auto"/>
          </w:divBdr>
        </w:div>
        <w:div w:id="1220627079">
          <w:marLeft w:val="0"/>
          <w:marRight w:val="0"/>
          <w:marTop w:val="0"/>
          <w:marBottom w:val="0"/>
          <w:divBdr>
            <w:top w:val="none" w:sz="0" w:space="0" w:color="auto"/>
            <w:left w:val="none" w:sz="0" w:space="0" w:color="auto"/>
            <w:bottom w:val="none" w:sz="0" w:space="0" w:color="auto"/>
            <w:right w:val="none" w:sz="0" w:space="0" w:color="auto"/>
          </w:divBdr>
        </w:div>
        <w:div w:id="1140801511">
          <w:marLeft w:val="0"/>
          <w:marRight w:val="0"/>
          <w:marTop w:val="0"/>
          <w:marBottom w:val="0"/>
          <w:divBdr>
            <w:top w:val="none" w:sz="0" w:space="0" w:color="auto"/>
            <w:left w:val="none" w:sz="0" w:space="0" w:color="auto"/>
            <w:bottom w:val="none" w:sz="0" w:space="0" w:color="auto"/>
            <w:right w:val="none" w:sz="0" w:space="0" w:color="auto"/>
          </w:divBdr>
        </w:div>
        <w:div w:id="283075914">
          <w:marLeft w:val="0"/>
          <w:marRight w:val="0"/>
          <w:marTop w:val="0"/>
          <w:marBottom w:val="0"/>
          <w:divBdr>
            <w:top w:val="none" w:sz="0" w:space="0" w:color="auto"/>
            <w:left w:val="none" w:sz="0" w:space="0" w:color="auto"/>
            <w:bottom w:val="none" w:sz="0" w:space="0" w:color="auto"/>
            <w:right w:val="none" w:sz="0" w:space="0" w:color="auto"/>
          </w:divBdr>
        </w:div>
        <w:div w:id="1968971318">
          <w:marLeft w:val="0"/>
          <w:marRight w:val="0"/>
          <w:marTop w:val="0"/>
          <w:marBottom w:val="0"/>
          <w:divBdr>
            <w:top w:val="none" w:sz="0" w:space="0" w:color="auto"/>
            <w:left w:val="none" w:sz="0" w:space="0" w:color="auto"/>
            <w:bottom w:val="none" w:sz="0" w:space="0" w:color="auto"/>
            <w:right w:val="none" w:sz="0" w:space="0" w:color="auto"/>
          </w:divBdr>
        </w:div>
        <w:div w:id="2104565371">
          <w:marLeft w:val="0"/>
          <w:marRight w:val="0"/>
          <w:marTop w:val="0"/>
          <w:marBottom w:val="0"/>
          <w:divBdr>
            <w:top w:val="none" w:sz="0" w:space="0" w:color="auto"/>
            <w:left w:val="none" w:sz="0" w:space="0" w:color="auto"/>
            <w:bottom w:val="none" w:sz="0" w:space="0" w:color="auto"/>
            <w:right w:val="none" w:sz="0" w:space="0" w:color="auto"/>
          </w:divBdr>
        </w:div>
        <w:div w:id="1455362740">
          <w:marLeft w:val="0"/>
          <w:marRight w:val="0"/>
          <w:marTop w:val="0"/>
          <w:marBottom w:val="0"/>
          <w:divBdr>
            <w:top w:val="none" w:sz="0" w:space="0" w:color="auto"/>
            <w:left w:val="none" w:sz="0" w:space="0" w:color="auto"/>
            <w:bottom w:val="none" w:sz="0" w:space="0" w:color="auto"/>
            <w:right w:val="none" w:sz="0" w:space="0" w:color="auto"/>
          </w:divBdr>
        </w:div>
        <w:div w:id="268239694">
          <w:marLeft w:val="0"/>
          <w:marRight w:val="0"/>
          <w:marTop w:val="0"/>
          <w:marBottom w:val="0"/>
          <w:divBdr>
            <w:top w:val="none" w:sz="0" w:space="0" w:color="auto"/>
            <w:left w:val="none" w:sz="0" w:space="0" w:color="auto"/>
            <w:bottom w:val="none" w:sz="0" w:space="0" w:color="auto"/>
            <w:right w:val="none" w:sz="0" w:space="0" w:color="auto"/>
          </w:divBdr>
        </w:div>
        <w:div w:id="1029724977">
          <w:marLeft w:val="0"/>
          <w:marRight w:val="0"/>
          <w:marTop w:val="0"/>
          <w:marBottom w:val="0"/>
          <w:divBdr>
            <w:top w:val="none" w:sz="0" w:space="0" w:color="auto"/>
            <w:left w:val="none" w:sz="0" w:space="0" w:color="auto"/>
            <w:bottom w:val="none" w:sz="0" w:space="0" w:color="auto"/>
            <w:right w:val="none" w:sz="0" w:space="0" w:color="auto"/>
          </w:divBdr>
        </w:div>
        <w:div w:id="395905849">
          <w:marLeft w:val="0"/>
          <w:marRight w:val="0"/>
          <w:marTop w:val="0"/>
          <w:marBottom w:val="0"/>
          <w:divBdr>
            <w:top w:val="none" w:sz="0" w:space="0" w:color="auto"/>
            <w:left w:val="none" w:sz="0" w:space="0" w:color="auto"/>
            <w:bottom w:val="none" w:sz="0" w:space="0" w:color="auto"/>
            <w:right w:val="none" w:sz="0" w:space="0" w:color="auto"/>
          </w:divBdr>
        </w:div>
        <w:div w:id="31612561">
          <w:marLeft w:val="0"/>
          <w:marRight w:val="0"/>
          <w:marTop w:val="0"/>
          <w:marBottom w:val="0"/>
          <w:divBdr>
            <w:top w:val="none" w:sz="0" w:space="0" w:color="auto"/>
            <w:left w:val="none" w:sz="0" w:space="0" w:color="auto"/>
            <w:bottom w:val="none" w:sz="0" w:space="0" w:color="auto"/>
            <w:right w:val="none" w:sz="0" w:space="0" w:color="auto"/>
          </w:divBdr>
        </w:div>
        <w:div w:id="1041904930">
          <w:marLeft w:val="0"/>
          <w:marRight w:val="0"/>
          <w:marTop w:val="0"/>
          <w:marBottom w:val="0"/>
          <w:divBdr>
            <w:top w:val="none" w:sz="0" w:space="0" w:color="auto"/>
            <w:left w:val="none" w:sz="0" w:space="0" w:color="auto"/>
            <w:bottom w:val="none" w:sz="0" w:space="0" w:color="auto"/>
            <w:right w:val="none" w:sz="0" w:space="0" w:color="auto"/>
          </w:divBdr>
          <w:divsChild>
            <w:div w:id="279339886">
              <w:marLeft w:val="0"/>
              <w:marRight w:val="0"/>
              <w:marTop w:val="0"/>
              <w:marBottom w:val="0"/>
              <w:divBdr>
                <w:top w:val="none" w:sz="0" w:space="0" w:color="auto"/>
                <w:left w:val="none" w:sz="0" w:space="0" w:color="auto"/>
                <w:bottom w:val="none" w:sz="0" w:space="0" w:color="auto"/>
                <w:right w:val="none" w:sz="0" w:space="0" w:color="auto"/>
              </w:divBdr>
            </w:div>
            <w:div w:id="597830245">
              <w:marLeft w:val="0"/>
              <w:marRight w:val="0"/>
              <w:marTop w:val="0"/>
              <w:marBottom w:val="0"/>
              <w:divBdr>
                <w:top w:val="none" w:sz="0" w:space="0" w:color="auto"/>
                <w:left w:val="none" w:sz="0" w:space="0" w:color="auto"/>
                <w:bottom w:val="none" w:sz="0" w:space="0" w:color="auto"/>
                <w:right w:val="none" w:sz="0" w:space="0" w:color="auto"/>
              </w:divBdr>
            </w:div>
            <w:div w:id="237787344">
              <w:marLeft w:val="0"/>
              <w:marRight w:val="0"/>
              <w:marTop w:val="0"/>
              <w:marBottom w:val="0"/>
              <w:divBdr>
                <w:top w:val="none" w:sz="0" w:space="0" w:color="auto"/>
                <w:left w:val="none" w:sz="0" w:space="0" w:color="auto"/>
                <w:bottom w:val="none" w:sz="0" w:space="0" w:color="auto"/>
                <w:right w:val="none" w:sz="0" w:space="0" w:color="auto"/>
              </w:divBdr>
            </w:div>
          </w:divsChild>
        </w:div>
        <w:div w:id="1708333594">
          <w:marLeft w:val="0"/>
          <w:marRight w:val="0"/>
          <w:marTop w:val="0"/>
          <w:marBottom w:val="0"/>
          <w:divBdr>
            <w:top w:val="none" w:sz="0" w:space="0" w:color="auto"/>
            <w:left w:val="none" w:sz="0" w:space="0" w:color="auto"/>
            <w:bottom w:val="none" w:sz="0" w:space="0" w:color="auto"/>
            <w:right w:val="none" w:sz="0" w:space="0" w:color="auto"/>
          </w:divBdr>
        </w:div>
      </w:divsChild>
    </w:div>
    <w:div w:id="1719357889">
      <w:bodyDiv w:val="1"/>
      <w:marLeft w:val="0"/>
      <w:marRight w:val="0"/>
      <w:marTop w:val="0"/>
      <w:marBottom w:val="0"/>
      <w:divBdr>
        <w:top w:val="none" w:sz="0" w:space="0" w:color="auto"/>
        <w:left w:val="none" w:sz="0" w:space="0" w:color="auto"/>
        <w:bottom w:val="none" w:sz="0" w:space="0" w:color="auto"/>
        <w:right w:val="none" w:sz="0" w:space="0" w:color="auto"/>
      </w:divBdr>
    </w:div>
    <w:div w:id="1954051962">
      <w:bodyDiv w:val="1"/>
      <w:marLeft w:val="0"/>
      <w:marRight w:val="0"/>
      <w:marTop w:val="0"/>
      <w:marBottom w:val="0"/>
      <w:divBdr>
        <w:top w:val="none" w:sz="0" w:space="0" w:color="auto"/>
        <w:left w:val="none" w:sz="0" w:space="0" w:color="auto"/>
        <w:bottom w:val="none" w:sz="0" w:space="0" w:color="auto"/>
        <w:right w:val="none" w:sz="0" w:space="0" w:color="auto"/>
      </w:divBdr>
    </w:div>
    <w:div w:id="201001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 Id="rId15" Type="http://schemas.openxmlformats.org/officeDocument/2006/relationships/image" Target="media/image_rId15_document.png"/><Relationship Id="rId16" Type="http://schemas.openxmlformats.org/officeDocument/2006/relationships/image" Target="media/image_rId16_document.png"/><Relationship Id="rId17" Type="http://schemas.openxmlformats.org/officeDocument/2006/relationships/image" Target="media/image_rId17_document.png"/><Relationship Id="rId18" Type="http://schemas.openxmlformats.org/officeDocument/2006/relationships/image" Target="media/image_rId18_document.png"/><Relationship Id="rId19" Type="http://schemas.openxmlformats.org/officeDocument/2006/relationships/image" Target="media/image_rId19_document.png"/><Relationship Id="rId20" Type="http://schemas.openxmlformats.org/officeDocument/2006/relationships/image" Target="media/image_rId19_document.png"/><Relationship Id="rId21" Type="http://schemas.openxmlformats.org/officeDocument/2006/relationships/image" Target="media/image_rId19_document.png"/><Relationship Id="rId22" Type="http://schemas.openxmlformats.org/officeDocument/2006/relationships/image" Target="media/image_rId19_document.png"/><Relationship Id="rId23" Type="http://schemas.openxmlformats.org/officeDocument/2006/relationships/image" Target="media/image_rId19_document.png"/><Relationship Id="rId24" Type="http://schemas.openxmlformats.org/officeDocument/2006/relationships/image" Target="media/image_rId24_document.png"/><Relationship Id="rId25" Type="http://schemas.openxmlformats.org/officeDocument/2006/relationships/image" Target="media/image_rId24_document.png"/><Relationship Id="rId26" Type="http://schemas.openxmlformats.org/officeDocument/2006/relationships/image" Target="media/image_rId26_document.png"/><Relationship Id="rId27" Type="http://schemas.openxmlformats.org/officeDocument/2006/relationships/image" Target="media/image_rId26_document.png"/><Relationship Id="rId28" Type="http://schemas.openxmlformats.org/officeDocument/2006/relationships/image" Target="media/image_rId28_document.png"/><Relationship Id="rId29" Type="http://schemas.openxmlformats.org/officeDocument/2006/relationships/image" Target="media/image_rId29_document.png"/><Relationship Id="rId30" Type="http://schemas.openxmlformats.org/officeDocument/2006/relationships/image" Target="media/image_rId30_document.png"/><Relationship Id="rId31" Type="http://schemas.openxmlformats.org/officeDocument/2006/relationships/image" Target="media/image_rId31_document.png"/><Relationship Id="rId32" Type="http://schemas.openxmlformats.org/officeDocument/2006/relationships/image" Target="media/image_rId32_document.png"/><Relationship Id="rId33" Type="http://schemas.openxmlformats.org/officeDocument/2006/relationships/image" Target="media/image_rId33_document.png"/><Relationship Id="rId34" Type="http://schemas.openxmlformats.org/officeDocument/2006/relationships/image" Target="media/image_rId34_document.png"/><Relationship Id="rId35" Type="http://schemas.openxmlformats.org/officeDocument/2006/relationships/image" Target="media/image_rId35_document.png"/><Relationship Id="rId36" Type="http://schemas.openxmlformats.org/officeDocument/2006/relationships/image" Target="media/image_rId35_document.png"/><Relationship Id="rId37" Type="http://schemas.openxmlformats.org/officeDocument/2006/relationships/image" Target="media/image_rId37_document.png"/><Relationship Id="rId38" Type="http://schemas.openxmlformats.org/officeDocument/2006/relationships/image" Target="media/image_rId38_document.png"/><Relationship Id="rId39" Type="http://schemas.openxmlformats.org/officeDocument/2006/relationships/image" Target="media/image_rId39_document.png"/><Relationship Id="rId40" Type="http://schemas.openxmlformats.org/officeDocument/2006/relationships/image" Target="media/image_rId39_document.png"/><Relationship Id="rId41" Type="http://schemas.openxmlformats.org/officeDocument/2006/relationships/image" Target="media/image_rId39_document.png"/><Relationship Id="rId42" Type="http://schemas.openxmlformats.org/officeDocument/2006/relationships/image" Target="media/image_rId39_document.png"/><Relationship Id="rId43" Type="http://schemas.openxmlformats.org/officeDocument/2006/relationships/image" Target="media/image_rId39_document.png"/><Relationship Id="rId44" Type="http://schemas.openxmlformats.org/officeDocument/2006/relationships/image" Target="media/image_rId39_document.png"/><Relationship Id="rId45" Type="http://schemas.openxmlformats.org/officeDocument/2006/relationships/image" Target="media/image_rId39_document.png"/><Relationship Id="rId46" Type="http://schemas.openxmlformats.org/officeDocument/2006/relationships/image" Target="media/image_rId46_document.png"/><Relationship Id="rId47" Type="http://schemas.openxmlformats.org/officeDocument/2006/relationships/image" Target="media/image_rId46_document.png"/><Relationship Id="rId275082490" Type="http://schemas.openxmlformats.org/officeDocument/2006/relationships/comments" Target="comments.xml"/><Relationship Id="rId585109759"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7F396-2276-45E0-AFDE-AA8A8E21A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7</Pages>
  <Words>587</Words>
  <Characters>3352</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Елена Захаровна</dc:creator>
  <cp:lastModifiedBy>Администратор</cp:lastModifiedBy>
  <cp:revision>121</cp:revision>
  <cp:lastPrinted>2020-04-09T08:29:00Z</cp:lastPrinted>
  <dcterms:created xsi:type="dcterms:W3CDTF">2021-08-23T15:12:00Z</dcterms:created>
  <dcterms:modified xsi:type="dcterms:W3CDTF">2023-05-05T09:44:00Z</dcterms:modified>
</cp:coreProperties>
</file>